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6480" w14:textId="77777777" w:rsidR="002D4822" w:rsidRPr="00607EE8" w:rsidRDefault="002D4822">
      <w:pPr>
        <w:rPr>
          <w:rFonts w:ascii="Times New Roman" w:hAnsi="Times New Roman" w:cs="Times New Roman"/>
          <w:b/>
          <w:bCs/>
          <w:sz w:val="28"/>
          <w:szCs w:val="28"/>
          <w:lang w:val="en-US"/>
        </w:rPr>
      </w:pPr>
    </w:p>
    <w:p w14:paraId="0C8C6F4D" w14:textId="77777777" w:rsidR="002D4822" w:rsidRDefault="00E93C5D">
      <w:pPr>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32128" behindDoc="0" locked="0" layoutInCell="1" allowOverlap="1" wp14:anchorId="49CDC851" wp14:editId="768A9D65">
            <wp:simplePos x="0" y="0"/>
            <wp:positionH relativeFrom="column">
              <wp:posOffset>1722120</wp:posOffset>
            </wp:positionH>
            <wp:positionV relativeFrom="paragraph">
              <wp:posOffset>0</wp:posOffset>
            </wp:positionV>
            <wp:extent cx="2345690" cy="1687830"/>
            <wp:effectExtent l="0" t="0" r="0" b="7620"/>
            <wp:wrapNone/>
            <wp:docPr id="1026" name="Picture 3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26" name="Picture 33" descr="A picture containing text, screenshot, design&#10;&#10;Description automatically generated"/>
                    <pic:cNvPicPr/>
                  </pic:nvPicPr>
                  <pic:blipFill>
                    <a:blip r:embed="rId9" cstate="print"/>
                    <a:srcRect l="33576" t="653" r="33995" b="85367"/>
                    <a:stretch>
                      <a:fillRect/>
                    </a:stretch>
                  </pic:blipFill>
                  <pic:spPr>
                    <a:xfrm>
                      <a:off x="0" y="0"/>
                      <a:ext cx="2345773" cy="1688066"/>
                    </a:xfrm>
                    <a:prstGeom prst="rect">
                      <a:avLst/>
                    </a:prstGeom>
                    <a:ln>
                      <a:noFill/>
                    </a:ln>
                  </pic:spPr>
                </pic:pic>
              </a:graphicData>
            </a:graphic>
          </wp:anchor>
        </w:drawing>
      </w:r>
    </w:p>
    <w:p w14:paraId="02968690" w14:textId="77777777" w:rsidR="002D4822" w:rsidRDefault="002D4822">
      <w:pPr>
        <w:jc w:val="center"/>
        <w:rPr>
          <w:rFonts w:ascii="Times New Roman" w:hAnsi="Times New Roman" w:cs="Times New Roman"/>
          <w:b/>
          <w:bCs/>
          <w:sz w:val="28"/>
          <w:szCs w:val="28"/>
        </w:rPr>
      </w:pPr>
    </w:p>
    <w:p w14:paraId="63B4EE85" w14:textId="77777777" w:rsidR="002D4822" w:rsidRDefault="002D4822">
      <w:pPr>
        <w:jc w:val="center"/>
        <w:rPr>
          <w:rFonts w:ascii="Times New Roman" w:hAnsi="Times New Roman" w:cs="Times New Roman"/>
          <w:b/>
          <w:bCs/>
          <w:sz w:val="28"/>
          <w:szCs w:val="28"/>
        </w:rPr>
      </w:pPr>
    </w:p>
    <w:p w14:paraId="2F2F449A" w14:textId="77777777" w:rsidR="002D4822" w:rsidRDefault="002D4822">
      <w:pPr>
        <w:jc w:val="center"/>
        <w:rPr>
          <w:rFonts w:ascii="Times New Roman" w:hAnsi="Times New Roman" w:cs="Times New Roman"/>
          <w:b/>
          <w:bCs/>
          <w:sz w:val="28"/>
          <w:szCs w:val="28"/>
        </w:rPr>
      </w:pPr>
    </w:p>
    <w:p w14:paraId="4367A216" w14:textId="77777777" w:rsidR="002D4822" w:rsidRDefault="002D4822">
      <w:pPr>
        <w:jc w:val="center"/>
        <w:rPr>
          <w:rFonts w:ascii="Times New Roman" w:hAnsi="Times New Roman" w:cs="Times New Roman"/>
          <w:b/>
          <w:bCs/>
          <w:sz w:val="28"/>
          <w:szCs w:val="28"/>
        </w:rPr>
      </w:pPr>
    </w:p>
    <w:p w14:paraId="79C1ED2C" w14:textId="77777777" w:rsidR="002D4822" w:rsidRDefault="002D4822">
      <w:pPr>
        <w:jc w:val="center"/>
        <w:rPr>
          <w:rFonts w:ascii="Times New Roman" w:hAnsi="Times New Roman" w:cs="Times New Roman"/>
          <w:b/>
          <w:bCs/>
          <w:sz w:val="28"/>
          <w:szCs w:val="28"/>
        </w:rPr>
      </w:pPr>
    </w:p>
    <w:p w14:paraId="1FB4A041" w14:textId="77777777" w:rsidR="002D4822" w:rsidRDefault="00E93C5D">
      <w:pPr>
        <w:jc w:val="center"/>
        <w:rPr>
          <w:rFonts w:ascii="Times New Roman" w:hAnsi="Times New Roman" w:cs="Times New Roman"/>
          <w:b/>
          <w:bCs/>
          <w:sz w:val="28"/>
          <w:szCs w:val="28"/>
        </w:rPr>
      </w:pPr>
      <w:r>
        <w:rPr>
          <w:rFonts w:ascii="Times New Roman" w:hAnsi="Times New Roman" w:cs="Times New Roman"/>
          <w:b/>
          <w:bCs/>
          <w:sz w:val="28"/>
          <w:szCs w:val="28"/>
        </w:rPr>
        <w:t>NBU BUSINESS SCHOOL STUDENT HAND BOOK</w:t>
      </w:r>
    </w:p>
    <w:p w14:paraId="6F74AD69" w14:textId="77777777" w:rsidR="002D4822" w:rsidRDefault="002D4822">
      <w:pPr>
        <w:jc w:val="center"/>
        <w:rPr>
          <w:rFonts w:ascii="Times New Roman" w:hAnsi="Times New Roman" w:cs="Times New Roman"/>
          <w:b/>
          <w:bCs/>
          <w:sz w:val="28"/>
          <w:szCs w:val="28"/>
        </w:rPr>
      </w:pPr>
    </w:p>
    <w:p w14:paraId="6A2D8024" w14:textId="77777777" w:rsidR="002D4822" w:rsidRDefault="002D4822">
      <w:pPr>
        <w:jc w:val="center"/>
        <w:rPr>
          <w:rFonts w:ascii="Times New Roman" w:hAnsi="Times New Roman" w:cs="Times New Roman"/>
          <w:b/>
          <w:bCs/>
          <w:sz w:val="28"/>
          <w:szCs w:val="28"/>
        </w:rPr>
      </w:pPr>
    </w:p>
    <w:p w14:paraId="6E99CD9A" w14:textId="77777777" w:rsidR="002D4822" w:rsidRDefault="00E93C5D">
      <w:pPr>
        <w:jc w:val="center"/>
        <w:rPr>
          <w:rFonts w:ascii="Times New Roman" w:hAnsi="Times New Roman" w:cs="Times New Roman"/>
          <w:b/>
          <w:bCs/>
          <w:sz w:val="28"/>
          <w:szCs w:val="28"/>
        </w:rPr>
      </w:pPr>
      <w:r>
        <w:rPr>
          <w:rFonts w:ascii="Times New Roman" w:hAnsi="Times New Roman" w:cs="Times New Roman"/>
          <w:b/>
          <w:bCs/>
          <w:sz w:val="28"/>
          <w:szCs w:val="28"/>
        </w:rPr>
        <w:t>ON</w:t>
      </w:r>
    </w:p>
    <w:p w14:paraId="1D7175B3" w14:textId="77777777" w:rsidR="002D4822" w:rsidRDefault="002D4822">
      <w:pPr>
        <w:jc w:val="center"/>
        <w:rPr>
          <w:rFonts w:ascii="Times New Roman" w:hAnsi="Times New Roman" w:cs="Times New Roman"/>
          <w:b/>
          <w:bCs/>
          <w:sz w:val="28"/>
          <w:szCs w:val="28"/>
        </w:rPr>
      </w:pPr>
    </w:p>
    <w:p w14:paraId="24BD051B" w14:textId="77777777" w:rsidR="002D4822" w:rsidRDefault="002D4822">
      <w:pPr>
        <w:tabs>
          <w:tab w:val="left" w:pos="5616"/>
        </w:tabs>
        <w:jc w:val="center"/>
        <w:rPr>
          <w:rFonts w:ascii="Times New Roman" w:hAnsi="Times New Roman" w:cs="Times New Roman"/>
          <w:b/>
          <w:bCs/>
          <w:sz w:val="28"/>
          <w:szCs w:val="28"/>
        </w:rPr>
      </w:pPr>
    </w:p>
    <w:p w14:paraId="0279B5AD" w14:textId="77777777" w:rsidR="002D4822" w:rsidRDefault="00E93C5D">
      <w:pPr>
        <w:tabs>
          <w:tab w:val="left" w:pos="5616"/>
        </w:tabs>
        <w:jc w:val="center"/>
        <w:rPr>
          <w:rFonts w:ascii="Times New Roman" w:hAnsi="Times New Roman" w:cs="Times New Roman"/>
          <w:b/>
          <w:bCs/>
          <w:sz w:val="28"/>
          <w:szCs w:val="28"/>
        </w:rPr>
      </w:pPr>
      <w:r>
        <w:rPr>
          <w:rFonts w:ascii="Times New Roman" w:hAnsi="Times New Roman" w:cs="Times New Roman"/>
          <w:b/>
          <w:bCs/>
          <w:sz w:val="28"/>
          <w:szCs w:val="28"/>
        </w:rPr>
        <w:t>DIPLOMAS AND CERTIFICATES PROGRAMMES</w:t>
      </w:r>
    </w:p>
    <w:p w14:paraId="123B71A9" w14:textId="77777777" w:rsidR="002D4822" w:rsidRDefault="002D4822">
      <w:pPr>
        <w:jc w:val="center"/>
        <w:rPr>
          <w:rFonts w:ascii="Times New Roman" w:hAnsi="Times New Roman" w:cs="Times New Roman"/>
          <w:b/>
          <w:bCs/>
          <w:sz w:val="28"/>
          <w:szCs w:val="28"/>
        </w:rPr>
      </w:pPr>
    </w:p>
    <w:p w14:paraId="0D8422A3" w14:textId="77777777" w:rsidR="002D4822" w:rsidRDefault="002D4822">
      <w:pPr>
        <w:jc w:val="center"/>
        <w:rPr>
          <w:rFonts w:ascii="Times New Roman" w:hAnsi="Times New Roman" w:cs="Times New Roman"/>
          <w:b/>
          <w:bCs/>
          <w:sz w:val="28"/>
          <w:szCs w:val="28"/>
        </w:rPr>
      </w:pPr>
    </w:p>
    <w:p w14:paraId="21318136" w14:textId="77777777" w:rsidR="002D4822" w:rsidRDefault="00E93C5D">
      <w:pPr>
        <w:jc w:val="center"/>
        <w:rPr>
          <w:rFonts w:ascii="Times New Roman" w:hAnsi="Times New Roman" w:cs="Times New Roman"/>
          <w:b/>
          <w:bCs/>
          <w:sz w:val="28"/>
          <w:szCs w:val="28"/>
        </w:rPr>
      </w:pPr>
      <w:r>
        <w:rPr>
          <w:rFonts w:ascii="Times New Roman" w:hAnsi="Times New Roman" w:cs="Times New Roman"/>
          <w:b/>
          <w:bCs/>
          <w:sz w:val="28"/>
          <w:szCs w:val="28"/>
        </w:rPr>
        <w:t>2025 -- 2026</w:t>
      </w:r>
    </w:p>
    <w:p w14:paraId="0336BEBA" w14:textId="77777777" w:rsidR="002D4822" w:rsidRDefault="002D4822">
      <w:pPr>
        <w:jc w:val="center"/>
        <w:rPr>
          <w:rFonts w:ascii="Times New Roman" w:hAnsi="Times New Roman" w:cs="Times New Roman"/>
          <w:b/>
          <w:bCs/>
          <w:sz w:val="28"/>
          <w:szCs w:val="28"/>
        </w:rPr>
      </w:pPr>
    </w:p>
    <w:p w14:paraId="663F8B55" w14:textId="77777777" w:rsidR="002D4822" w:rsidRDefault="002D4822">
      <w:pPr>
        <w:jc w:val="center"/>
        <w:rPr>
          <w:rFonts w:ascii="Times New Roman" w:hAnsi="Times New Roman" w:cs="Times New Roman"/>
          <w:b/>
          <w:bCs/>
          <w:sz w:val="28"/>
          <w:szCs w:val="28"/>
        </w:rPr>
      </w:pPr>
    </w:p>
    <w:p w14:paraId="2ED12AB4" w14:textId="77777777" w:rsidR="002D4822" w:rsidRDefault="002D4822">
      <w:pPr>
        <w:jc w:val="center"/>
        <w:rPr>
          <w:rFonts w:ascii="Times New Roman" w:hAnsi="Times New Roman" w:cs="Times New Roman"/>
          <w:b/>
          <w:bCs/>
          <w:sz w:val="28"/>
          <w:szCs w:val="28"/>
        </w:rPr>
      </w:pPr>
    </w:p>
    <w:p w14:paraId="295FF84F" w14:textId="77777777" w:rsidR="002D4822" w:rsidRDefault="002D4822">
      <w:pPr>
        <w:jc w:val="center"/>
        <w:rPr>
          <w:rFonts w:ascii="Times New Roman" w:hAnsi="Times New Roman" w:cs="Times New Roman"/>
          <w:b/>
          <w:bCs/>
          <w:sz w:val="28"/>
          <w:szCs w:val="28"/>
        </w:rPr>
      </w:pPr>
    </w:p>
    <w:p w14:paraId="61C5BC06" w14:textId="77777777" w:rsidR="002D4822" w:rsidRDefault="002D4822">
      <w:pPr>
        <w:jc w:val="center"/>
        <w:rPr>
          <w:rFonts w:ascii="Times New Roman" w:hAnsi="Times New Roman" w:cs="Times New Roman"/>
          <w:b/>
          <w:bCs/>
          <w:sz w:val="28"/>
          <w:szCs w:val="28"/>
        </w:rPr>
      </w:pPr>
    </w:p>
    <w:p w14:paraId="79CB1D66" w14:textId="77777777" w:rsidR="002D4822" w:rsidRDefault="002D4822">
      <w:pPr>
        <w:rPr>
          <w:rFonts w:ascii="Times New Roman" w:hAnsi="Times New Roman" w:cs="Times New Roman"/>
          <w:b/>
          <w:bCs/>
          <w:sz w:val="28"/>
          <w:szCs w:val="28"/>
        </w:rPr>
      </w:pPr>
    </w:p>
    <w:p w14:paraId="0033CF7D" w14:textId="77777777" w:rsidR="002D4822" w:rsidRDefault="002D4822">
      <w:pPr>
        <w:jc w:val="center"/>
        <w:rPr>
          <w:rFonts w:ascii="Times New Roman" w:hAnsi="Times New Roman" w:cs="Times New Roman"/>
          <w:b/>
          <w:bCs/>
          <w:sz w:val="28"/>
          <w:szCs w:val="28"/>
        </w:rPr>
      </w:pPr>
    </w:p>
    <w:p w14:paraId="5EABA495" w14:textId="77777777" w:rsidR="002D4822" w:rsidRDefault="00E93C5D">
      <w:pPr>
        <w:jc w:val="center"/>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33152" behindDoc="0" locked="0" layoutInCell="1" allowOverlap="1" wp14:anchorId="3EC52F57" wp14:editId="2DB5FBFE">
            <wp:simplePos x="0" y="0"/>
            <wp:positionH relativeFrom="margin">
              <wp:posOffset>1798320</wp:posOffset>
            </wp:positionH>
            <wp:positionV relativeFrom="paragraph">
              <wp:posOffset>-129540</wp:posOffset>
            </wp:positionV>
            <wp:extent cx="2132330" cy="1534795"/>
            <wp:effectExtent l="0" t="0" r="1270" b="8255"/>
            <wp:wrapNone/>
            <wp:docPr id="1027" name="Picture 1364240916"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27" name="Picture 1364240916" descr="A picture containing text, screenshot, design&#10;&#10;Description automatically generated"/>
                    <pic:cNvPicPr/>
                  </pic:nvPicPr>
                  <pic:blipFill>
                    <a:blip r:embed="rId9" cstate="print"/>
                    <a:srcRect l="33576" t="653" r="33995" b="85367"/>
                    <a:stretch>
                      <a:fillRect/>
                    </a:stretch>
                  </pic:blipFill>
                  <pic:spPr>
                    <a:xfrm>
                      <a:off x="0" y="0"/>
                      <a:ext cx="2132330" cy="1534795"/>
                    </a:xfrm>
                    <a:prstGeom prst="rect">
                      <a:avLst/>
                    </a:prstGeom>
                    <a:ln>
                      <a:noFill/>
                    </a:ln>
                  </pic:spPr>
                </pic:pic>
              </a:graphicData>
            </a:graphic>
          </wp:anchor>
        </w:drawing>
      </w:r>
    </w:p>
    <w:p w14:paraId="79D5CE7B" w14:textId="77777777" w:rsidR="002D4822" w:rsidRDefault="002D4822">
      <w:pPr>
        <w:jc w:val="center"/>
        <w:rPr>
          <w:rFonts w:ascii="Times New Roman" w:hAnsi="Times New Roman" w:cs="Times New Roman"/>
          <w:b/>
          <w:bCs/>
          <w:sz w:val="28"/>
          <w:szCs w:val="28"/>
        </w:rPr>
      </w:pPr>
    </w:p>
    <w:p w14:paraId="1A5F318F" w14:textId="77777777" w:rsidR="002D4822" w:rsidRDefault="002D4822">
      <w:pPr>
        <w:jc w:val="center"/>
        <w:rPr>
          <w:rFonts w:ascii="Times New Roman" w:hAnsi="Times New Roman" w:cs="Times New Roman"/>
          <w:b/>
          <w:bCs/>
          <w:sz w:val="28"/>
          <w:szCs w:val="28"/>
        </w:rPr>
      </w:pPr>
    </w:p>
    <w:p w14:paraId="50FCEB94" w14:textId="77777777" w:rsidR="002D4822" w:rsidRDefault="002D4822">
      <w:pPr>
        <w:jc w:val="center"/>
        <w:rPr>
          <w:rFonts w:ascii="Times New Roman" w:hAnsi="Times New Roman" w:cs="Times New Roman"/>
          <w:b/>
          <w:bCs/>
          <w:sz w:val="28"/>
          <w:szCs w:val="28"/>
        </w:rPr>
      </w:pPr>
    </w:p>
    <w:p w14:paraId="11E66230" w14:textId="77777777" w:rsidR="002D4822" w:rsidRDefault="00E93C5D">
      <w:pPr>
        <w:jc w:val="center"/>
        <w:rPr>
          <w:rFonts w:ascii="Times New Roman" w:hAnsi="Times New Roman" w:cs="Times New Roman"/>
          <w:b/>
          <w:bCs/>
          <w:sz w:val="28"/>
          <w:szCs w:val="28"/>
        </w:rPr>
      </w:pPr>
      <w:r>
        <w:rPr>
          <w:noProof/>
        </w:rPr>
        <w:drawing>
          <wp:inline distT="0" distB="0" distL="0" distR="0" wp14:anchorId="3990FB84" wp14:editId="0A0DD24B">
            <wp:extent cx="4442460" cy="4632960"/>
            <wp:effectExtent l="0" t="0" r="0" b="0"/>
            <wp:docPr id="1036" name="Picture 1364240896"/>
            <wp:cNvGraphicFramePr/>
            <a:graphic xmlns:a="http://schemas.openxmlformats.org/drawingml/2006/main">
              <a:graphicData uri="http://schemas.openxmlformats.org/drawingml/2006/picture">
                <pic:pic xmlns:pic="http://schemas.openxmlformats.org/drawingml/2006/picture">
                  <pic:nvPicPr>
                    <pic:cNvPr id="1036" name="Picture 1364240896"/>
                    <pic:cNvPicPr/>
                  </pic:nvPicPr>
                  <pic:blipFill>
                    <a:blip r:embed="rId10" cstate="print"/>
                    <a:srcRect/>
                    <a:stretch>
                      <a:fillRect/>
                    </a:stretch>
                  </pic:blipFill>
                  <pic:spPr>
                    <a:xfrm>
                      <a:off x="0" y="0"/>
                      <a:ext cx="4442460" cy="4632960"/>
                    </a:xfrm>
                    <a:prstGeom prst="rect">
                      <a:avLst/>
                    </a:prstGeom>
                    <a:ln>
                      <a:noFill/>
                    </a:ln>
                  </pic:spPr>
                </pic:pic>
              </a:graphicData>
            </a:graphic>
          </wp:inline>
        </w:drawing>
      </w:r>
    </w:p>
    <w:p w14:paraId="4E51819C" w14:textId="77777777" w:rsidR="002D4822" w:rsidRDefault="00E93C5D">
      <w:pPr>
        <w:tabs>
          <w:tab w:val="left" w:pos="3320"/>
        </w:tabs>
        <w:spacing w:after="0" w:line="360" w:lineRule="auto"/>
        <w:rPr>
          <w:rFonts w:ascii="Times New Roman" w:hAnsi="Times New Roman" w:cs="Times New Roman"/>
          <w:b/>
          <w:bCs/>
          <w:sz w:val="38"/>
          <w:szCs w:val="38"/>
        </w:rPr>
      </w:pPr>
      <w:r>
        <w:rPr>
          <w:noProof/>
        </w:rPr>
        <mc:AlternateContent>
          <mc:Choice Requires="wps">
            <w:drawing>
              <wp:anchor distT="0" distB="0" distL="0" distR="0" simplePos="0" relativeHeight="251634176" behindDoc="0" locked="0" layoutInCell="1" allowOverlap="1" wp14:anchorId="4F494AD5" wp14:editId="49C8A113">
                <wp:simplePos x="0" y="0"/>
                <wp:positionH relativeFrom="column">
                  <wp:posOffset>508000</wp:posOffset>
                </wp:positionH>
                <wp:positionV relativeFrom="paragraph">
                  <wp:posOffset>266065</wp:posOffset>
                </wp:positionV>
                <wp:extent cx="5113020" cy="635"/>
                <wp:effectExtent l="0" t="0" r="0" b="0"/>
                <wp:wrapTopAndBottom/>
                <wp:docPr id="1030" name="Text Box 40"/>
                <wp:cNvGraphicFramePr/>
                <a:graphic xmlns:a="http://schemas.openxmlformats.org/drawingml/2006/main">
                  <a:graphicData uri="http://schemas.microsoft.com/office/word/2010/wordprocessingShape">
                    <wps:wsp>
                      <wps:cNvSpPr/>
                      <wps:spPr>
                        <a:xfrm>
                          <a:off x="0" y="0"/>
                          <a:ext cx="5113020" cy="634"/>
                        </a:xfrm>
                        <a:prstGeom prst="rect">
                          <a:avLst/>
                        </a:prstGeom>
                        <a:solidFill>
                          <a:srgbClr val="FFFFFF"/>
                        </a:solidFill>
                        <a:ln>
                          <a:noFill/>
                        </a:ln>
                      </wps:spPr>
                      <wps:txbx>
                        <w:txbxContent>
                          <w:p w14:paraId="5D81A4E9" w14:textId="77777777" w:rsidR="002D4822" w:rsidRDefault="00E93C5D">
                            <w:pPr>
                              <w:pStyle w:val="Caption"/>
                              <w:spacing w:after="0"/>
                              <w:jc w:val="center"/>
                              <w:rPr>
                                <w:rFonts w:ascii="Arial Black" w:hAnsi="Arial Black"/>
                                <w:i w:val="0"/>
                                <w:iCs w:val="0"/>
                                <w:color w:val="auto"/>
                                <w:sz w:val="44"/>
                                <w:szCs w:val="44"/>
                              </w:rPr>
                            </w:pPr>
                            <w:r>
                              <w:rPr>
                                <w:rFonts w:ascii="Arial Black" w:hAnsi="Arial Black"/>
                                <w:i w:val="0"/>
                                <w:iCs w:val="0"/>
                                <w:color w:val="auto"/>
                                <w:sz w:val="44"/>
                                <w:szCs w:val="44"/>
                              </w:rPr>
                              <w:t xml:space="preserve">Prof. Innocent Ebere Uwah </w:t>
                            </w:r>
                          </w:p>
                          <w:p w14:paraId="51A05F4D" w14:textId="77777777" w:rsidR="002D4822" w:rsidRDefault="00E93C5D">
                            <w:pPr>
                              <w:pStyle w:val="Caption"/>
                              <w:spacing w:after="0"/>
                              <w:jc w:val="center"/>
                              <w:rPr>
                                <w:rFonts w:ascii="Arial Black" w:hAnsi="Arial Black"/>
                                <w:i w:val="0"/>
                                <w:iCs w:val="0"/>
                                <w:color w:val="auto"/>
                                <w:sz w:val="36"/>
                                <w:szCs w:val="36"/>
                              </w:rPr>
                            </w:pPr>
                            <w:r>
                              <w:rPr>
                                <w:rFonts w:ascii="Arial Black" w:hAnsi="Arial Black"/>
                                <w:i w:val="0"/>
                                <w:iCs w:val="0"/>
                                <w:color w:val="auto"/>
                                <w:sz w:val="36"/>
                                <w:szCs w:val="36"/>
                              </w:rPr>
                              <w:t>B. PHIL (ROME), B.TH. (ROME), M. A. (CALABAR), PHD (DUBLIN)</w:t>
                            </w:r>
                          </w:p>
                          <w:p w14:paraId="1074F2F4" w14:textId="77777777" w:rsidR="002D4822" w:rsidRDefault="00E93C5D">
                            <w:pPr>
                              <w:pStyle w:val="Caption"/>
                              <w:spacing w:after="0"/>
                              <w:jc w:val="center"/>
                              <w:rPr>
                                <w:rFonts w:ascii="Arial Black" w:hAnsi="Arial Black" w:cs="Times New Roman"/>
                                <w:b/>
                                <w:bCs/>
                                <w:sz w:val="40"/>
                                <w:szCs w:val="40"/>
                              </w:rPr>
                            </w:pPr>
                            <w:r>
                              <w:rPr>
                                <w:rFonts w:ascii="Arial Black" w:hAnsi="Arial Black"/>
                                <w:i w:val="0"/>
                                <w:iCs w:val="0"/>
                                <w:sz w:val="40"/>
                                <w:szCs w:val="40"/>
                              </w:rPr>
                              <w:t>VICE CHANCELLOR</w:t>
                            </w:r>
                          </w:p>
                        </w:txbxContent>
                      </wps:txbx>
                      <wps:bodyPr vert="horz" wrap="square" lIns="0" tIns="0" rIns="0" bIns="0" anchor="t">
                        <a:spAutoFit/>
                      </wps:bodyPr>
                    </wps:wsp>
                  </a:graphicData>
                </a:graphic>
              </wp:anchor>
            </w:drawing>
          </mc:Choice>
          <mc:Fallback>
            <w:pict>
              <v:rect w14:anchorId="4F494AD5" id="Text Box 40" o:spid="_x0000_s1026" style="position:absolute;margin-left:40pt;margin-top:20.95pt;width:402.6pt;height:.05pt;z-index:2516341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" stroked="f">
                <v:textbox style="mso-fit-shape-to-text:t" inset="0,0,0,0">
                  <w:txbxContent>
                    <w:p w14:paraId="5D81A4E9" w14:textId="77777777" w:rsidR="002D4822" w:rsidRDefault="00E93C5D">
                      <w:pPr>
                        <w:pStyle w:val="Caption"/>
                        <w:spacing w:after="0"/>
                        <w:jc w:val="center"/>
                        <w:rPr>
                          <w:rFonts w:ascii="Arial Black" w:hAnsi="Arial Black"/>
                          <w:i w:val="0"/>
                          <w:iCs w:val="0"/>
                          <w:color w:val="auto"/>
                          <w:sz w:val="44"/>
                          <w:szCs w:val="44"/>
                        </w:rPr>
                      </w:pPr>
                      <w:r>
                        <w:rPr>
                          <w:rFonts w:ascii="Arial Black" w:hAnsi="Arial Black"/>
                          <w:i w:val="0"/>
                          <w:iCs w:val="0"/>
                          <w:color w:val="auto"/>
                          <w:sz w:val="44"/>
                          <w:szCs w:val="44"/>
                        </w:rPr>
                        <w:t xml:space="preserve">Prof. Innocent </w:t>
                      </w:r>
                      <w:proofErr w:type="spellStart"/>
                      <w:r>
                        <w:rPr>
                          <w:rFonts w:ascii="Arial Black" w:hAnsi="Arial Black"/>
                          <w:i w:val="0"/>
                          <w:iCs w:val="0"/>
                          <w:color w:val="auto"/>
                          <w:sz w:val="44"/>
                          <w:szCs w:val="44"/>
                        </w:rPr>
                        <w:t>Ebere</w:t>
                      </w:r>
                      <w:proofErr w:type="spellEnd"/>
                      <w:r>
                        <w:rPr>
                          <w:rFonts w:ascii="Arial Black" w:hAnsi="Arial Black"/>
                          <w:i w:val="0"/>
                          <w:iCs w:val="0"/>
                          <w:color w:val="auto"/>
                          <w:sz w:val="44"/>
                          <w:szCs w:val="44"/>
                        </w:rPr>
                        <w:t xml:space="preserve"> </w:t>
                      </w:r>
                      <w:proofErr w:type="spellStart"/>
                      <w:r>
                        <w:rPr>
                          <w:rFonts w:ascii="Arial Black" w:hAnsi="Arial Black"/>
                          <w:i w:val="0"/>
                          <w:iCs w:val="0"/>
                          <w:color w:val="auto"/>
                          <w:sz w:val="44"/>
                          <w:szCs w:val="44"/>
                        </w:rPr>
                        <w:t>Uwah</w:t>
                      </w:r>
                      <w:proofErr w:type="spellEnd"/>
                      <w:r>
                        <w:rPr>
                          <w:rFonts w:ascii="Arial Black" w:hAnsi="Arial Black"/>
                          <w:i w:val="0"/>
                          <w:iCs w:val="0"/>
                          <w:color w:val="auto"/>
                          <w:sz w:val="44"/>
                          <w:szCs w:val="44"/>
                        </w:rPr>
                        <w:t xml:space="preserve"> </w:t>
                      </w:r>
                    </w:p>
                    <w:p w14:paraId="51A05F4D" w14:textId="77777777" w:rsidR="002D4822" w:rsidRDefault="00E93C5D">
                      <w:pPr>
                        <w:pStyle w:val="Caption"/>
                        <w:spacing w:after="0"/>
                        <w:jc w:val="center"/>
                        <w:rPr>
                          <w:rFonts w:ascii="Arial Black" w:hAnsi="Arial Black"/>
                          <w:i w:val="0"/>
                          <w:iCs w:val="0"/>
                          <w:color w:val="auto"/>
                          <w:sz w:val="36"/>
                          <w:szCs w:val="36"/>
                        </w:rPr>
                      </w:pPr>
                      <w:r>
                        <w:rPr>
                          <w:rFonts w:ascii="Arial Black" w:hAnsi="Arial Black"/>
                          <w:i w:val="0"/>
                          <w:iCs w:val="0"/>
                          <w:color w:val="auto"/>
                          <w:sz w:val="36"/>
                          <w:szCs w:val="36"/>
                        </w:rPr>
                        <w:t>B. PHIL (ROME), B.TH. (ROME), M. A. (CALABAR), PHD (DUBLIN)</w:t>
                      </w:r>
                    </w:p>
                    <w:p w14:paraId="1074F2F4" w14:textId="77777777" w:rsidR="002D4822" w:rsidRDefault="00E93C5D">
                      <w:pPr>
                        <w:pStyle w:val="Caption"/>
                        <w:spacing w:after="0"/>
                        <w:jc w:val="center"/>
                        <w:rPr>
                          <w:rFonts w:ascii="Arial Black" w:hAnsi="Arial Black" w:cs="Times New Roman"/>
                          <w:b/>
                          <w:bCs/>
                          <w:sz w:val="40"/>
                          <w:szCs w:val="40"/>
                        </w:rPr>
                      </w:pPr>
                      <w:r>
                        <w:rPr>
                          <w:rFonts w:ascii="Arial Black" w:hAnsi="Arial Black"/>
                          <w:i w:val="0"/>
                          <w:iCs w:val="0"/>
                          <w:sz w:val="40"/>
                          <w:szCs w:val="40"/>
                        </w:rPr>
                        <w:t>VICE CHANCELLOR</w:t>
                      </w:r>
                    </w:p>
                  </w:txbxContent>
                </v:textbox>
                <w10:wrap type="topAndBottom"/>
              </v:rect>
            </w:pict>
          </mc:Fallback>
        </mc:AlternateContent>
      </w:r>
    </w:p>
    <w:p w14:paraId="27E62407" w14:textId="77777777" w:rsidR="002D4822" w:rsidRDefault="00E93C5D">
      <w:pPr>
        <w:tabs>
          <w:tab w:val="left" w:pos="3320"/>
        </w:tabs>
        <w:spacing w:after="0" w:line="360" w:lineRule="auto"/>
        <w:rPr>
          <w:rFonts w:ascii="Times New Roman" w:hAnsi="Times New Roman" w:cs="Times New Roman"/>
          <w:b/>
          <w:bCs/>
          <w:sz w:val="38"/>
          <w:szCs w:val="38"/>
        </w:rPr>
      </w:pPr>
      <w:r>
        <w:rPr>
          <w:rFonts w:ascii="Times New Roman" w:hAnsi="Times New Roman" w:cs="Times New Roman"/>
          <w:b/>
          <w:bCs/>
          <w:sz w:val="38"/>
          <w:szCs w:val="38"/>
        </w:rPr>
        <w:t xml:space="preserve">                    </w:t>
      </w:r>
    </w:p>
    <w:p w14:paraId="4300D8AA"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1284CD79"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35200" behindDoc="0" locked="0" layoutInCell="1" allowOverlap="1" wp14:anchorId="30D82B9F" wp14:editId="700E44CE">
            <wp:simplePos x="0" y="0"/>
            <wp:positionH relativeFrom="margin">
              <wp:posOffset>1226820</wp:posOffset>
            </wp:positionH>
            <wp:positionV relativeFrom="paragraph">
              <wp:posOffset>-761365</wp:posOffset>
            </wp:positionV>
            <wp:extent cx="3154680" cy="1534795"/>
            <wp:effectExtent l="0" t="0" r="7620" b="8255"/>
            <wp:wrapNone/>
            <wp:docPr id="1031" name="Picture 10"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31" name="Picture 10" descr="A picture containing text, screenshot, design&#10;&#10;Description automatically generated"/>
                    <pic:cNvPicPr/>
                  </pic:nvPicPr>
                  <pic:blipFill>
                    <a:blip r:embed="rId9" cstate="print"/>
                    <a:srcRect l="33576" t="653" r="33995" b="85367"/>
                    <a:stretch>
                      <a:fillRect/>
                    </a:stretch>
                  </pic:blipFill>
                  <pic:spPr>
                    <a:xfrm>
                      <a:off x="0" y="0"/>
                      <a:ext cx="3154679" cy="1534795"/>
                    </a:xfrm>
                    <a:prstGeom prst="rect">
                      <a:avLst/>
                    </a:prstGeom>
                    <a:ln>
                      <a:noFill/>
                    </a:ln>
                  </pic:spPr>
                </pic:pic>
              </a:graphicData>
            </a:graphic>
          </wp:anchor>
        </w:drawing>
      </w:r>
    </w:p>
    <w:p w14:paraId="0BCB5B06" w14:textId="77777777" w:rsidR="002D4822" w:rsidRDefault="002D4822">
      <w:pPr>
        <w:tabs>
          <w:tab w:val="left" w:pos="3320"/>
        </w:tabs>
        <w:spacing w:after="0" w:line="360" w:lineRule="auto"/>
        <w:rPr>
          <w:rFonts w:ascii="Times New Roman" w:hAnsi="Times New Roman" w:cs="Times New Roman"/>
          <w:b/>
          <w:bCs/>
          <w:sz w:val="28"/>
          <w:szCs w:val="28"/>
        </w:rPr>
      </w:pPr>
    </w:p>
    <w:p w14:paraId="136FB446"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3F6392A8"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36224" behindDoc="1" locked="0" layoutInCell="1" allowOverlap="1" wp14:anchorId="6E728F11" wp14:editId="3BE75F4F">
            <wp:simplePos x="0" y="0"/>
            <wp:positionH relativeFrom="column">
              <wp:posOffset>1211580</wp:posOffset>
            </wp:positionH>
            <wp:positionV relativeFrom="paragraph">
              <wp:posOffset>7620</wp:posOffset>
            </wp:positionV>
            <wp:extent cx="3305175" cy="4192270"/>
            <wp:effectExtent l="0" t="0" r="9525" b="0"/>
            <wp:wrapTight wrapText="bothSides">
              <wp:wrapPolygon edited="0">
                <wp:start x="0" y="0"/>
                <wp:lineTo x="0" y="21495"/>
                <wp:lineTo x="21538" y="21495"/>
                <wp:lineTo x="21538" y="0"/>
                <wp:lineTo x="0" y="0"/>
              </wp:wrapPolygon>
            </wp:wrapTight>
            <wp:docPr id="1032" name="Picture 29"/>
            <wp:cNvGraphicFramePr/>
            <a:graphic xmlns:a="http://schemas.openxmlformats.org/drawingml/2006/main">
              <a:graphicData uri="http://schemas.openxmlformats.org/drawingml/2006/picture">
                <pic:pic xmlns:pic="http://schemas.openxmlformats.org/drawingml/2006/picture">
                  <pic:nvPicPr>
                    <pic:cNvPr id="1032" name="Picture 29"/>
                    <pic:cNvPicPr/>
                  </pic:nvPicPr>
                  <pic:blipFill>
                    <a:blip r:embed="rId11" cstate="print"/>
                    <a:srcRect/>
                    <a:stretch>
                      <a:fillRect/>
                    </a:stretch>
                  </pic:blipFill>
                  <pic:spPr>
                    <a:xfrm>
                      <a:off x="0" y="0"/>
                      <a:ext cx="3305175" cy="4192269"/>
                    </a:xfrm>
                    <a:prstGeom prst="rect">
                      <a:avLst/>
                    </a:prstGeom>
                  </pic:spPr>
                </pic:pic>
              </a:graphicData>
            </a:graphic>
          </wp:anchor>
        </w:drawing>
      </w:r>
    </w:p>
    <w:p w14:paraId="69FE1DD5"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54CB564F"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17BAFE0D"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7BB0FB0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4F9B589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15A28E45"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1838B8BF"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53143C65"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4A5DD3B2"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C8F27D0"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AF7095D"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222F1479"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33117CA"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D6A4BD8"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37248" behindDoc="1" locked="0" layoutInCell="1" allowOverlap="1" wp14:anchorId="36403556" wp14:editId="584B03B3">
            <wp:simplePos x="0" y="0"/>
            <wp:positionH relativeFrom="column">
              <wp:posOffset>1303020</wp:posOffset>
            </wp:positionH>
            <wp:positionV relativeFrom="paragraph">
              <wp:posOffset>104775</wp:posOffset>
            </wp:positionV>
            <wp:extent cx="3019425" cy="828675"/>
            <wp:effectExtent l="0" t="0" r="9525" b="9525"/>
            <wp:wrapTight wrapText="bothSides">
              <wp:wrapPolygon edited="0">
                <wp:start x="0" y="0"/>
                <wp:lineTo x="0" y="21352"/>
                <wp:lineTo x="21532" y="21352"/>
                <wp:lineTo x="21532" y="0"/>
                <wp:lineTo x="0" y="0"/>
              </wp:wrapPolygon>
            </wp:wrapTight>
            <wp:docPr id="1033" name="Picture 26"/>
            <wp:cNvGraphicFramePr/>
            <a:graphic xmlns:a="http://schemas.openxmlformats.org/drawingml/2006/main">
              <a:graphicData uri="http://schemas.openxmlformats.org/drawingml/2006/picture">
                <pic:pic xmlns:pic="http://schemas.openxmlformats.org/drawingml/2006/picture">
                  <pic:nvPicPr>
                    <pic:cNvPr id="1033" name="Picture 26"/>
                    <pic:cNvPicPr/>
                  </pic:nvPicPr>
                  <pic:blipFill>
                    <a:blip r:embed="rId12" cstate="print"/>
                    <a:srcRect/>
                    <a:stretch>
                      <a:fillRect/>
                    </a:stretch>
                  </pic:blipFill>
                  <pic:spPr>
                    <a:xfrm>
                      <a:off x="0" y="0"/>
                      <a:ext cx="3019425" cy="828675"/>
                    </a:xfrm>
                    <a:prstGeom prst="rect">
                      <a:avLst/>
                    </a:prstGeom>
                  </pic:spPr>
                </pic:pic>
              </a:graphicData>
            </a:graphic>
          </wp:anchor>
        </w:drawing>
      </w:r>
    </w:p>
    <w:p w14:paraId="41EC5E6F"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23EFA550"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3BA5B180"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5E974142"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BAF5EEF"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41D9EE7C"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09EE80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4B3864B4"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4D7C3983"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31B7348D" w14:textId="77777777" w:rsidR="002D4822" w:rsidRDefault="002D4822">
      <w:pPr>
        <w:tabs>
          <w:tab w:val="left" w:pos="3320"/>
        </w:tabs>
        <w:spacing w:after="0" w:line="360" w:lineRule="auto"/>
        <w:rPr>
          <w:rFonts w:ascii="Times New Roman" w:hAnsi="Times New Roman" w:cs="Times New Roman"/>
          <w:b/>
          <w:bCs/>
          <w:sz w:val="28"/>
          <w:szCs w:val="28"/>
        </w:rPr>
      </w:pPr>
    </w:p>
    <w:p w14:paraId="5C67D685" w14:textId="77777777" w:rsidR="002D4822" w:rsidRDefault="00E93C5D">
      <w:pPr>
        <w:tabs>
          <w:tab w:val="left" w:pos="3320"/>
        </w:tabs>
        <w:spacing w:after="0" w:line="360" w:lineRule="auto"/>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38272" behindDoc="0" locked="0" layoutInCell="1" allowOverlap="1" wp14:anchorId="50D9D39A" wp14:editId="4F979229">
            <wp:simplePos x="0" y="0"/>
            <wp:positionH relativeFrom="margin">
              <wp:posOffset>1371600</wp:posOffset>
            </wp:positionH>
            <wp:positionV relativeFrom="paragraph">
              <wp:posOffset>-731520</wp:posOffset>
            </wp:positionV>
            <wp:extent cx="3154680" cy="1534795"/>
            <wp:effectExtent l="0" t="0" r="7620" b="8255"/>
            <wp:wrapNone/>
            <wp:docPr id="1037" name="Picture 39"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37" name="Picture 39" descr="A picture containing text, screenshot, design&#10;&#10;Description automatically generated"/>
                    <pic:cNvPicPr/>
                  </pic:nvPicPr>
                  <pic:blipFill>
                    <a:blip r:embed="rId9" cstate="print"/>
                    <a:srcRect l="33576" t="653" r="33995" b="85367"/>
                    <a:stretch>
                      <a:fillRect/>
                    </a:stretch>
                  </pic:blipFill>
                  <pic:spPr>
                    <a:xfrm>
                      <a:off x="0" y="0"/>
                      <a:ext cx="3154680" cy="1534795"/>
                    </a:xfrm>
                    <a:prstGeom prst="rect">
                      <a:avLst/>
                    </a:prstGeom>
                    <a:ln>
                      <a:noFill/>
                    </a:ln>
                  </pic:spPr>
                </pic:pic>
              </a:graphicData>
            </a:graphic>
          </wp:anchor>
        </w:drawing>
      </w:r>
    </w:p>
    <w:p w14:paraId="169D893B" w14:textId="77777777" w:rsidR="002D4822" w:rsidRDefault="002D4822">
      <w:pPr>
        <w:tabs>
          <w:tab w:val="left" w:pos="3320"/>
        </w:tabs>
        <w:spacing w:after="0" w:line="360" w:lineRule="auto"/>
        <w:rPr>
          <w:rFonts w:ascii="Times New Roman" w:hAnsi="Times New Roman" w:cs="Times New Roman"/>
          <w:b/>
          <w:bCs/>
          <w:sz w:val="28"/>
          <w:szCs w:val="28"/>
        </w:rPr>
      </w:pPr>
    </w:p>
    <w:p w14:paraId="34A658E7" w14:textId="77777777" w:rsidR="002D4822" w:rsidRDefault="002D4822">
      <w:pPr>
        <w:tabs>
          <w:tab w:val="left" w:pos="3320"/>
        </w:tabs>
        <w:spacing w:after="0" w:line="360" w:lineRule="auto"/>
        <w:rPr>
          <w:rFonts w:ascii="Times New Roman" w:hAnsi="Times New Roman" w:cs="Times New Roman"/>
          <w:b/>
          <w:bCs/>
          <w:sz w:val="28"/>
          <w:szCs w:val="28"/>
        </w:rPr>
      </w:pPr>
    </w:p>
    <w:p w14:paraId="6CAD5FCB" w14:textId="77777777" w:rsidR="002D4822" w:rsidRDefault="00E93C5D">
      <w:pPr>
        <w:tabs>
          <w:tab w:val="left" w:pos="3320"/>
        </w:tabs>
        <w:spacing w:after="0" w:line="360" w:lineRule="auto"/>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39296" behindDoc="1" locked="0" layoutInCell="1" allowOverlap="1" wp14:anchorId="04CF1939" wp14:editId="18074985">
            <wp:simplePos x="0" y="0"/>
            <wp:positionH relativeFrom="column">
              <wp:posOffset>1181100</wp:posOffset>
            </wp:positionH>
            <wp:positionV relativeFrom="paragraph">
              <wp:posOffset>70485</wp:posOffset>
            </wp:positionV>
            <wp:extent cx="3626485" cy="4754880"/>
            <wp:effectExtent l="0" t="0" r="0" b="7620"/>
            <wp:wrapTight wrapText="bothSides">
              <wp:wrapPolygon edited="0">
                <wp:start x="0" y="0"/>
                <wp:lineTo x="0" y="21548"/>
                <wp:lineTo x="21445" y="21548"/>
                <wp:lineTo x="21445" y="0"/>
                <wp:lineTo x="0" y="0"/>
              </wp:wrapPolygon>
            </wp:wrapTight>
            <wp:docPr id="1038" name="Picture 27"/>
            <wp:cNvGraphicFramePr/>
            <a:graphic xmlns:a="http://schemas.openxmlformats.org/drawingml/2006/main">
              <a:graphicData uri="http://schemas.openxmlformats.org/drawingml/2006/picture">
                <pic:pic xmlns:pic="http://schemas.openxmlformats.org/drawingml/2006/picture">
                  <pic:nvPicPr>
                    <pic:cNvPr id="1038" name="Picture 27"/>
                    <pic:cNvPicPr/>
                  </pic:nvPicPr>
                  <pic:blipFill>
                    <a:blip r:embed="rId13" cstate="print"/>
                    <a:srcRect/>
                    <a:stretch>
                      <a:fillRect/>
                    </a:stretch>
                  </pic:blipFill>
                  <pic:spPr>
                    <a:xfrm>
                      <a:off x="0" y="0"/>
                      <a:ext cx="3626484" cy="4754880"/>
                    </a:xfrm>
                    <a:prstGeom prst="rect">
                      <a:avLst/>
                    </a:prstGeom>
                  </pic:spPr>
                </pic:pic>
              </a:graphicData>
            </a:graphic>
          </wp:anchor>
        </w:drawing>
      </w:r>
    </w:p>
    <w:p w14:paraId="5240F2B2" w14:textId="77777777" w:rsidR="002D4822" w:rsidRDefault="002D4822">
      <w:pPr>
        <w:tabs>
          <w:tab w:val="left" w:pos="3320"/>
        </w:tabs>
        <w:spacing w:after="0" w:line="360" w:lineRule="auto"/>
        <w:rPr>
          <w:rFonts w:ascii="Times New Roman" w:hAnsi="Times New Roman" w:cs="Times New Roman"/>
          <w:b/>
          <w:bCs/>
          <w:sz w:val="28"/>
          <w:szCs w:val="28"/>
        </w:rPr>
      </w:pPr>
    </w:p>
    <w:p w14:paraId="20AB6B8F" w14:textId="77777777" w:rsidR="002D4822" w:rsidRDefault="002D4822">
      <w:pPr>
        <w:tabs>
          <w:tab w:val="left" w:pos="3320"/>
        </w:tabs>
        <w:spacing w:after="0" w:line="360" w:lineRule="auto"/>
        <w:rPr>
          <w:rFonts w:ascii="Times New Roman" w:hAnsi="Times New Roman" w:cs="Times New Roman"/>
          <w:b/>
          <w:bCs/>
          <w:sz w:val="28"/>
          <w:szCs w:val="28"/>
        </w:rPr>
      </w:pPr>
    </w:p>
    <w:p w14:paraId="6B4A1F11" w14:textId="77777777" w:rsidR="002D4822" w:rsidRDefault="002D4822">
      <w:pPr>
        <w:tabs>
          <w:tab w:val="left" w:pos="3320"/>
        </w:tabs>
        <w:spacing w:after="0" w:line="360" w:lineRule="auto"/>
        <w:rPr>
          <w:rFonts w:ascii="Times New Roman" w:hAnsi="Times New Roman" w:cs="Times New Roman"/>
          <w:b/>
          <w:bCs/>
          <w:sz w:val="28"/>
          <w:szCs w:val="28"/>
        </w:rPr>
      </w:pPr>
    </w:p>
    <w:p w14:paraId="1596D261" w14:textId="77777777" w:rsidR="002D4822" w:rsidRDefault="002D4822">
      <w:pPr>
        <w:tabs>
          <w:tab w:val="left" w:pos="3320"/>
        </w:tabs>
        <w:spacing w:after="0" w:line="360" w:lineRule="auto"/>
        <w:rPr>
          <w:rFonts w:ascii="Times New Roman" w:hAnsi="Times New Roman" w:cs="Times New Roman"/>
          <w:b/>
          <w:bCs/>
          <w:sz w:val="28"/>
          <w:szCs w:val="28"/>
        </w:rPr>
      </w:pPr>
    </w:p>
    <w:p w14:paraId="561188D0" w14:textId="77777777" w:rsidR="002D4822" w:rsidRDefault="002D4822">
      <w:pPr>
        <w:tabs>
          <w:tab w:val="left" w:pos="3320"/>
        </w:tabs>
        <w:spacing w:after="0" w:line="360" w:lineRule="auto"/>
        <w:rPr>
          <w:rFonts w:ascii="Times New Roman" w:hAnsi="Times New Roman" w:cs="Times New Roman"/>
          <w:b/>
          <w:bCs/>
          <w:sz w:val="28"/>
          <w:szCs w:val="28"/>
        </w:rPr>
      </w:pPr>
    </w:p>
    <w:p w14:paraId="79BA6887" w14:textId="77777777" w:rsidR="002D4822" w:rsidRDefault="002D4822">
      <w:pPr>
        <w:tabs>
          <w:tab w:val="left" w:pos="3320"/>
        </w:tabs>
        <w:spacing w:after="0" w:line="360" w:lineRule="auto"/>
        <w:rPr>
          <w:rFonts w:ascii="Times New Roman" w:hAnsi="Times New Roman" w:cs="Times New Roman"/>
          <w:b/>
          <w:bCs/>
          <w:sz w:val="28"/>
          <w:szCs w:val="28"/>
        </w:rPr>
      </w:pPr>
    </w:p>
    <w:p w14:paraId="7F49027E" w14:textId="77777777" w:rsidR="002D4822" w:rsidRDefault="002D4822">
      <w:pPr>
        <w:tabs>
          <w:tab w:val="left" w:pos="3320"/>
        </w:tabs>
        <w:spacing w:after="0" w:line="360" w:lineRule="auto"/>
        <w:rPr>
          <w:rFonts w:ascii="Times New Roman" w:hAnsi="Times New Roman" w:cs="Times New Roman"/>
          <w:b/>
          <w:bCs/>
          <w:sz w:val="28"/>
          <w:szCs w:val="28"/>
        </w:rPr>
      </w:pPr>
    </w:p>
    <w:p w14:paraId="2EF19AEE" w14:textId="77777777" w:rsidR="002D4822" w:rsidRDefault="002D4822">
      <w:pPr>
        <w:tabs>
          <w:tab w:val="left" w:pos="3320"/>
        </w:tabs>
        <w:spacing w:after="0" w:line="360" w:lineRule="auto"/>
        <w:rPr>
          <w:rFonts w:ascii="Times New Roman" w:hAnsi="Times New Roman" w:cs="Times New Roman"/>
          <w:b/>
          <w:bCs/>
          <w:sz w:val="28"/>
          <w:szCs w:val="28"/>
        </w:rPr>
      </w:pPr>
    </w:p>
    <w:p w14:paraId="05D15962" w14:textId="77777777" w:rsidR="002D4822" w:rsidRDefault="002D4822">
      <w:pPr>
        <w:tabs>
          <w:tab w:val="left" w:pos="3320"/>
        </w:tabs>
        <w:spacing w:after="0" w:line="360" w:lineRule="auto"/>
        <w:rPr>
          <w:rFonts w:ascii="Times New Roman" w:hAnsi="Times New Roman" w:cs="Times New Roman"/>
          <w:b/>
          <w:bCs/>
          <w:sz w:val="28"/>
          <w:szCs w:val="28"/>
        </w:rPr>
      </w:pPr>
    </w:p>
    <w:p w14:paraId="4B5EAB90" w14:textId="77777777" w:rsidR="002D4822" w:rsidRDefault="002D4822">
      <w:pPr>
        <w:tabs>
          <w:tab w:val="left" w:pos="3320"/>
        </w:tabs>
        <w:spacing w:after="0" w:line="360" w:lineRule="auto"/>
        <w:rPr>
          <w:rFonts w:ascii="Times New Roman" w:hAnsi="Times New Roman" w:cs="Times New Roman"/>
          <w:b/>
          <w:bCs/>
          <w:sz w:val="28"/>
          <w:szCs w:val="28"/>
        </w:rPr>
      </w:pPr>
    </w:p>
    <w:p w14:paraId="09E89E8A" w14:textId="77777777" w:rsidR="002D4822" w:rsidRDefault="002D4822">
      <w:pPr>
        <w:tabs>
          <w:tab w:val="left" w:pos="3320"/>
        </w:tabs>
        <w:spacing w:after="0" w:line="360" w:lineRule="auto"/>
        <w:rPr>
          <w:rFonts w:ascii="Times New Roman" w:hAnsi="Times New Roman" w:cs="Times New Roman"/>
          <w:b/>
          <w:bCs/>
          <w:sz w:val="28"/>
          <w:szCs w:val="28"/>
        </w:rPr>
      </w:pPr>
    </w:p>
    <w:p w14:paraId="3C16C4D6" w14:textId="77777777" w:rsidR="002D4822" w:rsidRDefault="002D4822">
      <w:pPr>
        <w:tabs>
          <w:tab w:val="left" w:pos="3320"/>
        </w:tabs>
        <w:spacing w:after="0" w:line="360" w:lineRule="auto"/>
        <w:rPr>
          <w:rFonts w:ascii="Times New Roman" w:hAnsi="Times New Roman" w:cs="Times New Roman"/>
          <w:b/>
          <w:bCs/>
          <w:sz w:val="28"/>
          <w:szCs w:val="28"/>
        </w:rPr>
      </w:pPr>
    </w:p>
    <w:p w14:paraId="508A2221" w14:textId="77777777" w:rsidR="002D4822" w:rsidRDefault="002D4822">
      <w:pPr>
        <w:tabs>
          <w:tab w:val="left" w:pos="3320"/>
        </w:tabs>
        <w:spacing w:after="0" w:line="360" w:lineRule="auto"/>
        <w:rPr>
          <w:rFonts w:ascii="Times New Roman" w:hAnsi="Times New Roman" w:cs="Times New Roman"/>
          <w:b/>
          <w:bCs/>
          <w:sz w:val="28"/>
          <w:szCs w:val="28"/>
        </w:rPr>
      </w:pPr>
    </w:p>
    <w:p w14:paraId="5E4C2467" w14:textId="77777777" w:rsidR="002D4822" w:rsidRDefault="002D4822">
      <w:pPr>
        <w:tabs>
          <w:tab w:val="left" w:pos="3320"/>
        </w:tabs>
        <w:spacing w:after="0" w:line="360" w:lineRule="auto"/>
        <w:rPr>
          <w:rFonts w:ascii="Times New Roman" w:hAnsi="Times New Roman" w:cs="Times New Roman"/>
          <w:b/>
          <w:bCs/>
          <w:sz w:val="28"/>
          <w:szCs w:val="28"/>
        </w:rPr>
      </w:pPr>
    </w:p>
    <w:p w14:paraId="2A1D6A25" w14:textId="77777777" w:rsidR="002D4822" w:rsidRDefault="00E93C5D">
      <w:pPr>
        <w:tabs>
          <w:tab w:val="left" w:pos="3320"/>
        </w:tabs>
        <w:spacing w:after="0" w:line="360" w:lineRule="auto"/>
        <w:rPr>
          <w:rFonts w:ascii="Times New Roman" w:hAnsi="Times New Roman" w:cs="Times New Roman"/>
          <w:b/>
          <w:bCs/>
          <w:sz w:val="28"/>
          <w:szCs w:val="28"/>
        </w:rPr>
      </w:pPr>
      <w:r>
        <w:rPr>
          <w:noProof/>
        </w:rPr>
        <mc:AlternateContent>
          <mc:Choice Requires="wps">
            <w:drawing>
              <wp:anchor distT="0" distB="0" distL="0" distR="0" simplePos="0" relativeHeight="251640320" behindDoc="0" locked="0" layoutInCell="1" allowOverlap="1" wp14:anchorId="6A9C346D" wp14:editId="059433E2">
                <wp:simplePos x="0" y="0"/>
                <wp:positionH relativeFrom="margin">
                  <wp:posOffset>476885</wp:posOffset>
                </wp:positionH>
                <wp:positionV relativeFrom="paragraph">
                  <wp:posOffset>396240</wp:posOffset>
                </wp:positionV>
                <wp:extent cx="5113020" cy="635"/>
                <wp:effectExtent l="0" t="0" r="0" b="9525"/>
                <wp:wrapTopAndBottom/>
                <wp:docPr id="1039" name="Text Box 55"/>
                <wp:cNvGraphicFramePr/>
                <a:graphic xmlns:a="http://schemas.openxmlformats.org/drawingml/2006/main">
                  <a:graphicData uri="http://schemas.microsoft.com/office/word/2010/wordprocessingShape">
                    <wps:wsp>
                      <wps:cNvSpPr/>
                      <wps:spPr>
                        <a:xfrm>
                          <a:off x="0" y="0"/>
                          <a:ext cx="5113020" cy="634"/>
                        </a:xfrm>
                        <a:prstGeom prst="rect">
                          <a:avLst/>
                        </a:prstGeom>
                        <a:solidFill>
                          <a:srgbClr val="FFFFFF"/>
                        </a:solidFill>
                        <a:ln>
                          <a:noFill/>
                        </a:ln>
                      </wps:spPr>
                      <wps:txbx>
                        <w:txbxContent>
                          <w:p w14:paraId="1DC4587A" w14:textId="77777777" w:rsidR="002D4822" w:rsidRDefault="00E93C5D">
                            <w:pPr>
                              <w:spacing w:after="0"/>
                              <w:jc w:val="center"/>
                              <w:rPr>
                                <w:rFonts w:ascii="Times New Roman" w:hAnsi="Times New Roman" w:cs="Times New Roman"/>
                                <w:b/>
                                <w:bCs/>
                                <w:sz w:val="42"/>
                                <w:szCs w:val="42"/>
                              </w:rPr>
                            </w:pPr>
                            <w:r>
                              <w:rPr>
                                <w:rFonts w:ascii="Times New Roman" w:hAnsi="Times New Roman" w:cs="Times New Roman"/>
                                <w:b/>
                                <w:bCs/>
                                <w:sz w:val="42"/>
                                <w:szCs w:val="42"/>
                              </w:rPr>
                              <w:t>Mr. Leonard Khama</w:t>
                            </w:r>
                          </w:p>
                          <w:p w14:paraId="1082FE97" w14:textId="77777777" w:rsidR="002D4822" w:rsidRDefault="00E93C5D">
                            <w:pPr>
                              <w:spacing w:after="0"/>
                              <w:jc w:val="center"/>
                              <w:rPr>
                                <w:rFonts w:ascii="Times New Roman" w:hAnsi="Times New Roman" w:cs="Times New Roman"/>
                                <w:b/>
                                <w:bCs/>
                                <w:sz w:val="42"/>
                                <w:szCs w:val="42"/>
                              </w:rPr>
                            </w:pPr>
                            <w:r>
                              <w:rPr>
                                <w:rFonts w:ascii="Times New Roman" w:hAnsi="Times New Roman" w:cs="Times New Roman"/>
                                <w:b/>
                                <w:bCs/>
                                <w:sz w:val="42"/>
                                <w:szCs w:val="42"/>
                              </w:rPr>
                              <w:t>B. Sc. M.Sc. ICA</w:t>
                            </w:r>
                          </w:p>
                          <w:p w14:paraId="0C6D9829" w14:textId="77777777" w:rsidR="002D4822" w:rsidRDefault="00E93C5D">
                            <w:pPr>
                              <w:spacing w:after="0"/>
                              <w:jc w:val="center"/>
                              <w:rPr>
                                <w:rFonts w:ascii="Times New Roman" w:hAnsi="Times New Roman" w:cs="Times New Roman"/>
                                <w:b/>
                                <w:bCs/>
                                <w:sz w:val="42"/>
                                <w:szCs w:val="42"/>
                              </w:rPr>
                            </w:pPr>
                            <w:r>
                              <w:rPr>
                                <w:rFonts w:ascii="Times New Roman" w:hAnsi="Times New Roman" w:cs="Times New Roman"/>
                                <w:b/>
                                <w:bCs/>
                                <w:sz w:val="42"/>
                                <w:szCs w:val="42"/>
                              </w:rPr>
                              <w:t>Registrar</w:t>
                            </w:r>
                          </w:p>
                          <w:p w14:paraId="6373244D" w14:textId="77777777" w:rsidR="002D4822" w:rsidRDefault="002D4822">
                            <w:pPr>
                              <w:pStyle w:val="Caption"/>
                              <w:spacing w:after="0"/>
                              <w:jc w:val="center"/>
                              <w:rPr>
                                <w:rFonts w:ascii="Arial Black" w:hAnsi="Arial Black" w:cs="Times New Roman"/>
                                <w:b/>
                                <w:bCs/>
                                <w:sz w:val="48"/>
                                <w:szCs w:val="48"/>
                              </w:rPr>
                            </w:pPr>
                          </w:p>
                        </w:txbxContent>
                      </wps:txbx>
                      <wps:bodyPr vert="horz" wrap="square" lIns="0" tIns="0" rIns="0" bIns="0" anchor="t">
                        <a:spAutoFit/>
                      </wps:bodyPr>
                    </wps:wsp>
                  </a:graphicData>
                </a:graphic>
              </wp:anchor>
            </w:drawing>
          </mc:Choice>
          <mc:Fallback>
            <w:pict>
              <v:rect w14:anchorId="6A9C346D" id="Text Box 55" o:spid="_x0000_s1027" style="position:absolute;margin-left:37.55pt;margin-top:31.2pt;width:402.6pt;height:.05pt;z-index:251640320;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" stroked="f">
                <v:textbox style="mso-fit-shape-to-text:t" inset="0,0,0,0">
                  <w:txbxContent>
                    <w:p w14:paraId="1DC4587A" w14:textId="77777777" w:rsidR="002D4822" w:rsidRDefault="00E93C5D">
                      <w:pPr>
                        <w:spacing w:after="0"/>
                        <w:jc w:val="center"/>
                        <w:rPr>
                          <w:rFonts w:ascii="Times New Roman" w:hAnsi="Times New Roman" w:cs="Times New Roman"/>
                          <w:b/>
                          <w:bCs/>
                          <w:sz w:val="42"/>
                          <w:szCs w:val="42"/>
                        </w:rPr>
                      </w:pPr>
                      <w:r>
                        <w:rPr>
                          <w:rFonts w:ascii="Times New Roman" w:hAnsi="Times New Roman" w:cs="Times New Roman"/>
                          <w:b/>
                          <w:bCs/>
                          <w:sz w:val="42"/>
                          <w:szCs w:val="42"/>
                        </w:rPr>
                        <w:t>Mr. Leonard Khama</w:t>
                      </w:r>
                    </w:p>
                    <w:p w14:paraId="1082FE97" w14:textId="77777777" w:rsidR="002D4822" w:rsidRDefault="00E93C5D">
                      <w:pPr>
                        <w:spacing w:after="0"/>
                        <w:jc w:val="center"/>
                        <w:rPr>
                          <w:rFonts w:ascii="Times New Roman" w:hAnsi="Times New Roman" w:cs="Times New Roman"/>
                          <w:b/>
                          <w:bCs/>
                          <w:sz w:val="42"/>
                          <w:szCs w:val="42"/>
                        </w:rPr>
                      </w:pPr>
                      <w:r>
                        <w:rPr>
                          <w:rFonts w:ascii="Times New Roman" w:hAnsi="Times New Roman" w:cs="Times New Roman"/>
                          <w:b/>
                          <w:bCs/>
                          <w:sz w:val="42"/>
                          <w:szCs w:val="42"/>
                        </w:rPr>
                        <w:t>B. Sc. M.Sc. ICA</w:t>
                      </w:r>
                    </w:p>
                    <w:p w14:paraId="0C6D9829" w14:textId="77777777" w:rsidR="002D4822" w:rsidRDefault="00E93C5D">
                      <w:pPr>
                        <w:spacing w:after="0"/>
                        <w:jc w:val="center"/>
                        <w:rPr>
                          <w:rFonts w:ascii="Times New Roman" w:hAnsi="Times New Roman" w:cs="Times New Roman"/>
                          <w:b/>
                          <w:bCs/>
                          <w:sz w:val="42"/>
                          <w:szCs w:val="42"/>
                        </w:rPr>
                      </w:pPr>
                      <w:r>
                        <w:rPr>
                          <w:rFonts w:ascii="Times New Roman" w:hAnsi="Times New Roman" w:cs="Times New Roman"/>
                          <w:b/>
                          <w:bCs/>
                          <w:sz w:val="42"/>
                          <w:szCs w:val="42"/>
                        </w:rPr>
                        <w:t>Registrar</w:t>
                      </w:r>
                    </w:p>
                    <w:p w14:paraId="6373244D" w14:textId="77777777" w:rsidR="002D4822" w:rsidRDefault="002D4822">
                      <w:pPr>
                        <w:pStyle w:val="Caption"/>
                        <w:spacing w:after="0"/>
                        <w:jc w:val="center"/>
                        <w:rPr>
                          <w:rFonts w:ascii="Arial Black" w:hAnsi="Arial Black" w:cs="Times New Roman"/>
                          <w:b/>
                          <w:bCs/>
                          <w:sz w:val="48"/>
                          <w:szCs w:val="48"/>
                        </w:rPr>
                      </w:pPr>
                    </w:p>
                  </w:txbxContent>
                </v:textbox>
                <w10:wrap type="topAndBottom" anchorx="margin"/>
              </v:rect>
            </w:pict>
          </mc:Fallback>
        </mc:AlternateContent>
      </w:r>
    </w:p>
    <w:p w14:paraId="457DE868" w14:textId="77777777" w:rsidR="002D4822" w:rsidRDefault="002D4822">
      <w:pPr>
        <w:tabs>
          <w:tab w:val="left" w:pos="3320"/>
        </w:tabs>
        <w:spacing w:after="0" w:line="360" w:lineRule="auto"/>
        <w:rPr>
          <w:rFonts w:ascii="Times New Roman" w:hAnsi="Times New Roman" w:cs="Times New Roman"/>
          <w:b/>
          <w:bCs/>
          <w:sz w:val="28"/>
          <w:szCs w:val="28"/>
        </w:rPr>
      </w:pPr>
    </w:p>
    <w:p w14:paraId="0A49A4E4" w14:textId="77777777" w:rsidR="002D4822" w:rsidRDefault="002D4822">
      <w:pPr>
        <w:tabs>
          <w:tab w:val="left" w:pos="2328"/>
          <w:tab w:val="left" w:pos="3320"/>
        </w:tabs>
        <w:spacing w:after="0" w:line="360" w:lineRule="auto"/>
        <w:rPr>
          <w:rFonts w:ascii="Times New Roman" w:hAnsi="Times New Roman" w:cs="Times New Roman"/>
          <w:b/>
          <w:bCs/>
          <w:sz w:val="28"/>
          <w:szCs w:val="28"/>
        </w:rPr>
      </w:pPr>
    </w:p>
    <w:p w14:paraId="464780C4"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4023B30C"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3498B704"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1B1DE41"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41344" behindDoc="0" locked="0" layoutInCell="1" allowOverlap="1" wp14:anchorId="2197295D" wp14:editId="3F1A9A78">
            <wp:simplePos x="0" y="0"/>
            <wp:positionH relativeFrom="column">
              <wp:posOffset>1379220</wp:posOffset>
            </wp:positionH>
            <wp:positionV relativeFrom="paragraph">
              <wp:posOffset>-365760</wp:posOffset>
            </wp:positionV>
            <wp:extent cx="2505075" cy="1635125"/>
            <wp:effectExtent l="0" t="0" r="9525" b="3175"/>
            <wp:wrapNone/>
            <wp:docPr id="1040" name="Picture 4"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40" name="Picture 4"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FA86097" w14:textId="77777777" w:rsidR="002D4822" w:rsidRDefault="002D4822">
      <w:pPr>
        <w:jc w:val="center"/>
        <w:rPr>
          <w:rFonts w:ascii="Times New Roman" w:hAnsi="Times New Roman" w:cs="Times New Roman"/>
          <w:b/>
          <w:bCs/>
          <w:sz w:val="28"/>
          <w:szCs w:val="28"/>
        </w:rPr>
      </w:pPr>
    </w:p>
    <w:p w14:paraId="798E802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AD76FBF"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5E6DDE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4DC004B"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AA4C495" wp14:editId="1E1683EA">
            <wp:extent cx="3448050" cy="4133850"/>
            <wp:effectExtent l="0" t="0" r="0" b="0"/>
            <wp:docPr id="1041" name="Picture 31"/>
            <wp:cNvGraphicFramePr/>
            <a:graphic xmlns:a="http://schemas.openxmlformats.org/drawingml/2006/main">
              <a:graphicData uri="http://schemas.openxmlformats.org/drawingml/2006/picture">
                <pic:pic xmlns:pic="http://schemas.openxmlformats.org/drawingml/2006/picture">
                  <pic:nvPicPr>
                    <pic:cNvPr id="1041" name="Picture 31"/>
                    <pic:cNvPicPr/>
                  </pic:nvPicPr>
                  <pic:blipFill>
                    <a:blip r:embed="rId14" cstate="print"/>
                    <a:srcRect/>
                    <a:stretch>
                      <a:fillRect/>
                    </a:stretch>
                  </pic:blipFill>
                  <pic:spPr>
                    <a:xfrm>
                      <a:off x="0" y="0"/>
                      <a:ext cx="3448050" cy="4133850"/>
                    </a:xfrm>
                    <a:prstGeom prst="rect">
                      <a:avLst/>
                    </a:prstGeom>
                  </pic:spPr>
                </pic:pic>
              </a:graphicData>
            </a:graphic>
          </wp:inline>
        </w:drawing>
      </w:r>
    </w:p>
    <w:p w14:paraId="6704367A"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CF5E2E" wp14:editId="0E5CF111">
            <wp:extent cx="3476625" cy="881380"/>
            <wp:effectExtent l="0" t="0" r="0" b="0"/>
            <wp:docPr id="1042" name="Picture 37"/>
            <wp:cNvGraphicFramePr/>
            <a:graphic xmlns:a="http://schemas.openxmlformats.org/drawingml/2006/main">
              <a:graphicData uri="http://schemas.openxmlformats.org/drawingml/2006/picture">
                <pic:pic xmlns:pic="http://schemas.openxmlformats.org/drawingml/2006/picture">
                  <pic:nvPicPr>
                    <pic:cNvPr id="1042" name="Picture 37"/>
                    <pic:cNvPicPr/>
                  </pic:nvPicPr>
                  <pic:blipFill>
                    <a:blip r:embed="rId15" cstate="print"/>
                    <a:srcRect/>
                    <a:stretch>
                      <a:fillRect/>
                    </a:stretch>
                  </pic:blipFill>
                  <pic:spPr>
                    <a:xfrm>
                      <a:off x="0" y="0"/>
                      <a:ext cx="3476625" cy="881628"/>
                    </a:xfrm>
                    <a:prstGeom prst="rect">
                      <a:avLst/>
                    </a:prstGeom>
                  </pic:spPr>
                </pic:pic>
              </a:graphicData>
            </a:graphic>
          </wp:inline>
        </w:drawing>
      </w:r>
    </w:p>
    <w:p w14:paraId="27AAE27A"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1BF3B55" w14:textId="77777777" w:rsidR="002D4822" w:rsidRDefault="002D4822">
      <w:pPr>
        <w:tabs>
          <w:tab w:val="left" w:pos="2328"/>
          <w:tab w:val="left" w:pos="3320"/>
        </w:tabs>
        <w:spacing w:after="0" w:line="360" w:lineRule="auto"/>
        <w:jc w:val="center"/>
        <w:rPr>
          <w:rFonts w:ascii="Times New Roman" w:hAnsi="Times New Roman" w:cs="Times New Roman"/>
          <w:b/>
          <w:bCs/>
          <w:sz w:val="28"/>
          <w:szCs w:val="28"/>
        </w:rPr>
      </w:pPr>
    </w:p>
    <w:p w14:paraId="005423FE" w14:textId="77777777" w:rsidR="002D4822" w:rsidRDefault="002D4822">
      <w:pPr>
        <w:tabs>
          <w:tab w:val="left" w:pos="2328"/>
          <w:tab w:val="left" w:pos="3320"/>
        </w:tabs>
        <w:spacing w:after="0" w:line="360" w:lineRule="auto"/>
        <w:jc w:val="center"/>
        <w:rPr>
          <w:rFonts w:ascii="Times New Roman" w:hAnsi="Times New Roman" w:cs="Times New Roman"/>
          <w:b/>
          <w:bCs/>
          <w:sz w:val="28"/>
          <w:szCs w:val="28"/>
        </w:rPr>
      </w:pPr>
    </w:p>
    <w:p w14:paraId="36F58145" w14:textId="77777777" w:rsidR="002D4822" w:rsidRDefault="002D4822">
      <w:pPr>
        <w:tabs>
          <w:tab w:val="left" w:pos="2328"/>
          <w:tab w:val="left" w:pos="3320"/>
        </w:tabs>
        <w:spacing w:after="0" w:line="360" w:lineRule="auto"/>
        <w:jc w:val="center"/>
        <w:rPr>
          <w:rFonts w:ascii="Times New Roman" w:hAnsi="Times New Roman" w:cs="Times New Roman"/>
          <w:b/>
          <w:bCs/>
          <w:sz w:val="28"/>
          <w:szCs w:val="28"/>
        </w:rPr>
      </w:pPr>
    </w:p>
    <w:p w14:paraId="036CFE2D"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75FB880"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7E35CA2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7099618E"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42368" behindDoc="0" locked="0" layoutInCell="1" allowOverlap="1" wp14:anchorId="1E98D14D" wp14:editId="67A22C52">
            <wp:simplePos x="0" y="0"/>
            <wp:positionH relativeFrom="margin">
              <wp:align>center</wp:align>
            </wp:positionH>
            <wp:positionV relativeFrom="paragraph">
              <wp:posOffset>-729615</wp:posOffset>
            </wp:positionV>
            <wp:extent cx="2505075" cy="1635125"/>
            <wp:effectExtent l="0" t="0" r="9525" b="3175"/>
            <wp:wrapNone/>
            <wp:docPr id="1043" name="Picture 6"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43" name="Picture 6"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47407CB2" w14:textId="77777777" w:rsidR="002D4822" w:rsidRDefault="002D4822">
      <w:pPr>
        <w:jc w:val="center"/>
        <w:rPr>
          <w:rFonts w:ascii="Times New Roman" w:hAnsi="Times New Roman" w:cs="Times New Roman"/>
          <w:b/>
          <w:bCs/>
          <w:sz w:val="28"/>
          <w:szCs w:val="28"/>
        </w:rPr>
      </w:pPr>
    </w:p>
    <w:p w14:paraId="0FFC991A"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88A2527"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8B2C37" wp14:editId="1D2C1F70">
            <wp:extent cx="3314700" cy="4714875"/>
            <wp:effectExtent l="0" t="0" r="0" b="9525"/>
            <wp:docPr id="1044" name="Picture 32"/>
            <wp:cNvGraphicFramePr/>
            <a:graphic xmlns:a="http://schemas.openxmlformats.org/drawingml/2006/main">
              <a:graphicData uri="http://schemas.openxmlformats.org/drawingml/2006/picture">
                <pic:pic xmlns:pic="http://schemas.openxmlformats.org/drawingml/2006/picture">
                  <pic:nvPicPr>
                    <pic:cNvPr id="1044" name="Picture 32"/>
                    <pic:cNvPicPr/>
                  </pic:nvPicPr>
                  <pic:blipFill>
                    <a:blip r:embed="rId16" cstate="print"/>
                    <a:srcRect/>
                    <a:stretch>
                      <a:fillRect/>
                    </a:stretch>
                  </pic:blipFill>
                  <pic:spPr>
                    <a:xfrm>
                      <a:off x="0" y="0"/>
                      <a:ext cx="3314700" cy="4714875"/>
                    </a:xfrm>
                    <a:prstGeom prst="rect">
                      <a:avLst/>
                    </a:prstGeom>
                  </pic:spPr>
                </pic:pic>
              </a:graphicData>
            </a:graphic>
          </wp:inline>
        </w:drawing>
      </w:r>
    </w:p>
    <w:p w14:paraId="16C0378A"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71F71F6"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0BEBCEA" wp14:editId="706243CF">
            <wp:extent cx="3286125" cy="1028700"/>
            <wp:effectExtent l="0" t="0" r="9525" b="0"/>
            <wp:docPr id="1045" name="Picture 38"/>
            <wp:cNvGraphicFramePr/>
            <a:graphic xmlns:a="http://schemas.openxmlformats.org/drawingml/2006/main">
              <a:graphicData uri="http://schemas.openxmlformats.org/drawingml/2006/picture">
                <pic:pic xmlns:pic="http://schemas.openxmlformats.org/drawingml/2006/picture">
                  <pic:nvPicPr>
                    <pic:cNvPr id="1045" name="Picture 38"/>
                    <pic:cNvPicPr/>
                  </pic:nvPicPr>
                  <pic:blipFill>
                    <a:blip r:embed="rId17" cstate="print"/>
                    <a:srcRect/>
                    <a:stretch>
                      <a:fillRect/>
                    </a:stretch>
                  </pic:blipFill>
                  <pic:spPr>
                    <a:xfrm>
                      <a:off x="0" y="0"/>
                      <a:ext cx="3286125" cy="1028700"/>
                    </a:xfrm>
                    <a:prstGeom prst="rect">
                      <a:avLst/>
                    </a:prstGeom>
                  </pic:spPr>
                </pic:pic>
              </a:graphicData>
            </a:graphic>
          </wp:inline>
        </w:drawing>
      </w:r>
    </w:p>
    <w:p w14:paraId="3C63D97D"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5D9B5232"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2AAD3470" w14:textId="77777777" w:rsidR="002D4822" w:rsidRDefault="002D4822">
      <w:pPr>
        <w:tabs>
          <w:tab w:val="left" w:pos="2328"/>
          <w:tab w:val="left" w:pos="3320"/>
        </w:tabs>
        <w:spacing w:after="0" w:line="360" w:lineRule="auto"/>
        <w:jc w:val="center"/>
        <w:rPr>
          <w:rFonts w:ascii="Times New Roman" w:hAnsi="Times New Roman" w:cs="Times New Roman"/>
          <w:b/>
          <w:bCs/>
          <w:sz w:val="28"/>
          <w:szCs w:val="28"/>
        </w:rPr>
      </w:pPr>
    </w:p>
    <w:p w14:paraId="51C1723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547BDC4"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2C47BF80"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43392" behindDoc="0" locked="0" layoutInCell="1" allowOverlap="1" wp14:anchorId="04D03E22" wp14:editId="43EC616A">
            <wp:simplePos x="0" y="0"/>
            <wp:positionH relativeFrom="margin">
              <wp:posOffset>1579880</wp:posOffset>
            </wp:positionH>
            <wp:positionV relativeFrom="paragraph">
              <wp:posOffset>-645795</wp:posOffset>
            </wp:positionV>
            <wp:extent cx="2505075" cy="1635125"/>
            <wp:effectExtent l="0" t="0" r="9525" b="3175"/>
            <wp:wrapNone/>
            <wp:docPr id="1046" name="Picture 7"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46" name="Picture 7"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578A6D49"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748F76E9"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3ED1D057" w14:textId="77777777" w:rsidR="002D4822" w:rsidRDefault="002D4822">
      <w:pPr>
        <w:tabs>
          <w:tab w:val="left" w:pos="3320"/>
        </w:tabs>
        <w:spacing w:after="0" w:line="360" w:lineRule="auto"/>
        <w:jc w:val="center"/>
        <w:rPr>
          <w:rFonts w:ascii="Times New Roman" w:hAnsi="Times New Roman" w:cs="Times New Roman"/>
          <w:sz w:val="28"/>
          <w:szCs w:val="28"/>
        </w:rPr>
      </w:pPr>
    </w:p>
    <w:p w14:paraId="123271A6" w14:textId="77777777" w:rsidR="002D4822" w:rsidRDefault="00E93C5D">
      <w:pPr>
        <w:tabs>
          <w:tab w:val="left" w:pos="3320"/>
        </w:tabs>
        <w:spacing w:after="0" w:line="360" w:lineRule="auto"/>
        <w:jc w:val="center"/>
        <w:rPr>
          <w:rFonts w:ascii="Times New Roman" w:hAnsi="Times New Roman" w:cs="Times New Roman"/>
          <w:b/>
          <w:bCs/>
          <w:sz w:val="28"/>
          <w:szCs w:val="28"/>
        </w:rPr>
      </w:pPr>
      <w:r>
        <w:rPr>
          <w:noProof/>
        </w:rPr>
        <w:drawing>
          <wp:inline distT="0" distB="0" distL="114300" distR="114300" wp14:anchorId="5E61E8C9" wp14:editId="6D2C5995">
            <wp:extent cx="4419600" cy="41452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a:stretch>
                      <a:fillRect/>
                    </a:stretch>
                  </pic:blipFill>
                  <pic:spPr>
                    <a:xfrm>
                      <a:off x="0" y="0"/>
                      <a:ext cx="4419600" cy="4145280"/>
                    </a:xfrm>
                    <a:prstGeom prst="rect">
                      <a:avLst/>
                    </a:prstGeom>
                    <a:noFill/>
                    <a:ln>
                      <a:noFill/>
                    </a:ln>
                  </pic:spPr>
                </pic:pic>
              </a:graphicData>
            </a:graphic>
          </wp:inline>
        </w:drawing>
      </w:r>
    </w:p>
    <w:p w14:paraId="343EB131"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64206E01" w14:textId="77777777" w:rsidR="002D4822" w:rsidRDefault="00E93C5D">
      <w:pPr>
        <w:tabs>
          <w:tab w:val="left" w:pos="3320"/>
        </w:tabs>
        <w:spacing w:after="0" w:line="360" w:lineRule="auto"/>
        <w:jc w:val="both"/>
        <w:rPr>
          <w:rFonts w:ascii="Times New Roman" w:hAnsi="Times New Roman" w:cs="Times New Roman"/>
          <w:b/>
          <w:bCs/>
          <w:sz w:val="28"/>
          <w:szCs w:val="28"/>
        </w:rPr>
      </w:pPr>
      <w:r>
        <w:rPr>
          <w:noProof/>
        </w:rPr>
        <mc:AlternateContent>
          <mc:Choice Requires="wps">
            <w:drawing>
              <wp:anchor distT="0" distB="0" distL="0" distR="0" simplePos="0" relativeHeight="251644416" behindDoc="0" locked="0" layoutInCell="1" allowOverlap="1" wp14:anchorId="59759EEA" wp14:editId="105E6588">
                <wp:simplePos x="0" y="0"/>
                <wp:positionH relativeFrom="column">
                  <wp:posOffset>326390</wp:posOffset>
                </wp:positionH>
                <wp:positionV relativeFrom="paragraph">
                  <wp:posOffset>9525</wp:posOffset>
                </wp:positionV>
                <wp:extent cx="5113020" cy="635"/>
                <wp:effectExtent l="0" t="0" r="0" b="0"/>
                <wp:wrapTopAndBottom/>
                <wp:docPr id="1047" name="Text Box 1364240900"/>
                <wp:cNvGraphicFramePr/>
                <a:graphic xmlns:a="http://schemas.openxmlformats.org/drawingml/2006/main">
                  <a:graphicData uri="http://schemas.microsoft.com/office/word/2010/wordprocessingShape">
                    <wps:wsp>
                      <wps:cNvSpPr/>
                      <wps:spPr>
                        <a:xfrm>
                          <a:off x="0" y="0"/>
                          <a:ext cx="5113019" cy="634"/>
                        </a:xfrm>
                        <a:prstGeom prst="rect">
                          <a:avLst/>
                        </a:prstGeom>
                        <a:solidFill>
                          <a:srgbClr val="FFFFFF"/>
                        </a:solidFill>
                        <a:ln>
                          <a:noFill/>
                        </a:ln>
                      </wps:spPr>
                      <wps:txbx>
                        <w:txbxContent>
                          <w:p w14:paraId="054D9162" w14:textId="77777777" w:rsidR="002D4822" w:rsidRDefault="00E93C5D">
                            <w:pPr>
                              <w:widowControl w:val="0"/>
                              <w:autoSpaceDE w:val="0"/>
                              <w:autoSpaceDN w:val="0"/>
                              <w:spacing w:after="0"/>
                              <w:ind w:firstLineChars="750" w:firstLine="2711"/>
                              <w:jc w:val="both"/>
                              <w:rPr>
                                <w:b/>
                                <w:sz w:val="36"/>
                                <w:szCs w:val="36"/>
                                <w:lang w:val="en-US"/>
                              </w:rPr>
                            </w:pPr>
                            <w:r>
                              <w:rPr>
                                <w:rFonts w:ascii="Times New Roman" w:eastAsia="Times New Roman" w:hAnsi="Times New Roman" w:cs="Times New Roman"/>
                                <w:b/>
                                <w:sz w:val="36"/>
                                <w:szCs w:val="36"/>
                                <w:lang w:val="en-US" w:eastAsia="zh-CN" w:bidi="ar"/>
                              </w:rPr>
                              <w:t>Dr. Emeka Obi</w:t>
                            </w:r>
                          </w:p>
                          <w:p w14:paraId="0BCF1B65" w14:textId="77777777" w:rsidR="002D4822" w:rsidRDefault="00E93C5D">
                            <w:pPr>
                              <w:widowControl w:val="0"/>
                              <w:autoSpaceDE w:val="0"/>
                              <w:autoSpaceDN w:val="0"/>
                              <w:spacing w:after="0"/>
                              <w:jc w:val="both"/>
                              <w:rPr>
                                <w:b/>
                                <w:i/>
                                <w:sz w:val="28"/>
                                <w:szCs w:val="28"/>
                                <w:lang w:val="en-US"/>
                              </w:rPr>
                            </w:pPr>
                            <w:r>
                              <w:rPr>
                                <w:rFonts w:ascii="Times New Roman" w:eastAsia="Times New Roman" w:hAnsi="Times New Roman" w:cs="Times New Roman"/>
                                <w:b/>
                                <w:sz w:val="36"/>
                                <w:szCs w:val="36"/>
                                <w:lang w:val="en-US" w:eastAsia="zh-CN" w:bidi="ar"/>
                              </w:rPr>
                              <w:t xml:space="preserve">        </w:t>
                            </w:r>
                            <w:r>
                              <w:rPr>
                                <w:rFonts w:ascii="Times New Roman" w:eastAsia="Times New Roman" w:hAnsi="Times New Roman" w:cs="Times New Roman"/>
                                <w:i/>
                                <w:sz w:val="28"/>
                                <w:szCs w:val="28"/>
                                <w:lang w:val="en-US" w:eastAsia="zh-CN" w:bidi="ar"/>
                              </w:rPr>
                              <w:t>BSc, BSc, MBA ,MSc, PhD, MNIM, FCTI, FCA, FMNES</w:t>
                            </w:r>
                          </w:p>
                          <w:p w14:paraId="235AAD69" w14:textId="77777777" w:rsidR="002D4822" w:rsidRDefault="00E93C5D">
                            <w:pPr>
                              <w:widowControl w:val="0"/>
                              <w:autoSpaceDE w:val="0"/>
                              <w:autoSpaceDN w:val="0"/>
                              <w:spacing w:before="1" w:after="0"/>
                              <w:ind w:left="284"/>
                              <w:jc w:val="both"/>
                              <w:rPr>
                                <w:rFonts w:ascii="Arial Black" w:hAnsi="Arial Black" w:cs="Times New Roman"/>
                                <w:b/>
                                <w:bCs/>
                                <w:sz w:val="46"/>
                                <w:szCs w:val="46"/>
                                <w:lang w:val="en-US"/>
                              </w:rPr>
                            </w:pPr>
                            <w:r>
                              <w:rPr>
                                <w:rFonts w:ascii="Times New Roman" w:eastAsia="Times New Roman" w:hAnsi="Times New Roman" w:cs="Times New Roman"/>
                                <w:b/>
                                <w:sz w:val="36"/>
                                <w:szCs w:val="36"/>
                                <w:lang w:val="en-US" w:eastAsia="zh-CN" w:bidi="ar"/>
                              </w:rPr>
                              <w:t xml:space="preserve">              Asso. Dean, NBU Business School</w:t>
                            </w:r>
                          </w:p>
                        </w:txbxContent>
                      </wps:txbx>
                      <wps:bodyPr vert="horz" wrap="square" lIns="0" tIns="0" rIns="0" bIns="0" anchor="t">
                        <a:spAutoFit/>
                      </wps:bodyPr>
                    </wps:wsp>
                  </a:graphicData>
                </a:graphic>
              </wp:anchor>
            </w:drawing>
          </mc:Choice>
          <mc:Fallback>
            <w:pict>
              <v:rect w14:anchorId="59759EEA" id="Text Box 1364240900" o:spid="_x0000_s1028" style="position:absolute;left:0;text-align:left;margin-left:25.7pt;margin-top:.75pt;width:402.6pt;height:.05pt;z-index:2516444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" stroked="f">
                <v:textbox style="mso-fit-shape-to-text:t" inset="0,0,0,0">
                  <w:txbxContent>
                    <w:p w14:paraId="054D9162" w14:textId="77777777" w:rsidR="002D4822" w:rsidRDefault="00E93C5D">
                      <w:pPr>
                        <w:widowControl w:val="0"/>
                        <w:autoSpaceDE w:val="0"/>
                        <w:autoSpaceDN w:val="0"/>
                        <w:spacing w:after="0"/>
                        <w:ind w:firstLineChars="750" w:firstLine="2711"/>
                        <w:jc w:val="both"/>
                        <w:rPr>
                          <w:b/>
                          <w:sz w:val="36"/>
                          <w:szCs w:val="36"/>
                          <w:lang w:val="en-US"/>
                        </w:rPr>
                      </w:pPr>
                      <w:r>
                        <w:rPr>
                          <w:rFonts w:ascii="Times New Roman" w:eastAsia="Times New Roman" w:hAnsi="Times New Roman" w:cs="Times New Roman"/>
                          <w:b/>
                          <w:sz w:val="36"/>
                          <w:szCs w:val="36"/>
                          <w:lang w:val="en-US" w:eastAsia="zh-CN" w:bidi="ar"/>
                        </w:rPr>
                        <w:t>Dr. Emeka Obi</w:t>
                      </w:r>
                    </w:p>
                    <w:p w14:paraId="0BCF1B65" w14:textId="77777777" w:rsidR="002D4822" w:rsidRDefault="00E93C5D">
                      <w:pPr>
                        <w:widowControl w:val="0"/>
                        <w:autoSpaceDE w:val="0"/>
                        <w:autoSpaceDN w:val="0"/>
                        <w:spacing w:after="0"/>
                        <w:jc w:val="both"/>
                        <w:rPr>
                          <w:b/>
                          <w:i/>
                          <w:sz w:val="28"/>
                          <w:szCs w:val="28"/>
                          <w:lang w:val="en-US"/>
                        </w:rPr>
                      </w:pPr>
                      <w:r>
                        <w:rPr>
                          <w:rFonts w:ascii="Times New Roman" w:eastAsia="Times New Roman" w:hAnsi="Times New Roman" w:cs="Times New Roman"/>
                          <w:b/>
                          <w:sz w:val="36"/>
                          <w:szCs w:val="36"/>
                          <w:lang w:val="en-US" w:eastAsia="zh-CN" w:bidi="ar"/>
                        </w:rPr>
                        <w:t xml:space="preserve">        </w:t>
                      </w:r>
                      <w:r>
                        <w:rPr>
                          <w:rFonts w:ascii="Times New Roman" w:eastAsia="Times New Roman" w:hAnsi="Times New Roman" w:cs="Times New Roman"/>
                          <w:i/>
                          <w:sz w:val="28"/>
                          <w:szCs w:val="28"/>
                          <w:lang w:val="en-US" w:eastAsia="zh-CN" w:bidi="ar"/>
                        </w:rPr>
                        <w:t xml:space="preserve">BSc, BSc, </w:t>
                      </w:r>
                      <w:proofErr w:type="gramStart"/>
                      <w:r>
                        <w:rPr>
                          <w:rFonts w:ascii="Times New Roman" w:eastAsia="Times New Roman" w:hAnsi="Times New Roman" w:cs="Times New Roman"/>
                          <w:i/>
                          <w:sz w:val="28"/>
                          <w:szCs w:val="28"/>
                          <w:lang w:val="en-US" w:eastAsia="zh-CN" w:bidi="ar"/>
                        </w:rPr>
                        <w:t>MBA ,MSc</w:t>
                      </w:r>
                      <w:proofErr w:type="gramEnd"/>
                      <w:r>
                        <w:rPr>
                          <w:rFonts w:ascii="Times New Roman" w:eastAsia="Times New Roman" w:hAnsi="Times New Roman" w:cs="Times New Roman"/>
                          <w:i/>
                          <w:sz w:val="28"/>
                          <w:szCs w:val="28"/>
                          <w:lang w:val="en-US" w:eastAsia="zh-CN" w:bidi="ar"/>
                        </w:rPr>
                        <w:t>, PhD, MNIM, FCTI, FCA, FMNES</w:t>
                      </w:r>
                    </w:p>
                    <w:p w14:paraId="235AAD69" w14:textId="77777777" w:rsidR="002D4822" w:rsidRDefault="00E93C5D">
                      <w:pPr>
                        <w:widowControl w:val="0"/>
                        <w:autoSpaceDE w:val="0"/>
                        <w:autoSpaceDN w:val="0"/>
                        <w:spacing w:before="1" w:after="0"/>
                        <w:ind w:left="284"/>
                        <w:jc w:val="both"/>
                        <w:rPr>
                          <w:rFonts w:ascii="Arial Black" w:hAnsi="Arial Black" w:cs="Times New Roman"/>
                          <w:b/>
                          <w:bCs/>
                          <w:sz w:val="46"/>
                          <w:szCs w:val="46"/>
                          <w:lang w:val="en-US"/>
                        </w:rPr>
                      </w:pPr>
                      <w:r>
                        <w:rPr>
                          <w:rFonts w:ascii="Times New Roman" w:eastAsia="Times New Roman" w:hAnsi="Times New Roman" w:cs="Times New Roman"/>
                          <w:b/>
                          <w:sz w:val="36"/>
                          <w:szCs w:val="36"/>
                          <w:lang w:val="en-US" w:eastAsia="zh-CN" w:bidi="ar"/>
                        </w:rPr>
                        <w:t xml:space="preserve">              Asso. Dean, NBU Business School</w:t>
                      </w:r>
                    </w:p>
                  </w:txbxContent>
                </v:textbox>
                <w10:wrap type="topAndBottom"/>
              </v:rect>
            </w:pict>
          </mc:Fallback>
        </mc:AlternateContent>
      </w:r>
    </w:p>
    <w:p w14:paraId="4B2907F6" w14:textId="77777777" w:rsidR="002D4822" w:rsidRDefault="00E93C5D">
      <w:pPr>
        <w:tabs>
          <w:tab w:val="left" w:pos="3320"/>
        </w:tabs>
        <w:spacing w:after="0" w:line="360" w:lineRule="auto"/>
        <w:jc w:val="both"/>
        <w:rPr>
          <w:rFonts w:ascii="Times New Roman" w:hAnsi="Times New Roman" w:cs="Times New Roman"/>
          <w:b/>
          <w:bCs/>
          <w:sz w:val="28"/>
          <w:szCs w:val="28"/>
        </w:rPr>
      </w:pPr>
      <w:r>
        <w:t xml:space="preserve"> </w:t>
      </w:r>
    </w:p>
    <w:p w14:paraId="00233BEB"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62BE47CA"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38D4EAAC"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5B3BABFD"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1B41EB25" w14:textId="323F268F" w:rsidR="002D4822" w:rsidRDefault="002D4822">
      <w:pPr>
        <w:tabs>
          <w:tab w:val="left" w:pos="3320"/>
        </w:tabs>
        <w:spacing w:after="0" w:line="360" w:lineRule="auto"/>
        <w:jc w:val="both"/>
        <w:rPr>
          <w:rFonts w:ascii="Times New Roman" w:hAnsi="Times New Roman" w:cs="Times New Roman"/>
          <w:b/>
          <w:bCs/>
          <w:sz w:val="28"/>
          <w:szCs w:val="28"/>
        </w:rPr>
      </w:pPr>
    </w:p>
    <w:p w14:paraId="3BB70D66" w14:textId="77777777" w:rsidR="005217D4" w:rsidRDefault="005217D4">
      <w:pPr>
        <w:tabs>
          <w:tab w:val="left" w:pos="3320"/>
        </w:tabs>
        <w:spacing w:after="0" w:line="360" w:lineRule="auto"/>
        <w:jc w:val="both"/>
        <w:rPr>
          <w:rFonts w:ascii="Times New Roman" w:hAnsi="Times New Roman" w:cs="Times New Roman"/>
          <w:b/>
          <w:bCs/>
          <w:sz w:val="28"/>
          <w:szCs w:val="28"/>
        </w:rPr>
      </w:pPr>
    </w:p>
    <w:p w14:paraId="4AE6A2F0"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0" distR="0" simplePos="0" relativeHeight="251645440" behindDoc="0" locked="0" layoutInCell="1" allowOverlap="1" wp14:anchorId="1069C2D0" wp14:editId="44636613">
            <wp:simplePos x="0" y="0"/>
            <wp:positionH relativeFrom="margin">
              <wp:posOffset>1646555</wp:posOffset>
            </wp:positionH>
            <wp:positionV relativeFrom="paragraph">
              <wp:posOffset>-920115</wp:posOffset>
            </wp:positionV>
            <wp:extent cx="2505075" cy="1635125"/>
            <wp:effectExtent l="0" t="0" r="9525" b="3175"/>
            <wp:wrapNone/>
            <wp:docPr id="1049" name="Picture 1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49" name="Picture 13"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0D05A962"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2D3FC010"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1B7E6C8" w14:textId="77777777" w:rsidR="002D4822" w:rsidRDefault="00E93C5D">
      <w:pPr>
        <w:tabs>
          <w:tab w:val="left" w:pos="3320"/>
        </w:tabs>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NBU BUSINESS SCHOOL</w:t>
      </w:r>
    </w:p>
    <w:p w14:paraId="071D2648" w14:textId="77777777" w:rsidR="002D4822" w:rsidRDefault="002D4822">
      <w:pPr>
        <w:tabs>
          <w:tab w:val="left" w:pos="3320"/>
        </w:tabs>
        <w:spacing w:after="0" w:line="360" w:lineRule="auto"/>
        <w:jc w:val="center"/>
        <w:rPr>
          <w:rFonts w:ascii="Times New Roman" w:hAnsi="Times New Roman" w:cs="Times New Roman"/>
          <w:b/>
          <w:bCs/>
          <w:sz w:val="28"/>
          <w:szCs w:val="28"/>
        </w:rPr>
      </w:pPr>
    </w:p>
    <w:p w14:paraId="04523E4D" w14:textId="77777777" w:rsidR="002D4822" w:rsidRDefault="00E93C5D">
      <w:pPr>
        <w:tabs>
          <w:tab w:val="left" w:pos="3320"/>
        </w:tabs>
        <w:spacing w:after="0" w:line="360" w:lineRule="auto"/>
        <w:jc w:val="center"/>
        <w:rPr>
          <w:rFonts w:ascii="Times New Roman" w:hAnsi="Times New Roman" w:cs="Times New Roman"/>
          <w:sz w:val="28"/>
          <w:szCs w:val="28"/>
        </w:rPr>
      </w:pPr>
      <w:r>
        <w:rPr>
          <w:rFonts w:ascii="Times New Roman" w:hAnsi="Times New Roman" w:cs="Times New Roman"/>
          <w:b/>
          <w:bCs/>
          <w:sz w:val="28"/>
          <w:szCs w:val="28"/>
        </w:rPr>
        <w:t>VISION STATEMENT</w:t>
      </w:r>
    </w:p>
    <w:p w14:paraId="622CC589" w14:textId="77777777" w:rsidR="002D4822" w:rsidRDefault="002D4822">
      <w:pPr>
        <w:tabs>
          <w:tab w:val="left" w:pos="3320"/>
        </w:tabs>
        <w:spacing w:after="0" w:line="360" w:lineRule="auto"/>
        <w:jc w:val="center"/>
        <w:rPr>
          <w:rFonts w:ascii="Times New Roman" w:hAnsi="Times New Roman" w:cs="Times New Roman"/>
          <w:sz w:val="28"/>
          <w:szCs w:val="28"/>
        </w:rPr>
      </w:pPr>
    </w:p>
    <w:p w14:paraId="6AA304D8" w14:textId="77777777" w:rsidR="002D4822" w:rsidRDefault="00E93C5D">
      <w:pPr>
        <w:tabs>
          <w:tab w:val="left" w:pos="33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The Vision of the Nigerian British University is to be a world-class British University in Nigeria, anchored on academic excellence and distinguished by a robust interface between research and industry.</w:t>
      </w:r>
    </w:p>
    <w:p w14:paraId="0AFDB0E2" w14:textId="77777777" w:rsidR="002D4822" w:rsidRDefault="002D4822">
      <w:pPr>
        <w:tabs>
          <w:tab w:val="left" w:pos="1104"/>
          <w:tab w:val="left" w:pos="3320"/>
        </w:tabs>
        <w:spacing w:after="0" w:line="360" w:lineRule="auto"/>
        <w:jc w:val="both"/>
        <w:rPr>
          <w:rFonts w:ascii="Times New Roman" w:hAnsi="Times New Roman" w:cs="Times New Roman"/>
          <w:b/>
          <w:bCs/>
          <w:sz w:val="28"/>
          <w:szCs w:val="28"/>
        </w:rPr>
      </w:pPr>
    </w:p>
    <w:p w14:paraId="41777C7B" w14:textId="77777777" w:rsidR="002D4822" w:rsidRDefault="00E93C5D">
      <w:pPr>
        <w:tabs>
          <w:tab w:val="left" w:pos="1104"/>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MISSION STATEMENT</w:t>
      </w:r>
    </w:p>
    <w:p w14:paraId="1FEF653C" w14:textId="77777777" w:rsidR="002D4822" w:rsidRDefault="00E93C5D">
      <w:pPr>
        <w:tabs>
          <w:tab w:val="left" w:pos="33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The mission of Nigerian British University is to develop globally competitive graduates by offering proactive and distinctive research opportunities, a learning and professional mentoring environment with adequate international collaborations, as well as commitment to vibrant industrial engagement to ensure practical and relevant academic experiences.</w:t>
      </w:r>
    </w:p>
    <w:p w14:paraId="3E0B6D83" w14:textId="77777777" w:rsidR="002D4822" w:rsidRDefault="002D4822">
      <w:pPr>
        <w:tabs>
          <w:tab w:val="left" w:pos="3320"/>
        </w:tabs>
        <w:spacing w:after="0" w:line="360" w:lineRule="auto"/>
        <w:jc w:val="both"/>
        <w:rPr>
          <w:rFonts w:ascii="Times New Roman" w:hAnsi="Times New Roman" w:cs="Times New Roman"/>
          <w:sz w:val="28"/>
          <w:szCs w:val="28"/>
        </w:rPr>
      </w:pPr>
    </w:p>
    <w:p w14:paraId="577515B4" w14:textId="77777777" w:rsidR="002D4822" w:rsidRDefault="00E93C5D">
      <w:pPr>
        <w:tabs>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PHILOSOPHY</w:t>
      </w:r>
    </w:p>
    <w:p w14:paraId="41CE6F6F" w14:textId="77777777" w:rsidR="002D4822" w:rsidRDefault="00E93C5D">
      <w:pPr>
        <w:tabs>
          <w:tab w:val="left" w:pos="33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The Philosophy of the Nigerian British University is based on its core values of mentorship, academic dynamism, professional integrity, equity, and diversity. These values aim to inspire self-motivation and excellence as a prerequisite for building an enviable professional career.</w:t>
      </w:r>
    </w:p>
    <w:p w14:paraId="2795D562"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3A27E532"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27908BC7"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6F4F183F"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4862299D"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78E34845"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42586FE9" w14:textId="77777777" w:rsidR="002D4822" w:rsidRDefault="00E93C5D">
      <w:pPr>
        <w:tabs>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0" distR="0" simplePos="0" relativeHeight="251646464" behindDoc="0" locked="0" layoutInCell="1" allowOverlap="1" wp14:anchorId="344FCFCE" wp14:editId="74E3D0B3">
            <wp:simplePos x="0" y="0"/>
            <wp:positionH relativeFrom="column">
              <wp:posOffset>1363980</wp:posOffset>
            </wp:positionH>
            <wp:positionV relativeFrom="paragraph">
              <wp:posOffset>-327660</wp:posOffset>
            </wp:positionV>
            <wp:extent cx="2505075" cy="1635125"/>
            <wp:effectExtent l="0" t="0" r="9525" b="3175"/>
            <wp:wrapNone/>
            <wp:docPr id="1050" name="Picture 5"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0" name="Picture 5"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55CA0666"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42645F35"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1FA53A2A"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20B522CB"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60048ECD"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29E72C22" w14:textId="77777777" w:rsidR="002D4822" w:rsidRDefault="00E93C5D">
      <w:pPr>
        <w:tabs>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In line with the NBU Vision and Mission Statements above, the Mission and Vision of NBU Business School are</w:t>
      </w:r>
      <w:r>
        <w:rPr>
          <w:rFonts w:ascii="Times New Roman" w:hAnsi="Times New Roman" w:cs="Times New Roman"/>
          <w:b/>
          <w:bCs/>
          <w:sz w:val="28"/>
          <w:szCs w:val="28"/>
          <w:lang w:val="en-US"/>
        </w:rPr>
        <w:t xml:space="preserve"> as follows:</w:t>
      </w:r>
    </w:p>
    <w:p w14:paraId="2494F024" w14:textId="77777777" w:rsidR="002D4822" w:rsidRDefault="00E93C5D">
      <w:pPr>
        <w:tabs>
          <w:tab w:val="left" w:pos="3320"/>
        </w:tabs>
        <w:spacing w:after="0" w:line="360" w:lineRule="auto"/>
        <w:ind w:left="1440"/>
        <w:jc w:val="both"/>
        <w:rPr>
          <w:rFonts w:ascii="Times New Roman" w:hAnsi="Times New Roman" w:cs="Times New Roman"/>
          <w:b/>
          <w:bCs/>
          <w:sz w:val="28"/>
          <w:szCs w:val="28"/>
        </w:rPr>
      </w:pPr>
      <w:r>
        <w:rPr>
          <w:rFonts w:ascii="Times New Roman" w:hAnsi="Times New Roman" w:cs="Times New Roman"/>
          <w:b/>
          <w:bCs/>
          <w:sz w:val="28"/>
          <w:szCs w:val="28"/>
        </w:rPr>
        <w:t xml:space="preserve">                      Our Vision</w:t>
      </w:r>
    </w:p>
    <w:p w14:paraId="00CD5C1D" w14:textId="77777777" w:rsidR="002D4822" w:rsidRDefault="00E93C5D">
      <w:pPr>
        <w:tabs>
          <w:tab w:val="left" w:pos="33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To be a globally recognized business school, fostering innovative leaders who transform businesses and ethical practices for the betterment of the society.</w:t>
      </w:r>
    </w:p>
    <w:p w14:paraId="61537F81" w14:textId="77777777" w:rsidR="002D4822" w:rsidRDefault="00E93C5D">
      <w:pPr>
        <w:tabs>
          <w:tab w:val="left" w:pos="3320"/>
        </w:tabs>
        <w:spacing w:after="0" w:line="360" w:lineRule="auto"/>
        <w:ind w:left="1440"/>
        <w:jc w:val="both"/>
        <w:rPr>
          <w:rFonts w:ascii="Times New Roman" w:hAnsi="Times New Roman" w:cs="Times New Roman"/>
          <w:b/>
          <w:bCs/>
          <w:sz w:val="28"/>
          <w:szCs w:val="28"/>
        </w:rPr>
      </w:pPr>
      <w:r>
        <w:rPr>
          <w:rFonts w:ascii="Times New Roman" w:hAnsi="Times New Roman" w:cs="Times New Roman"/>
          <w:b/>
          <w:bCs/>
          <w:sz w:val="28"/>
          <w:szCs w:val="28"/>
        </w:rPr>
        <w:t xml:space="preserve">                         Our mission</w:t>
      </w:r>
    </w:p>
    <w:p w14:paraId="5B4F4FD4" w14:textId="77777777" w:rsidR="002D4822" w:rsidRDefault="00E93C5D">
      <w:pPr>
        <w:tabs>
          <w:tab w:val="left" w:pos="33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Our mission is to provide world-class business education and research that empowers students, supports economic development, and engages with communities to promote responsible and inclusive leadership.</w:t>
      </w:r>
    </w:p>
    <w:p w14:paraId="0CB666C3" w14:textId="77777777" w:rsidR="002D4822" w:rsidRDefault="002D4822">
      <w:pPr>
        <w:tabs>
          <w:tab w:val="left" w:pos="3320"/>
        </w:tabs>
        <w:spacing w:after="0" w:line="360" w:lineRule="auto"/>
        <w:ind w:left="1440"/>
        <w:jc w:val="both"/>
        <w:rPr>
          <w:rFonts w:ascii="Times New Roman" w:hAnsi="Times New Roman" w:cs="Times New Roman"/>
          <w:b/>
          <w:bCs/>
          <w:sz w:val="28"/>
          <w:szCs w:val="28"/>
        </w:rPr>
      </w:pPr>
    </w:p>
    <w:p w14:paraId="4C910C26" w14:textId="77777777" w:rsidR="002D4822" w:rsidRDefault="00E93C5D">
      <w:pPr>
        <w:tabs>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Our Objectives</w:t>
      </w:r>
    </w:p>
    <w:p w14:paraId="738BE851" w14:textId="77777777" w:rsidR="002D4822" w:rsidRDefault="00E93C5D">
      <w:pPr>
        <w:tabs>
          <w:tab w:val="left" w:pos="332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To continuously update the technical skills and competences of students through quality teaching, research and practical learning in order to enhance productivity, wealth maximization and social responsiveness.</w:t>
      </w:r>
    </w:p>
    <w:p w14:paraId="595C5573"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4646F784"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2B925B85"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28CDCB9E"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7A093F1E"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4FC7501E"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2C59703B"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7E335F65"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13DFAF56"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075643A6"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136DDCC6" w14:textId="77777777" w:rsidR="002D4822" w:rsidRDefault="00E93C5D">
      <w:pPr>
        <w:tabs>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47488" behindDoc="0" locked="0" layoutInCell="1" allowOverlap="1" wp14:anchorId="62CA4C13" wp14:editId="05D56839">
            <wp:simplePos x="0" y="0"/>
            <wp:positionH relativeFrom="column">
              <wp:posOffset>1511300</wp:posOffset>
            </wp:positionH>
            <wp:positionV relativeFrom="paragraph">
              <wp:posOffset>-534035</wp:posOffset>
            </wp:positionV>
            <wp:extent cx="2505075" cy="1635125"/>
            <wp:effectExtent l="0" t="0" r="9525" b="3175"/>
            <wp:wrapNone/>
            <wp:docPr id="1051" name="Picture 1"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1" name="Picture 1"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8BB4482"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4340325A"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10D87BBE"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5C0FE1B8"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68532470" w14:textId="77777777" w:rsidR="002D4822" w:rsidRDefault="00E93C5D">
      <w:pPr>
        <w:tabs>
          <w:tab w:val="left" w:pos="3320"/>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NBU BUSINESS SCHOOL</w:t>
      </w:r>
    </w:p>
    <w:p w14:paraId="58A9B94C"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Short Courses Offered under Business School</w:t>
      </w:r>
    </w:p>
    <w:p w14:paraId="023685EF"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00BCD5D4"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NBU Business School is a university-based Business School that offers a wide range of professional and academic programs in the field of business.</w:t>
      </w:r>
    </w:p>
    <w:p w14:paraId="6763DBBD"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t>The academics at NBU Business School are characterized by a combination of rigorous coursework, practical teaching and research, experiential learning opportunities, and collaboration with faculty (Professors, Associate Professors, Senior Academics and PhD Students) and industry professionals. The school emphasizes an interdisciplinary and global approach to business education, preparing students for success in the rapidly evolving global business environment.</w:t>
      </w:r>
    </w:p>
    <w:p w14:paraId="7CF1DB8F"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t>Moreover, the school offers numerous resources for career development, including internship opportunities, mentorship programs, and networking events. This focus on practical application and professional development ensures that students are well-prepared for their future careers.</w:t>
      </w:r>
    </w:p>
    <w:p w14:paraId="6580FE59"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t>Overall, the academics at NBU Business School aim to foster intellectual curiosity, innovation, and ethical decision-making, providing students with the knowledge and skills necessary to excel in the business world.</w:t>
      </w:r>
    </w:p>
    <w:p w14:paraId="20AA90D9"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NBU </w:t>
      </w:r>
      <w:r>
        <w:rPr>
          <w:rFonts w:ascii="Times New Roman" w:hAnsi="Times New Roman" w:cs="Times New Roman"/>
          <w:b/>
          <w:bCs/>
          <w:sz w:val="28"/>
          <w:szCs w:val="28"/>
        </w:rPr>
        <w:t xml:space="preserve">Business School </w:t>
      </w:r>
      <w:r>
        <w:rPr>
          <w:rFonts w:ascii="Times New Roman" w:hAnsi="Times New Roman" w:cs="Times New Roman"/>
          <w:sz w:val="28"/>
          <w:szCs w:val="28"/>
        </w:rPr>
        <w:t>shall coordinate courses across Faculties, relevant for the award of postgraduate degrees in Business, Diplomas and Certificates and shall be responsible for the coordination of NBU’s Strategic Foreign Collaboration, Partnerships and Affiliations.</w:t>
      </w:r>
    </w:p>
    <w:p w14:paraId="4A83999E" w14:textId="77777777" w:rsidR="002D4822" w:rsidRDefault="002D4822">
      <w:pPr>
        <w:spacing w:after="0" w:line="360" w:lineRule="auto"/>
        <w:jc w:val="both"/>
        <w:rPr>
          <w:rFonts w:ascii="Times New Roman" w:hAnsi="Times New Roman" w:cs="Times New Roman"/>
          <w:sz w:val="28"/>
          <w:szCs w:val="28"/>
        </w:rPr>
      </w:pPr>
    </w:p>
    <w:p w14:paraId="35A9127F" w14:textId="77777777" w:rsidR="002D4822" w:rsidRDefault="002D4822">
      <w:pPr>
        <w:spacing w:after="0" w:line="360" w:lineRule="auto"/>
        <w:jc w:val="both"/>
        <w:rPr>
          <w:rFonts w:ascii="Times New Roman" w:hAnsi="Times New Roman" w:cs="Times New Roman"/>
          <w:sz w:val="28"/>
          <w:szCs w:val="28"/>
        </w:rPr>
      </w:pPr>
    </w:p>
    <w:p w14:paraId="323772A5" w14:textId="77777777" w:rsidR="002D4822" w:rsidRDefault="002D4822">
      <w:pPr>
        <w:spacing w:after="0" w:line="360" w:lineRule="auto"/>
        <w:jc w:val="both"/>
        <w:rPr>
          <w:rFonts w:ascii="Times New Roman" w:hAnsi="Times New Roman" w:cs="Times New Roman"/>
          <w:sz w:val="28"/>
          <w:szCs w:val="28"/>
        </w:rPr>
      </w:pPr>
    </w:p>
    <w:p w14:paraId="1435FBFC" w14:textId="77777777" w:rsidR="002D4822" w:rsidRDefault="00E93C5D">
      <w:pPr>
        <w:pStyle w:val="Footer"/>
        <w:numPr>
          <w:ilvl w:val="0"/>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Nature of Awards</w:t>
      </w:r>
    </w:p>
    <w:p w14:paraId="7610B66E"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Graduates from NBU Business School shall be awarded any of the following with respect to their course of study in the Business School:</w:t>
      </w:r>
    </w:p>
    <w:p w14:paraId="7A338987" w14:textId="77777777" w:rsidR="002D4822" w:rsidRDefault="00E93C5D">
      <w:pPr>
        <w:pStyle w:val="Foote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Certificate of attendance for Short Courses</w:t>
      </w:r>
    </w:p>
    <w:p w14:paraId="262FEBB8" w14:textId="77777777" w:rsidR="002D4822" w:rsidRDefault="00E93C5D">
      <w:pPr>
        <w:pStyle w:val="Footer"/>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8"/>
          <w:szCs w:val="28"/>
        </w:rPr>
        <w:t>Certificate Courses</w:t>
      </w:r>
    </w:p>
    <w:p w14:paraId="1772A612" w14:textId="77777777" w:rsidR="002D4822" w:rsidRDefault="00E93C5D">
      <w:pPr>
        <w:pStyle w:val="Footer"/>
        <w:numPr>
          <w:ilvl w:val="0"/>
          <w:numId w:val="2"/>
        </w:numPr>
        <w:spacing w:line="360" w:lineRule="auto"/>
        <w:jc w:val="both"/>
        <w:rPr>
          <w:rFonts w:ascii="Times New Roman" w:hAnsi="Times New Roman" w:cs="Times New Roman"/>
          <w:b/>
          <w:bCs/>
          <w:sz w:val="28"/>
          <w:szCs w:val="28"/>
        </w:rPr>
      </w:pPr>
      <w:r>
        <w:rPr>
          <w:rFonts w:ascii="Times New Roman" w:hAnsi="Times New Roman" w:cs="Times New Roman"/>
          <w:sz w:val="28"/>
          <w:szCs w:val="28"/>
        </w:rPr>
        <w:t>Diploma</w:t>
      </w:r>
    </w:p>
    <w:p w14:paraId="2459CB2B" w14:textId="77777777" w:rsidR="002D4822" w:rsidRDefault="00E93C5D">
      <w:pPr>
        <w:jc w:val="both"/>
        <w:rPr>
          <w:rFonts w:ascii="Times New Roman" w:hAnsi="Times New Roman" w:cs="Times New Roman"/>
          <w:b/>
          <w:sz w:val="28"/>
          <w:szCs w:val="28"/>
        </w:rPr>
      </w:pPr>
      <w:r>
        <w:rPr>
          <w:rFonts w:ascii="Times New Roman" w:hAnsi="Times New Roman" w:cs="Times New Roman"/>
          <w:b/>
          <w:sz w:val="28"/>
          <w:szCs w:val="28"/>
        </w:rPr>
        <w:t>Mode of Study and Specifications</w:t>
      </w:r>
    </w:p>
    <w:p w14:paraId="23D4072A" w14:textId="77777777" w:rsidR="002D4822" w:rsidRDefault="00E93C5D">
      <w:pPr>
        <w:pStyle w:val="Footer"/>
        <w:numPr>
          <w:ilvl w:val="0"/>
          <w:numId w:val="3"/>
        </w:numPr>
        <w:spacing w:after="160" w:line="276" w:lineRule="auto"/>
        <w:jc w:val="both"/>
        <w:rPr>
          <w:rFonts w:ascii="Times New Roman" w:hAnsi="Times New Roman" w:cs="Times New Roman"/>
          <w:sz w:val="28"/>
          <w:szCs w:val="28"/>
        </w:rPr>
      </w:pPr>
      <w:r>
        <w:rPr>
          <w:rFonts w:ascii="Times New Roman" w:hAnsi="Times New Roman" w:cs="Times New Roman"/>
          <w:sz w:val="28"/>
          <w:szCs w:val="28"/>
        </w:rPr>
        <w:t>Onsite- Full Time</w:t>
      </w:r>
    </w:p>
    <w:p w14:paraId="1823A83B" w14:textId="77777777" w:rsidR="002D4822" w:rsidRDefault="00E93C5D">
      <w:pPr>
        <w:pStyle w:val="Footer"/>
        <w:numPr>
          <w:ilvl w:val="0"/>
          <w:numId w:val="3"/>
        </w:numPr>
        <w:spacing w:after="160" w:line="276" w:lineRule="auto"/>
        <w:jc w:val="both"/>
        <w:rPr>
          <w:rFonts w:ascii="Times New Roman" w:hAnsi="Times New Roman" w:cs="Times New Roman"/>
          <w:sz w:val="28"/>
          <w:szCs w:val="28"/>
        </w:rPr>
      </w:pPr>
      <w:r>
        <w:rPr>
          <w:rFonts w:ascii="Times New Roman" w:hAnsi="Times New Roman" w:cs="Times New Roman"/>
          <w:sz w:val="28"/>
          <w:szCs w:val="28"/>
        </w:rPr>
        <w:t>Onsite- Part time</w:t>
      </w:r>
    </w:p>
    <w:p w14:paraId="2AF9AE56" w14:textId="77777777" w:rsidR="002D4822" w:rsidRDefault="00E93C5D">
      <w:pPr>
        <w:pStyle w:val="Footer"/>
        <w:numPr>
          <w:ilvl w:val="0"/>
          <w:numId w:val="3"/>
        </w:numPr>
        <w:spacing w:after="160" w:line="276" w:lineRule="auto"/>
        <w:jc w:val="both"/>
        <w:rPr>
          <w:rFonts w:ascii="Times New Roman" w:hAnsi="Times New Roman" w:cs="Times New Roman"/>
          <w:sz w:val="28"/>
          <w:szCs w:val="28"/>
        </w:rPr>
      </w:pPr>
      <w:r>
        <w:rPr>
          <w:rFonts w:ascii="Times New Roman" w:hAnsi="Times New Roman" w:cs="Times New Roman"/>
          <w:sz w:val="28"/>
          <w:szCs w:val="28"/>
        </w:rPr>
        <w:t>Online- Full Time</w:t>
      </w:r>
    </w:p>
    <w:p w14:paraId="47A1D6FC" w14:textId="77777777" w:rsidR="002D4822" w:rsidRDefault="00E93C5D">
      <w:pPr>
        <w:pStyle w:val="Footer"/>
        <w:numPr>
          <w:ilvl w:val="0"/>
          <w:numId w:val="3"/>
        </w:numPr>
        <w:spacing w:after="160" w:line="276" w:lineRule="auto"/>
        <w:jc w:val="both"/>
        <w:rPr>
          <w:rFonts w:ascii="Times New Roman" w:hAnsi="Times New Roman" w:cs="Times New Roman"/>
          <w:sz w:val="28"/>
          <w:szCs w:val="28"/>
        </w:rPr>
      </w:pPr>
      <w:r>
        <w:rPr>
          <w:rFonts w:ascii="Times New Roman" w:hAnsi="Times New Roman" w:cs="Times New Roman"/>
          <w:sz w:val="28"/>
          <w:szCs w:val="28"/>
        </w:rPr>
        <w:t>Onsite- Part Time</w:t>
      </w:r>
    </w:p>
    <w:p w14:paraId="26C14ECD" w14:textId="77777777" w:rsidR="002D4822" w:rsidRDefault="00E93C5D">
      <w:pPr>
        <w:pStyle w:val="Footer"/>
        <w:numPr>
          <w:ilvl w:val="0"/>
          <w:numId w:val="3"/>
        </w:numPr>
        <w:spacing w:after="160" w:line="276" w:lineRule="auto"/>
        <w:jc w:val="both"/>
        <w:rPr>
          <w:rFonts w:ascii="Times New Roman" w:hAnsi="Times New Roman" w:cs="Times New Roman"/>
          <w:sz w:val="28"/>
          <w:szCs w:val="28"/>
        </w:rPr>
      </w:pPr>
      <w:r>
        <w:rPr>
          <w:rFonts w:ascii="Times New Roman" w:hAnsi="Times New Roman" w:cs="Times New Roman"/>
          <w:sz w:val="28"/>
          <w:szCs w:val="28"/>
        </w:rPr>
        <w:t>Blended</w:t>
      </w:r>
    </w:p>
    <w:p w14:paraId="60F8CC5D" w14:textId="77777777" w:rsidR="002D4822" w:rsidRDefault="00E93C5D">
      <w:pPr>
        <w:pStyle w:val="Footer"/>
        <w:numPr>
          <w:ilvl w:val="0"/>
          <w:numId w:val="3"/>
        </w:numPr>
        <w:spacing w:after="160" w:line="276" w:lineRule="auto"/>
        <w:jc w:val="both"/>
        <w:rPr>
          <w:rFonts w:ascii="Times New Roman" w:hAnsi="Times New Roman" w:cs="Times New Roman"/>
          <w:sz w:val="28"/>
          <w:szCs w:val="28"/>
        </w:rPr>
      </w:pPr>
      <w:r>
        <w:rPr>
          <w:rFonts w:ascii="Times New Roman" w:hAnsi="Times New Roman" w:cs="Times New Roman"/>
          <w:sz w:val="28"/>
          <w:szCs w:val="28"/>
        </w:rPr>
        <w:t>Weekend</w:t>
      </w:r>
    </w:p>
    <w:p w14:paraId="43C4E6F9"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Marketing and Advertising Strategies</w:t>
      </w:r>
    </w:p>
    <w:p w14:paraId="73DDBA77"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The marketing and advertising strategies will take into consideration the marketing objectives, the nature of the market and the target audience being served and market segmentation. Above all, the necessary leverage of advertising platforms such as Facebook, LinkedIn, Instagram, You Tube, Twitter and Business WhatsApp will be maximally exploited. Besides the forgoing social media advertisement, we shall also use the most effective advertising channels and tactics such as billboard, Television, Radio, Print Media, personal contacts, that is, using personal interaction and relationship with </w:t>
      </w:r>
      <w:r>
        <w:rPr>
          <w:rFonts w:ascii="Times New Roman" w:hAnsi="Times New Roman" w:cs="Times New Roman"/>
          <w:b/>
          <w:bCs/>
          <w:sz w:val="28"/>
          <w:szCs w:val="28"/>
        </w:rPr>
        <w:t xml:space="preserve">well-designed flyers </w:t>
      </w:r>
      <w:r>
        <w:rPr>
          <w:rFonts w:ascii="Times New Roman" w:hAnsi="Times New Roman" w:cs="Times New Roman"/>
          <w:sz w:val="28"/>
          <w:szCs w:val="28"/>
        </w:rPr>
        <w:t xml:space="preserve">to reach our target audience. Effective, consistent, and clear message that resonates and re-echoes with the target audience and supports the marketing objective, will also be used. With these advertising strategies, we shall take our products and services to the door steps of our target audience in their various trade associations </w:t>
      </w:r>
      <w:r>
        <w:rPr>
          <w:rFonts w:ascii="Times New Roman" w:hAnsi="Times New Roman" w:cs="Times New Roman"/>
          <w:sz w:val="28"/>
          <w:szCs w:val="28"/>
        </w:rPr>
        <w:lastRenderedPageBreak/>
        <w:t>in each of the state to convince them of the need to train various target audience especially the masters and their servants in order to enable each party achieve his or her goal.</w:t>
      </w:r>
    </w:p>
    <w:p w14:paraId="1C476989" w14:textId="77777777" w:rsidR="002D4822" w:rsidRDefault="002D4822">
      <w:pPr>
        <w:spacing w:after="0" w:line="360" w:lineRule="auto"/>
        <w:jc w:val="both"/>
        <w:rPr>
          <w:rFonts w:ascii="Times New Roman" w:hAnsi="Times New Roman" w:cs="Times New Roman"/>
          <w:sz w:val="28"/>
          <w:szCs w:val="28"/>
        </w:rPr>
      </w:pPr>
    </w:p>
    <w:p w14:paraId="7AA85B72" w14:textId="77777777" w:rsidR="002D4822" w:rsidRDefault="00E93C5D">
      <w:pPr>
        <w:pStyle w:val="Footer"/>
        <w:numPr>
          <w:ilvl w:val="0"/>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Courses</w:t>
      </w:r>
    </w:p>
    <w:p w14:paraId="27C92AD6"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The Business School will only float courses as approved by the Senate which are the University take-off courses such as follows:</w:t>
      </w:r>
    </w:p>
    <w:p w14:paraId="6B7D287C"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sz w:val="28"/>
          <w:szCs w:val="28"/>
        </w:rPr>
        <w:t>NBU Business School will rely on the available Lecturers from the relevant faculties that have courses floated in the Business School. However, subject matter experts from the Industries and Visiting Academics as may be approved by the Senate on the recommendation by the NBU Business School Board shall be deployed.</w:t>
      </w:r>
    </w:p>
    <w:p w14:paraId="3B870798" w14:textId="77777777" w:rsidR="002D4822" w:rsidRDefault="002D4822">
      <w:pPr>
        <w:pStyle w:val="Footer"/>
        <w:spacing w:line="360" w:lineRule="auto"/>
        <w:jc w:val="both"/>
        <w:rPr>
          <w:rFonts w:ascii="Times New Roman" w:hAnsi="Times New Roman" w:cs="Times New Roman"/>
          <w:b/>
          <w:bCs/>
          <w:sz w:val="28"/>
          <w:szCs w:val="28"/>
        </w:rPr>
      </w:pPr>
    </w:p>
    <w:p w14:paraId="463B3772" w14:textId="77777777" w:rsidR="002D4822" w:rsidRDefault="00E93C5D">
      <w:pPr>
        <w:pStyle w:val="Footer"/>
        <w:numPr>
          <w:ilvl w:val="0"/>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NBU Business School Board</w:t>
      </w:r>
    </w:p>
    <w:p w14:paraId="68CAF976"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There shall be established </w:t>
      </w:r>
      <w:r>
        <w:rPr>
          <w:rFonts w:ascii="Times New Roman" w:hAnsi="Times New Roman" w:cs="Times New Roman"/>
          <w:b/>
          <w:bCs/>
          <w:sz w:val="28"/>
          <w:szCs w:val="28"/>
        </w:rPr>
        <w:t>NBU Business School Board,</w:t>
      </w:r>
      <w:r>
        <w:rPr>
          <w:rFonts w:ascii="Times New Roman" w:hAnsi="Times New Roman" w:cs="Times New Roman"/>
          <w:sz w:val="28"/>
          <w:szCs w:val="28"/>
        </w:rPr>
        <w:t xml:space="preserve"> which, subject to the direction of the Vice-Chancellor, shall: -</w:t>
      </w:r>
    </w:p>
    <w:p w14:paraId="4DD11708" w14:textId="77777777" w:rsidR="002D4822" w:rsidRDefault="00E93C5D">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Regulate the teaching and study of, and the conduct of examinations connected with, the subjects assigned to the </w:t>
      </w:r>
      <w:r>
        <w:rPr>
          <w:rFonts w:ascii="Times New Roman" w:hAnsi="Times New Roman" w:cs="Times New Roman"/>
          <w:b/>
          <w:bCs/>
          <w:sz w:val="28"/>
          <w:szCs w:val="28"/>
        </w:rPr>
        <w:t>Business School</w:t>
      </w:r>
      <w:r>
        <w:rPr>
          <w:rFonts w:ascii="Times New Roman" w:hAnsi="Times New Roman" w:cs="Times New Roman"/>
          <w:sz w:val="28"/>
          <w:szCs w:val="28"/>
        </w:rPr>
        <w:t>.</w:t>
      </w:r>
    </w:p>
    <w:p w14:paraId="696D6EB6" w14:textId="77777777" w:rsidR="002D4822" w:rsidRDefault="00E93C5D">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Advice and report to the Senate on all matters relating to the organization of education, teaching and research in the subjects of the </w:t>
      </w:r>
      <w:r>
        <w:rPr>
          <w:rFonts w:ascii="Times New Roman" w:hAnsi="Times New Roman" w:cs="Times New Roman"/>
          <w:b/>
          <w:bCs/>
          <w:sz w:val="28"/>
          <w:szCs w:val="28"/>
        </w:rPr>
        <w:t>Business School</w:t>
      </w:r>
      <w:r>
        <w:rPr>
          <w:rFonts w:ascii="Times New Roman" w:hAnsi="Times New Roman" w:cs="Times New Roman"/>
          <w:sz w:val="28"/>
          <w:szCs w:val="28"/>
        </w:rPr>
        <w:t xml:space="preserve"> examinations;</w:t>
      </w:r>
    </w:p>
    <w:p w14:paraId="263D3008" w14:textId="77777777" w:rsidR="002D4822" w:rsidRDefault="00E93C5D">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Consider the progress and conduct of students in their teaching and research units and report thereon;</w:t>
      </w:r>
    </w:p>
    <w:p w14:paraId="14687CAC" w14:textId="77777777" w:rsidR="002D4822" w:rsidRDefault="00E93C5D">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Recommend to the Senate, persons for appointment as examiners;</w:t>
      </w:r>
    </w:p>
    <w:p w14:paraId="07839D31" w14:textId="77777777" w:rsidR="002D4822" w:rsidRDefault="00E93C5D">
      <w:pPr>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Make recommendation to senate on regulations dealing with syllabuses, courses of study and examinations for Degrees, Diplomas, Certificates, and other </w:t>
      </w:r>
      <w:r>
        <w:rPr>
          <w:rFonts w:ascii="Times New Roman" w:hAnsi="Times New Roman" w:cs="Times New Roman"/>
          <w:sz w:val="28"/>
          <w:szCs w:val="28"/>
        </w:rPr>
        <w:lastRenderedPageBreak/>
        <w:t>distinctions in the Business School or with any other matters relating to the academic work of the Business School</w:t>
      </w:r>
    </w:p>
    <w:p w14:paraId="5F3217F2" w14:textId="77777777" w:rsidR="002D4822" w:rsidRDefault="00E93C5D">
      <w:pPr>
        <w:numPr>
          <w:ilvl w:val="0"/>
          <w:numId w:val="5"/>
        </w:numPr>
        <w:spacing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To make recommendations to the senate for the award of Degrees (other than Honorary Degrees) Diplomas, Certificates, and other distinctions in the </w:t>
      </w:r>
      <w:r>
        <w:rPr>
          <w:rFonts w:ascii="Times New Roman" w:hAnsi="Times New Roman" w:cs="Times New Roman"/>
          <w:b/>
          <w:bCs/>
          <w:sz w:val="28"/>
          <w:szCs w:val="28"/>
        </w:rPr>
        <w:t>Business School</w:t>
      </w:r>
      <w:r>
        <w:rPr>
          <w:rFonts w:ascii="Times New Roman" w:hAnsi="Times New Roman" w:cs="Times New Roman"/>
          <w:sz w:val="28"/>
          <w:szCs w:val="28"/>
        </w:rPr>
        <w:t>.</w:t>
      </w:r>
    </w:p>
    <w:p w14:paraId="1FCD9321" w14:textId="77777777" w:rsidR="002D4822" w:rsidRDefault="00E93C5D">
      <w:pPr>
        <w:numPr>
          <w:ilvl w:val="0"/>
          <w:numId w:val="5"/>
        </w:numPr>
        <w:spacing w:line="360" w:lineRule="auto"/>
        <w:jc w:val="both"/>
        <w:rPr>
          <w:rFonts w:ascii="Times New Roman" w:hAnsi="Times New Roman" w:cs="Times New Roman"/>
          <w:b/>
          <w:bCs/>
          <w:sz w:val="28"/>
          <w:szCs w:val="28"/>
        </w:rPr>
      </w:pPr>
      <w:r>
        <w:rPr>
          <w:rFonts w:ascii="Times New Roman" w:hAnsi="Times New Roman" w:cs="Times New Roman"/>
          <w:sz w:val="28"/>
          <w:szCs w:val="28"/>
        </w:rPr>
        <w:t xml:space="preserve">To ensure that the </w:t>
      </w:r>
      <w:r>
        <w:rPr>
          <w:rFonts w:ascii="Times New Roman" w:hAnsi="Times New Roman" w:cs="Times New Roman"/>
          <w:b/>
          <w:bCs/>
          <w:sz w:val="28"/>
          <w:szCs w:val="28"/>
        </w:rPr>
        <w:t>Business School</w:t>
      </w:r>
      <w:r>
        <w:rPr>
          <w:rFonts w:ascii="Times New Roman" w:hAnsi="Times New Roman" w:cs="Times New Roman"/>
          <w:sz w:val="28"/>
          <w:szCs w:val="28"/>
        </w:rPr>
        <w:t xml:space="preserve"> courses are suitable and appropriate for the realization of the University's objectives; and</w:t>
      </w:r>
    </w:p>
    <w:p w14:paraId="2C922844" w14:textId="77777777" w:rsidR="002D4822" w:rsidRDefault="00E93C5D">
      <w:pPr>
        <w:numPr>
          <w:ilvl w:val="0"/>
          <w:numId w:val="5"/>
        </w:numPr>
        <w:spacing w:line="360" w:lineRule="auto"/>
        <w:jc w:val="both"/>
        <w:rPr>
          <w:rFonts w:ascii="Times New Roman" w:hAnsi="Times New Roman" w:cs="Times New Roman"/>
          <w:b/>
          <w:bCs/>
          <w:sz w:val="28"/>
          <w:szCs w:val="28"/>
        </w:rPr>
      </w:pPr>
      <w:r>
        <w:rPr>
          <w:rFonts w:ascii="Times New Roman" w:hAnsi="Times New Roman" w:cs="Times New Roman"/>
          <w:sz w:val="28"/>
          <w:szCs w:val="28"/>
        </w:rPr>
        <w:t>Advice the Senate or the Vice-Chancellor on any matter referred to it by the Senate or the vice-chancellor.</w:t>
      </w:r>
    </w:p>
    <w:p w14:paraId="7E1F72EB"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Membership of the Faculty Board</w:t>
      </w:r>
    </w:p>
    <w:p w14:paraId="1788A6BF"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i. Dean of the NBU Business School – Chairman</w:t>
      </w:r>
    </w:p>
    <w:p w14:paraId="7071AD26"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ii. Heads of Departments whose courses are floated in the Business School</w:t>
      </w:r>
    </w:p>
    <w:p w14:paraId="540C7ABF"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iii. The Representative of each Faculty whose courses are floated in the Business School</w:t>
      </w:r>
    </w:p>
    <w:p w14:paraId="7DCDD99C"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iv. One Representative of each cognate institute of the University</w:t>
      </w:r>
    </w:p>
    <w:p w14:paraId="5D2228E9"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v. The University Librarian or his representative</w:t>
      </w:r>
    </w:p>
    <w:p w14:paraId="02885A93"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vi. The NBU Business School Officer/Admin, representing the Registrar – Secretary</w:t>
      </w:r>
    </w:p>
    <w:p w14:paraId="44076A68"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Quorum: </w:t>
      </w:r>
      <w:r>
        <w:rPr>
          <w:rFonts w:ascii="Times New Roman" w:hAnsi="Times New Roman" w:cs="Times New Roman"/>
          <w:sz w:val="28"/>
          <w:szCs w:val="28"/>
        </w:rPr>
        <w:t>40% of its membership rounded off to the next higher whole number including the Chairman or his representative.</w:t>
      </w:r>
    </w:p>
    <w:p w14:paraId="6B89E9AE" w14:textId="77777777" w:rsidR="002D4822" w:rsidRDefault="002D4822">
      <w:pPr>
        <w:spacing w:line="360" w:lineRule="auto"/>
        <w:jc w:val="both"/>
        <w:rPr>
          <w:rFonts w:ascii="Times New Roman" w:hAnsi="Times New Roman" w:cs="Times New Roman"/>
          <w:b/>
          <w:bCs/>
          <w:sz w:val="28"/>
          <w:szCs w:val="28"/>
        </w:rPr>
      </w:pPr>
    </w:p>
    <w:p w14:paraId="24D69726" w14:textId="77777777" w:rsidR="002D4822" w:rsidRDefault="002D4822">
      <w:pPr>
        <w:spacing w:line="360" w:lineRule="auto"/>
        <w:jc w:val="both"/>
        <w:rPr>
          <w:rFonts w:ascii="Times New Roman" w:hAnsi="Times New Roman" w:cs="Times New Roman"/>
          <w:b/>
          <w:bCs/>
          <w:sz w:val="28"/>
          <w:szCs w:val="28"/>
        </w:rPr>
      </w:pPr>
    </w:p>
    <w:p w14:paraId="577145AD" w14:textId="77777777" w:rsidR="002D4822" w:rsidRDefault="002D4822">
      <w:pPr>
        <w:spacing w:line="360" w:lineRule="auto"/>
        <w:jc w:val="both"/>
        <w:rPr>
          <w:rFonts w:ascii="Times New Roman" w:hAnsi="Times New Roman" w:cs="Times New Roman"/>
          <w:b/>
          <w:bCs/>
          <w:sz w:val="28"/>
          <w:szCs w:val="28"/>
        </w:rPr>
      </w:pPr>
    </w:p>
    <w:p w14:paraId="2F8AD285" w14:textId="77777777" w:rsidR="002D4822" w:rsidRDefault="002D4822">
      <w:pPr>
        <w:spacing w:line="360" w:lineRule="auto"/>
        <w:jc w:val="both"/>
        <w:rPr>
          <w:rFonts w:ascii="Times New Roman" w:hAnsi="Times New Roman" w:cs="Times New Roman"/>
          <w:b/>
          <w:bCs/>
          <w:sz w:val="28"/>
          <w:szCs w:val="28"/>
        </w:rPr>
      </w:pPr>
    </w:p>
    <w:p w14:paraId="7BBAF588" w14:textId="77777777" w:rsidR="002D4822" w:rsidRDefault="002D4822">
      <w:pPr>
        <w:spacing w:line="360" w:lineRule="auto"/>
        <w:jc w:val="both"/>
        <w:rPr>
          <w:rFonts w:ascii="Times New Roman" w:hAnsi="Times New Roman" w:cs="Times New Roman"/>
          <w:b/>
          <w:bCs/>
          <w:sz w:val="28"/>
          <w:szCs w:val="28"/>
        </w:rPr>
      </w:pPr>
    </w:p>
    <w:p w14:paraId="4E6A4B9B"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Faculty Board of Studies</w:t>
      </w:r>
    </w:p>
    <w:p w14:paraId="5EE3540C"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sz w:val="28"/>
          <w:szCs w:val="28"/>
        </w:rPr>
        <w:t>There shall be a Faculty, a Board of Studies which shall serve as Clearing House, for and on behalf of the Faculty Board, for matters relating to academic programmes, examinations and such other tasks that may be assigned to it,</w:t>
      </w:r>
    </w:p>
    <w:p w14:paraId="521C28ED"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Membership</w:t>
      </w:r>
    </w:p>
    <w:p w14:paraId="1D5ADA66" w14:textId="77777777" w:rsidR="002D4822" w:rsidRDefault="00E93C5D">
      <w:pPr>
        <w:numPr>
          <w:ilvl w:val="0"/>
          <w:numId w:val="6"/>
        </w:numPr>
        <w:spacing w:line="360" w:lineRule="auto"/>
        <w:ind w:left="567"/>
        <w:jc w:val="both"/>
        <w:rPr>
          <w:rFonts w:ascii="Times New Roman" w:hAnsi="Times New Roman" w:cs="Times New Roman"/>
          <w:sz w:val="28"/>
          <w:szCs w:val="28"/>
        </w:rPr>
      </w:pPr>
      <w:r>
        <w:rPr>
          <w:rFonts w:ascii="Times New Roman" w:hAnsi="Times New Roman" w:cs="Times New Roman"/>
          <w:sz w:val="28"/>
          <w:szCs w:val="28"/>
        </w:rPr>
        <w:t>Dean – Chairman</w:t>
      </w:r>
    </w:p>
    <w:p w14:paraId="41794DC7" w14:textId="77777777" w:rsidR="002D4822" w:rsidRDefault="00E93C5D">
      <w:pPr>
        <w:numPr>
          <w:ilvl w:val="0"/>
          <w:numId w:val="6"/>
        </w:numPr>
        <w:spacing w:line="360" w:lineRule="auto"/>
        <w:ind w:left="567"/>
        <w:jc w:val="both"/>
        <w:rPr>
          <w:rFonts w:ascii="Times New Roman" w:hAnsi="Times New Roman" w:cs="Times New Roman"/>
          <w:sz w:val="28"/>
          <w:szCs w:val="28"/>
        </w:rPr>
      </w:pPr>
      <w:r>
        <w:rPr>
          <w:rFonts w:ascii="Times New Roman" w:hAnsi="Times New Roman" w:cs="Times New Roman"/>
          <w:sz w:val="28"/>
          <w:szCs w:val="28"/>
        </w:rPr>
        <w:t>Deputy Dean</w:t>
      </w:r>
    </w:p>
    <w:p w14:paraId="65A99326" w14:textId="77777777" w:rsidR="002D4822" w:rsidRDefault="00E93C5D">
      <w:pPr>
        <w:numPr>
          <w:ilvl w:val="0"/>
          <w:numId w:val="6"/>
        </w:numPr>
        <w:spacing w:line="360" w:lineRule="auto"/>
        <w:ind w:left="567"/>
        <w:jc w:val="both"/>
        <w:rPr>
          <w:rFonts w:ascii="Times New Roman" w:hAnsi="Times New Roman" w:cs="Times New Roman"/>
          <w:sz w:val="28"/>
          <w:szCs w:val="28"/>
        </w:rPr>
      </w:pPr>
      <w:r>
        <w:rPr>
          <w:rFonts w:ascii="Times New Roman" w:hAnsi="Times New Roman" w:cs="Times New Roman"/>
          <w:sz w:val="28"/>
          <w:szCs w:val="28"/>
        </w:rPr>
        <w:t>Heads of Departments whose courses are floated in the Business School</w:t>
      </w:r>
    </w:p>
    <w:p w14:paraId="357EFA10" w14:textId="77777777" w:rsidR="002D4822" w:rsidRDefault="00E93C5D">
      <w:pPr>
        <w:numPr>
          <w:ilvl w:val="0"/>
          <w:numId w:val="6"/>
        </w:numPr>
        <w:spacing w:line="360" w:lineRule="auto"/>
        <w:ind w:left="567"/>
        <w:jc w:val="both"/>
        <w:rPr>
          <w:rFonts w:ascii="Times New Roman" w:hAnsi="Times New Roman" w:cs="Times New Roman"/>
          <w:sz w:val="28"/>
          <w:szCs w:val="28"/>
        </w:rPr>
      </w:pPr>
      <w:r>
        <w:rPr>
          <w:rFonts w:ascii="Times New Roman" w:hAnsi="Times New Roman" w:cs="Times New Roman"/>
          <w:sz w:val="28"/>
          <w:szCs w:val="28"/>
        </w:rPr>
        <w:t>One representative of each cognate Faulty, of a rank not below Senior Lecturer</w:t>
      </w:r>
    </w:p>
    <w:p w14:paraId="634C08CF" w14:textId="77777777" w:rsidR="002D4822" w:rsidRDefault="00E93C5D">
      <w:pPr>
        <w:spacing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Quorum: </w:t>
      </w:r>
      <w:r>
        <w:rPr>
          <w:rFonts w:ascii="Times New Roman" w:hAnsi="Times New Roman" w:cs="Times New Roman"/>
          <w:sz w:val="28"/>
          <w:szCs w:val="28"/>
        </w:rPr>
        <w:t>The quorum shall he 40% of its membership, rounded to the next higher</w:t>
      </w:r>
    </w:p>
    <w:p w14:paraId="76FAD499"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sz w:val="28"/>
          <w:szCs w:val="28"/>
        </w:rPr>
        <w:t>whole number.</w:t>
      </w:r>
    </w:p>
    <w:p w14:paraId="0FBAE4E6" w14:textId="77777777" w:rsidR="002D4822" w:rsidRDefault="002D4822">
      <w:pPr>
        <w:jc w:val="both"/>
        <w:rPr>
          <w:rFonts w:ascii="Times New Roman" w:hAnsi="Times New Roman" w:cs="Times New Roman"/>
          <w:b/>
          <w:bCs/>
          <w:sz w:val="28"/>
          <w:szCs w:val="28"/>
        </w:rPr>
      </w:pPr>
    </w:p>
    <w:p w14:paraId="0FEC1403" w14:textId="77777777" w:rsidR="002D4822" w:rsidRDefault="002D4822">
      <w:pPr>
        <w:jc w:val="both"/>
        <w:rPr>
          <w:rFonts w:ascii="Times New Roman" w:hAnsi="Times New Roman" w:cs="Times New Roman"/>
          <w:b/>
          <w:bCs/>
          <w:sz w:val="28"/>
          <w:szCs w:val="28"/>
        </w:rPr>
      </w:pPr>
    </w:p>
    <w:p w14:paraId="6EC8835D" w14:textId="77777777" w:rsidR="002D4822" w:rsidRDefault="002D4822">
      <w:pPr>
        <w:jc w:val="both"/>
        <w:rPr>
          <w:rFonts w:ascii="Times New Roman" w:hAnsi="Times New Roman" w:cs="Times New Roman"/>
          <w:b/>
          <w:bCs/>
          <w:sz w:val="28"/>
          <w:szCs w:val="28"/>
        </w:rPr>
      </w:pPr>
    </w:p>
    <w:p w14:paraId="1D64838B" w14:textId="77777777" w:rsidR="002D4822" w:rsidRDefault="002D4822">
      <w:pPr>
        <w:jc w:val="both"/>
        <w:rPr>
          <w:rFonts w:ascii="Times New Roman" w:hAnsi="Times New Roman" w:cs="Times New Roman"/>
          <w:b/>
          <w:bCs/>
          <w:sz w:val="28"/>
          <w:szCs w:val="28"/>
        </w:rPr>
      </w:pPr>
    </w:p>
    <w:p w14:paraId="34172F9B" w14:textId="77777777" w:rsidR="002D4822" w:rsidRDefault="002D4822">
      <w:pPr>
        <w:jc w:val="both"/>
        <w:rPr>
          <w:rFonts w:ascii="Times New Roman" w:hAnsi="Times New Roman" w:cs="Times New Roman"/>
          <w:b/>
          <w:bCs/>
          <w:sz w:val="28"/>
          <w:szCs w:val="28"/>
        </w:rPr>
      </w:pPr>
    </w:p>
    <w:p w14:paraId="788A2B6A" w14:textId="77777777" w:rsidR="002D4822" w:rsidRDefault="002D4822">
      <w:pPr>
        <w:jc w:val="both"/>
        <w:rPr>
          <w:rFonts w:ascii="Times New Roman" w:hAnsi="Times New Roman" w:cs="Times New Roman"/>
          <w:b/>
          <w:bCs/>
          <w:sz w:val="28"/>
          <w:szCs w:val="28"/>
        </w:rPr>
      </w:pPr>
    </w:p>
    <w:p w14:paraId="67B0871A" w14:textId="77777777" w:rsidR="002D4822" w:rsidRDefault="002D4822">
      <w:pPr>
        <w:jc w:val="both"/>
        <w:rPr>
          <w:rFonts w:ascii="Times New Roman" w:hAnsi="Times New Roman" w:cs="Times New Roman"/>
          <w:b/>
          <w:bCs/>
          <w:sz w:val="28"/>
          <w:szCs w:val="28"/>
        </w:rPr>
      </w:pPr>
    </w:p>
    <w:p w14:paraId="7A3BEB8D" w14:textId="77777777" w:rsidR="002D4822" w:rsidRDefault="002D4822">
      <w:pPr>
        <w:jc w:val="both"/>
        <w:rPr>
          <w:rFonts w:ascii="Times New Roman" w:hAnsi="Times New Roman" w:cs="Times New Roman"/>
          <w:b/>
          <w:bCs/>
          <w:sz w:val="28"/>
          <w:szCs w:val="28"/>
        </w:rPr>
      </w:pPr>
    </w:p>
    <w:p w14:paraId="67C86AC5" w14:textId="77777777" w:rsidR="002D4822" w:rsidRDefault="002D4822">
      <w:pPr>
        <w:jc w:val="both"/>
        <w:rPr>
          <w:rFonts w:ascii="Times New Roman" w:hAnsi="Times New Roman" w:cs="Times New Roman"/>
          <w:b/>
          <w:bCs/>
          <w:sz w:val="28"/>
          <w:szCs w:val="28"/>
        </w:rPr>
      </w:pPr>
    </w:p>
    <w:p w14:paraId="0EB4ECCC" w14:textId="77777777" w:rsidR="002D4822" w:rsidRDefault="002D4822">
      <w:pPr>
        <w:jc w:val="both"/>
        <w:rPr>
          <w:rFonts w:ascii="Times New Roman" w:hAnsi="Times New Roman" w:cs="Times New Roman"/>
          <w:b/>
          <w:bCs/>
          <w:sz w:val="28"/>
          <w:szCs w:val="28"/>
        </w:rPr>
      </w:pPr>
    </w:p>
    <w:p w14:paraId="4DED10CC" w14:textId="77777777" w:rsidR="002D4822" w:rsidRDefault="002D4822">
      <w:pPr>
        <w:jc w:val="both"/>
        <w:rPr>
          <w:rFonts w:ascii="Times New Roman" w:hAnsi="Times New Roman" w:cs="Times New Roman"/>
          <w:b/>
          <w:bCs/>
          <w:sz w:val="28"/>
          <w:szCs w:val="28"/>
        </w:rPr>
      </w:pPr>
    </w:p>
    <w:p w14:paraId="1AAA2EEA" w14:textId="77777777" w:rsidR="002D4822" w:rsidRDefault="002D4822">
      <w:pPr>
        <w:spacing w:after="0" w:line="360" w:lineRule="auto"/>
        <w:jc w:val="both"/>
        <w:rPr>
          <w:rFonts w:ascii="Times New Roman" w:hAnsi="Times New Roman" w:cs="Times New Roman"/>
          <w:sz w:val="28"/>
          <w:szCs w:val="28"/>
        </w:rPr>
      </w:pPr>
    </w:p>
    <w:p w14:paraId="0DD68175"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48512" behindDoc="0" locked="0" layoutInCell="1" allowOverlap="1" wp14:anchorId="670BF4B9" wp14:editId="50B848E1">
            <wp:simplePos x="0" y="0"/>
            <wp:positionH relativeFrom="margin">
              <wp:posOffset>1647190</wp:posOffset>
            </wp:positionH>
            <wp:positionV relativeFrom="paragraph">
              <wp:posOffset>-668020</wp:posOffset>
            </wp:positionV>
            <wp:extent cx="2505075" cy="1635125"/>
            <wp:effectExtent l="0" t="0" r="9525" b="3175"/>
            <wp:wrapNone/>
            <wp:docPr id="1052" name="Picture 8"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2" name="Picture 8"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9310CB0" w14:textId="77777777" w:rsidR="002D4822" w:rsidRDefault="002D4822">
      <w:pPr>
        <w:spacing w:after="0" w:line="360" w:lineRule="auto"/>
        <w:ind w:left="720" w:hanging="360"/>
        <w:jc w:val="both"/>
        <w:rPr>
          <w:rFonts w:ascii="Times New Roman" w:hAnsi="Times New Roman" w:cs="Times New Roman"/>
          <w:sz w:val="28"/>
          <w:szCs w:val="28"/>
        </w:rPr>
      </w:pPr>
    </w:p>
    <w:p w14:paraId="69C0BC10" w14:textId="77777777" w:rsidR="002D4822" w:rsidRDefault="002D4822">
      <w:pPr>
        <w:spacing w:after="0" w:line="360" w:lineRule="auto"/>
        <w:ind w:left="720" w:hanging="360"/>
        <w:jc w:val="both"/>
        <w:rPr>
          <w:rFonts w:ascii="Times New Roman" w:hAnsi="Times New Roman" w:cs="Times New Roman"/>
          <w:sz w:val="28"/>
          <w:szCs w:val="28"/>
        </w:rPr>
      </w:pPr>
    </w:p>
    <w:p w14:paraId="21FBA308" w14:textId="77777777" w:rsidR="002D4822" w:rsidRDefault="002D4822">
      <w:pPr>
        <w:spacing w:after="0" w:line="360" w:lineRule="auto"/>
        <w:ind w:left="720" w:hanging="360"/>
        <w:jc w:val="both"/>
        <w:rPr>
          <w:rFonts w:ascii="Times New Roman" w:hAnsi="Times New Roman" w:cs="Times New Roman"/>
          <w:sz w:val="28"/>
          <w:szCs w:val="28"/>
        </w:rPr>
      </w:pPr>
    </w:p>
    <w:p w14:paraId="4DAA2EFD" w14:textId="77777777" w:rsidR="002D4822" w:rsidRDefault="002D4822">
      <w:pPr>
        <w:jc w:val="both"/>
        <w:rPr>
          <w:rFonts w:ascii="Times New Roman" w:hAnsi="Times New Roman" w:cs="Times New Roman"/>
          <w:b/>
          <w:bCs/>
          <w:sz w:val="28"/>
          <w:szCs w:val="28"/>
        </w:rPr>
      </w:pPr>
    </w:p>
    <w:p w14:paraId="14D98BE3"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rPr>
        <w:t>DIPLOMA SHORTCOURSES FLOATED IN NBU BUSINESS SCHOOL</w:t>
      </w:r>
    </w:p>
    <w:p w14:paraId="78D82D1F"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1847FE2B"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The contemporary courses being offered by Nigerian British University Business School are structured not only to be top-notch but also to be highly sought-after courses that are capable of developing new practical knowledge, innovative thinking, creativity, skills and abilities in the participants.</w:t>
      </w:r>
    </w:p>
    <w:p w14:paraId="1CEE6D7F"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Before designing these short courses, the following factors have been taken into consideration: the urgent need to develop and sustain indigenous business school, the nature and economic trend, the products and services that are dominating the Nigerian economic landscape such as oil and gas. Also, considered necessary are the need to identify trade associations and satisfy their peculiar needs, the possibility of fostering collaborative engagements, the level of competitiveness from other business schools.</w:t>
      </w:r>
    </w:p>
    <w:p w14:paraId="01EB6B9F"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In particular, the short courses are designed to reflect and fill the skills-gaps and relevant practical knowledge that are needed and the professional and expert opinion in the relevant industries. They are intended to empower students with the latest technological and entrepreneurial skills. Essential focus is also directed towards identifying all the necessary practical business steps, various challenges constantly being faced by entrepreneurs in the course of their businesses so as to prepare participants to be ready solution providers in real world business situations.</w:t>
      </w:r>
    </w:p>
    <w:p w14:paraId="3F8C5501"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Business Challenges are not impossible equation to solve or to surmount, they are meant to be identified well in advance and the latest relevant techniques need to be used to provide solution to them in order to take the businesses to the next level and help organizations achieve their goals.</w:t>
      </w:r>
    </w:p>
    <w:p w14:paraId="05A5E195"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The most practical objectives of these short courses are that they will develop expertise, proficiency, and critical thinking in the participants and students in order to enhance their value and ability to apply practical business concepts, analyze complex information, evaluate and identify the best alternative investment options, and make informed decision that will address real world business problems.</w:t>
      </w:r>
    </w:p>
    <w:p w14:paraId="47CBCFEB"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The courses will foster creativity, innovation, teamwork, build practical knowledge confidence and most importantly expose students to industry experts and make them readily employers of labour or employable by potential employers to become intrapreneurs who will take on entrepreneurial roles within an organization to drive growth, innovation and improvement within the relevant industry, whichever group one belongs.</w:t>
      </w:r>
    </w:p>
    <w:p w14:paraId="70F44C73"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To maintain standard and quality of the Diplomas and degrees, there shall be examinations properly established, administered and conducted to meet set guidelines of the NBU business School.</w:t>
      </w:r>
    </w:p>
    <w:p w14:paraId="6725CF10"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sz w:val="28"/>
          <w:szCs w:val="28"/>
          <w:lang w:val="en-US"/>
        </w:rPr>
        <w:t>The proposed courses will be presented to the Board of NBU Business School for its consideration and when recommended by the board, they will be presented to the Senate of the university for approval. The Senate may also be required to approve courses at the level of PGD, Masters and PhD as list increases.</w:t>
      </w:r>
    </w:p>
    <w:p w14:paraId="3085793F" w14:textId="77777777" w:rsidR="002D4822" w:rsidRDefault="002D4822">
      <w:pPr>
        <w:tabs>
          <w:tab w:val="left" w:pos="3320"/>
        </w:tabs>
        <w:spacing w:after="0" w:line="360" w:lineRule="auto"/>
        <w:jc w:val="both"/>
        <w:rPr>
          <w:rFonts w:ascii="Times New Roman" w:hAnsi="Times New Roman" w:cs="Times New Roman"/>
          <w:b/>
          <w:bCs/>
          <w:sz w:val="28"/>
          <w:szCs w:val="28"/>
        </w:rPr>
      </w:pPr>
    </w:p>
    <w:p w14:paraId="0B8936F6"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The following is the list of short courses already approved by the Senate:</w:t>
      </w:r>
    </w:p>
    <w:p w14:paraId="2A0E4360" w14:textId="77777777" w:rsidR="002D4822" w:rsidRDefault="00E93C5D">
      <w:pPr>
        <w:pStyle w:val="ListParagraph"/>
        <w:numPr>
          <w:ilvl w:val="0"/>
          <w:numId w:val="7"/>
        </w:numPr>
        <w:spacing w:line="360" w:lineRule="auto"/>
        <w:jc w:val="both"/>
        <w:rPr>
          <w:sz w:val="28"/>
          <w:szCs w:val="28"/>
        </w:rPr>
      </w:pPr>
      <w:r>
        <w:rPr>
          <w:sz w:val="28"/>
          <w:szCs w:val="28"/>
        </w:rPr>
        <w:t>Finance and Financial Reporting</w:t>
      </w:r>
    </w:p>
    <w:p w14:paraId="003B82B6" w14:textId="77777777" w:rsidR="002D4822" w:rsidRDefault="00E93C5D">
      <w:pPr>
        <w:pStyle w:val="ListParagraph"/>
        <w:numPr>
          <w:ilvl w:val="0"/>
          <w:numId w:val="7"/>
        </w:numPr>
        <w:spacing w:line="360" w:lineRule="auto"/>
        <w:jc w:val="both"/>
        <w:rPr>
          <w:sz w:val="28"/>
          <w:szCs w:val="28"/>
        </w:rPr>
      </w:pPr>
      <w:r>
        <w:rPr>
          <w:sz w:val="28"/>
          <w:szCs w:val="28"/>
        </w:rPr>
        <w:t>Product Design, Digital Marketing &amp; Strategies</w:t>
      </w:r>
    </w:p>
    <w:p w14:paraId="06122283" w14:textId="77777777" w:rsidR="002D4822" w:rsidRDefault="00E93C5D">
      <w:pPr>
        <w:pStyle w:val="ListParagraph"/>
        <w:numPr>
          <w:ilvl w:val="0"/>
          <w:numId w:val="7"/>
        </w:numPr>
        <w:spacing w:line="360" w:lineRule="auto"/>
        <w:jc w:val="both"/>
        <w:rPr>
          <w:sz w:val="28"/>
          <w:szCs w:val="28"/>
        </w:rPr>
      </w:pPr>
      <w:r>
        <w:rPr>
          <w:sz w:val="28"/>
          <w:szCs w:val="28"/>
        </w:rPr>
        <w:t>Ethics and Civics in Governance</w:t>
      </w:r>
    </w:p>
    <w:p w14:paraId="00C2BD62" w14:textId="77777777" w:rsidR="002D4822" w:rsidRDefault="00E93C5D">
      <w:pPr>
        <w:pStyle w:val="ListParagraph"/>
        <w:numPr>
          <w:ilvl w:val="0"/>
          <w:numId w:val="7"/>
        </w:numPr>
        <w:spacing w:line="360" w:lineRule="auto"/>
        <w:jc w:val="both"/>
        <w:rPr>
          <w:sz w:val="28"/>
          <w:szCs w:val="28"/>
        </w:rPr>
      </w:pPr>
      <w:r>
        <w:rPr>
          <w:sz w:val="28"/>
          <w:szCs w:val="28"/>
        </w:rPr>
        <w:t>Logistics and Sustainable Supply Chain Management</w:t>
      </w:r>
    </w:p>
    <w:p w14:paraId="49E80685" w14:textId="77777777" w:rsidR="002D4822" w:rsidRDefault="00E93C5D">
      <w:pPr>
        <w:pStyle w:val="ListParagraph"/>
        <w:numPr>
          <w:ilvl w:val="0"/>
          <w:numId w:val="7"/>
        </w:numPr>
        <w:spacing w:line="360" w:lineRule="auto"/>
        <w:jc w:val="both"/>
        <w:rPr>
          <w:sz w:val="28"/>
          <w:szCs w:val="28"/>
        </w:rPr>
      </w:pPr>
      <w:r>
        <w:rPr>
          <w:sz w:val="28"/>
          <w:szCs w:val="28"/>
        </w:rPr>
        <w:t>Artificial Intelligence &amp; Business Development</w:t>
      </w:r>
    </w:p>
    <w:p w14:paraId="654EEC88" w14:textId="77777777" w:rsidR="002D4822" w:rsidRDefault="00E93C5D">
      <w:pPr>
        <w:pStyle w:val="ListParagraph"/>
        <w:numPr>
          <w:ilvl w:val="0"/>
          <w:numId w:val="7"/>
        </w:numPr>
        <w:spacing w:line="360" w:lineRule="auto"/>
        <w:jc w:val="both"/>
        <w:rPr>
          <w:sz w:val="28"/>
          <w:szCs w:val="28"/>
        </w:rPr>
      </w:pPr>
      <w:r>
        <w:rPr>
          <w:sz w:val="28"/>
          <w:szCs w:val="28"/>
        </w:rPr>
        <w:t>Development and Entrepreneurship Studies</w:t>
      </w:r>
    </w:p>
    <w:p w14:paraId="1FD50855" w14:textId="77777777" w:rsidR="002D4822" w:rsidRDefault="00E93C5D">
      <w:pPr>
        <w:pStyle w:val="ListParagraph"/>
        <w:numPr>
          <w:ilvl w:val="0"/>
          <w:numId w:val="7"/>
        </w:numPr>
        <w:spacing w:line="360" w:lineRule="auto"/>
        <w:jc w:val="both"/>
        <w:rPr>
          <w:sz w:val="28"/>
          <w:szCs w:val="28"/>
        </w:rPr>
      </w:pPr>
      <w:r>
        <w:rPr>
          <w:sz w:val="28"/>
          <w:szCs w:val="28"/>
        </w:rPr>
        <w:t>Petroleum Energy Economics</w:t>
      </w:r>
    </w:p>
    <w:p w14:paraId="4AAD6012" w14:textId="77777777" w:rsidR="002D4822" w:rsidRDefault="00E93C5D">
      <w:pPr>
        <w:pStyle w:val="ListParagraph"/>
        <w:numPr>
          <w:ilvl w:val="0"/>
          <w:numId w:val="7"/>
        </w:numPr>
        <w:spacing w:line="360" w:lineRule="auto"/>
        <w:jc w:val="both"/>
        <w:rPr>
          <w:sz w:val="28"/>
          <w:szCs w:val="28"/>
        </w:rPr>
      </w:pPr>
      <w:r>
        <w:rPr>
          <w:sz w:val="28"/>
          <w:szCs w:val="28"/>
        </w:rPr>
        <w:lastRenderedPageBreak/>
        <w:t>Entertainment Law &amp; Sustainable Development</w:t>
      </w:r>
    </w:p>
    <w:p w14:paraId="784B7F68" w14:textId="77777777" w:rsidR="002D4822" w:rsidRDefault="00E93C5D">
      <w:pPr>
        <w:pStyle w:val="ListParagraph"/>
        <w:numPr>
          <w:ilvl w:val="0"/>
          <w:numId w:val="7"/>
        </w:numPr>
        <w:spacing w:line="360" w:lineRule="auto"/>
        <w:jc w:val="both"/>
        <w:rPr>
          <w:sz w:val="28"/>
          <w:szCs w:val="28"/>
        </w:rPr>
      </w:pPr>
      <w:r>
        <w:rPr>
          <w:sz w:val="28"/>
          <w:szCs w:val="28"/>
        </w:rPr>
        <w:t>Forensic Accounting and Fraud Investigation/Examination</w:t>
      </w:r>
    </w:p>
    <w:p w14:paraId="0363B611" w14:textId="77777777" w:rsidR="002D4822" w:rsidRDefault="00E93C5D">
      <w:pPr>
        <w:pStyle w:val="ListParagraph"/>
        <w:numPr>
          <w:ilvl w:val="0"/>
          <w:numId w:val="7"/>
        </w:numPr>
        <w:spacing w:line="360" w:lineRule="auto"/>
        <w:jc w:val="both"/>
        <w:rPr>
          <w:sz w:val="28"/>
          <w:szCs w:val="28"/>
        </w:rPr>
      </w:pPr>
      <w:r>
        <w:rPr>
          <w:sz w:val="28"/>
          <w:szCs w:val="28"/>
        </w:rPr>
        <w:t>Rail Transportation Management</w:t>
      </w:r>
    </w:p>
    <w:p w14:paraId="234C5244" w14:textId="77777777" w:rsidR="002D4822" w:rsidRDefault="00E93C5D">
      <w:pPr>
        <w:pStyle w:val="ListParagraph"/>
        <w:numPr>
          <w:ilvl w:val="0"/>
          <w:numId w:val="7"/>
        </w:numPr>
        <w:spacing w:line="360" w:lineRule="auto"/>
        <w:jc w:val="both"/>
        <w:rPr>
          <w:sz w:val="28"/>
          <w:szCs w:val="28"/>
        </w:rPr>
      </w:pPr>
      <w:r>
        <w:rPr>
          <w:sz w:val="28"/>
          <w:szCs w:val="28"/>
        </w:rPr>
        <w:t>Information and communication Technology Law</w:t>
      </w:r>
    </w:p>
    <w:p w14:paraId="41FCB4FF" w14:textId="77777777" w:rsidR="002D4822" w:rsidRDefault="00E93C5D">
      <w:pPr>
        <w:pStyle w:val="ListParagraph"/>
        <w:numPr>
          <w:ilvl w:val="0"/>
          <w:numId w:val="7"/>
        </w:numPr>
        <w:spacing w:line="360" w:lineRule="auto"/>
        <w:jc w:val="both"/>
        <w:rPr>
          <w:sz w:val="28"/>
          <w:szCs w:val="28"/>
        </w:rPr>
      </w:pPr>
      <w:r>
        <w:rPr>
          <w:sz w:val="28"/>
          <w:szCs w:val="28"/>
        </w:rPr>
        <w:t>Chinese Language and Culture</w:t>
      </w:r>
    </w:p>
    <w:p w14:paraId="16B8809E" w14:textId="77777777" w:rsidR="002D4822" w:rsidRDefault="00E93C5D">
      <w:pPr>
        <w:pStyle w:val="ListParagraph"/>
        <w:numPr>
          <w:ilvl w:val="0"/>
          <w:numId w:val="7"/>
        </w:numPr>
        <w:spacing w:line="360" w:lineRule="auto"/>
        <w:jc w:val="both"/>
        <w:rPr>
          <w:sz w:val="28"/>
          <w:szCs w:val="28"/>
        </w:rPr>
      </w:pPr>
      <w:r>
        <w:rPr>
          <w:sz w:val="28"/>
          <w:szCs w:val="28"/>
        </w:rPr>
        <w:t>Film and Multimedia Production.</w:t>
      </w:r>
    </w:p>
    <w:p w14:paraId="3F2AE90B" w14:textId="77777777" w:rsidR="002D4822" w:rsidRDefault="00E93C5D">
      <w:pPr>
        <w:pStyle w:val="ListParagraph"/>
        <w:numPr>
          <w:ilvl w:val="0"/>
          <w:numId w:val="7"/>
        </w:numPr>
        <w:spacing w:line="360" w:lineRule="auto"/>
        <w:jc w:val="both"/>
        <w:rPr>
          <w:sz w:val="28"/>
          <w:szCs w:val="28"/>
        </w:rPr>
      </w:pPr>
      <w:r>
        <w:rPr>
          <w:sz w:val="28"/>
          <w:szCs w:val="28"/>
        </w:rPr>
        <w:t>French Language and Culture</w:t>
      </w:r>
    </w:p>
    <w:p w14:paraId="6C3B14F3"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Agri-preneurship and Food Innovation</w:t>
      </w:r>
    </w:p>
    <w:p w14:paraId="319F92D5"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Creating a </w:t>
      </w:r>
      <w:r>
        <w:rPr>
          <w:rFonts w:ascii="Times New Roman" w:hAnsi="Times New Roman" w:cs="Times New Roman"/>
          <w:sz w:val="28"/>
          <w:szCs w:val="28"/>
          <w:lang w:val="en-US"/>
        </w:rPr>
        <w:t>Successful and Sustainable Business</w:t>
      </w:r>
    </w:p>
    <w:p w14:paraId="51D0C63A"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Strategic Management and Innovative Banking</w:t>
      </w:r>
    </w:p>
    <w:p w14:paraId="51517889"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Financial Modelling and Financial Planner</w:t>
      </w:r>
    </w:p>
    <w:p w14:paraId="3D89F4F7" w14:textId="77777777" w:rsidR="002D4822" w:rsidRDefault="00E93C5D">
      <w:pPr>
        <w:numPr>
          <w:ilvl w:val="0"/>
          <w:numId w:val="7"/>
        </w:numPr>
        <w:spacing w:after="0" w:line="360" w:lineRule="auto"/>
        <w:jc w:val="both"/>
        <w:rPr>
          <w:rFonts w:ascii="Times New Roman" w:hAnsi="Times New Roman" w:cs="Times New Roman"/>
          <w:sz w:val="28"/>
          <w:szCs w:val="28"/>
        </w:rPr>
      </w:pPr>
      <w:bookmarkStart w:id="0" w:name="_Hlk186143015"/>
      <w:r>
        <w:rPr>
          <w:rFonts w:ascii="Times New Roman" w:hAnsi="Times New Roman" w:cs="Times New Roman"/>
          <w:sz w:val="28"/>
          <w:szCs w:val="28"/>
          <w:lang w:val="en-US"/>
        </w:rPr>
        <w:t>Python Programming</w:t>
      </w:r>
    </w:p>
    <w:bookmarkEnd w:id="0"/>
    <w:p w14:paraId="70876F5C"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Reservoir Engineering</w:t>
      </w:r>
    </w:p>
    <w:p w14:paraId="16C80F24"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Oil and gas Production Engineering</w:t>
      </w:r>
    </w:p>
    <w:p w14:paraId="13F98F27"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Refining and Petrochemical Engineering</w:t>
      </w:r>
    </w:p>
    <w:p w14:paraId="67F5920C"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Microsoft Office Suit and IT Fundamentals</w:t>
      </w:r>
    </w:p>
    <w:p w14:paraId="52F0D01E"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Business Analytics and Decision Sciences</w:t>
      </w:r>
    </w:p>
    <w:p w14:paraId="7B6CEF1A"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Cloud Computing and Accounting</w:t>
      </w:r>
    </w:p>
    <w:p w14:paraId="1D1DC157"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Cyber Security and Malware Control</w:t>
      </w:r>
    </w:p>
    <w:p w14:paraId="198EFB0D"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color w:val="000000"/>
          <w:sz w:val="28"/>
          <w:szCs w:val="28"/>
          <w:lang w:val="en-US"/>
          <w14:ligatures w14:val="standardContextual"/>
        </w:rPr>
        <w:t>Techno Entrepreneurship and Cyber Law</w:t>
      </w:r>
    </w:p>
    <w:p w14:paraId="1D41F066"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Contract Planning, Procurement, Cost Estimation and Project Control</w:t>
      </w:r>
    </w:p>
    <w:p w14:paraId="05B04842"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Data Analysis/Data Science</w:t>
      </w:r>
    </w:p>
    <w:p w14:paraId="56D0BF3A" w14:textId="77777777" w:rsidR="002D4822" w:rsidRDefault="00E93C5D">
      <w:pPr>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Project and Human Resources Management</w:t>
      </w:r>
    </w:p>
    <w:p w14:paraId="2144F734" w14:textId="77777777" w:rsidR="002D4822" w:rsidRDefault="00E93C5D">
      <w:pPr>
        <w:pStyle w:val="ListParagraph"/>
        <w:numPr>
          <w:ilvl w:val="0"/>
          <w:numId w:val="7"/>
        </w:numPr>
        <w:jc w:val="both"/>
        <w:rPr>
          <w:sz w:val="28"/>
          <w:szCs w:val="28"/>
        </w:rPr>
      </w:pPr>
      <w:r>
        <w:rPr>
          <w:sz w:val="28"/>
          <w:szCs w:val="28"/>
          <w:lang w:val="en-US"/>
        </w:rPr>
        <w:t>Forensic Taxation and Tax Administration</w:t>
      </w:r>
    </w:p>
    <w:p w14:paraId="6DCC4547" w14:textId="77777777" w:rsidR="002D4822" w:rsidRDefault="002D4822">
      <w:pPr>
        <w:ind w:left="360"/>
        <w:jc w:val="both"/>
        <w:rPr>
          <w:sz w:val="2"/>
          <w:szCs w:val="2"/>
        </w:rPr>
      </w:pPr>
    </w:p>
    <w:p w14:paraId="508AA842" w14:textId="77777777" w:rsidR="002D4822" w:rsidRDefault="00E93C5D">
      <w:pPr>
        <w:pStyle w:val="ListParagraph"/>
        <w:numPr>
          <w:ilvl w:val="0"/>
          <w:numId w:val="7"/>
        </w:numPr>
        <w:spacing w:line="360" w:lineRule="auto"/>
        <w:jc w:val="both"/>
        <w:rPr>
          <w:sz w:val="28"/>
          <w:szCs w:val="28"/>
        </w:rPr>
      </w:pPr>
      <w:r>
        <w:rPr>
          <w:sz w:val="28"/>
          <w:szCs w:val="28"/>
        </w:rPr>
        <w:t>Youths and Women Entrepreneurship Development</w:t>
      </w:r>
    </w:p>
    <w:p w14:paraId="7265C25E" w14:textId="77777777" w:rsidR="002D4822" w:rsidRDefault="00E93C5D">
      <w:pPr>
        <w:pStyle w:val="ListParagraph"/>
        <w:numPr>
          <w:ilvl w:val="0"/>
          <w:numId w:val="7"/>
        </w:numPr>
        <w:spacing w:line="360" w:lineRule="auto"/>
        <w:jc w:val="both"/>
        <w:rPr>
          <w:sz w:val="28"/>
          <w:szCs w:val="28"/>
        </w:rPr>
      </w:pPr>
      <w:r>
        <w:rPr>
          <w:sz w:val="28"/>
          <w:szCs w:val="28"/>
        </w:rPr>
        <w:t>Diploma in Desktop Publishing (D. DP)</w:t>
      </w:r>
    </w:p>
    <w:p w14:paraId="44DE7A8C" w14:textId="77777777" w:rsidR="002D4822" w:rsidRDefault="002D4822">
      <w:pPr>
        <w:jc w:val="both"/>
        <w:rPr>
          <w:rFonts w:ascii="Times New Roman" w:hAnsi="Times New Roman" w:cs="Times New Roman"/>
          <w:b/>
          <w:bCs/>
          <w:sz w:val="28"/>
          <w:szCs w:val="28"/>
        </w:rPr>
      </w:pPr>
    </w:p>
    <w:p w14:paraId="7BD82E1D" w14:textId="77777777" w:rsidR="002D4822" w:rsidRDefault="002D4822">
      <w:pPr>
        <w:pStyle w:val="Footer"/>
        <w:spacing w:line="360" w:lineRule="auto"/>
        <w:jc w:val="both"/>
        <w:rPr>
          <w:rFonts w:ascii="Times New Roman" w:hAnsi="Times New Roman" w:cs="Times New Roman"/>
          <w:b/>
          <w:bCs/>
          <w:sz w:val="28"/>
          <w:szCs w:val="28"/>
        </w:rPr>
      </w:pPr>
    </w:p>
    <w:p w14:paraId="2F6E1C13" w14:textId="204D08D2" w:rsidR="002D4822" w:rsidRDefault="00763F2B">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49536" behindDoc="0" locked="0" layoutInCell="1" allowOverlap="1" wp14:anchorId="48D0BA40" wp14:editId="76DE599B">
            <wp:simplePos x="0" y="0"/>
            <wp:positionH relativeFrom="margin">
              <wp:posOffset>1504950</wp:posOffset>
            </wp:positionH>
            <wp:positionV relativeFrom="paragraph">
              <wp:posOffset>-477520</wp:posOffset>
            </wp:positionV>
            <wp:extent cx="2505075" cy="1635125"/>
            <wp:effectExtent l="0" t="0" r="9525" b="3175"/>
            <wp:wrapNone/>
            <wp:docPr id="1053" name="Picture 12"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3" name="Picture 12"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2E37E363" w14:textId="70BD1149"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311B28AE"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79F45B45"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2E5E71E2"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7843C2D7" w14:textId="77777777" w:rsidR="002D4822" w:rsidRDefault="00E93C5D">
      <w:pPr>
        <w:pStyle w:val="ListParagraph"/>
        <w:numPr>
          <w:ilvl w:val="0"/>
          <w:numId w:val="8"/>
        </w:numPr>
        <w:spacing w:line="420" w:lineRule="atLeast"/>
        <w:jc w:val="both"/>
        <w:rPr>
          <w:color w:val="1F1F1F"/>
          <w:sz w:val="28"/>
          <w:szCs w:val="28"/>
        </w:rPr>
      </w:pPr>
      <w:r>
        <w:rPr>
          <w:b/>
          <w:bCs/>
          <w:color w:val="1F1F1F"/>
          <w:sz w:val="28"/>
          <w:szCs w:val="28"/>
        </w:rPr>
        <w:t xml:space="preserve">Diploma in Finance &amp; Financial Reporting for Top Executives </w:t>
      </w:r>
    </w:p>
    <w:p w14:paraId="5A96A6D8" w14:textId="77777777" w:rsidR="002D4822" w:rsidRDefault="00E93C5D">
      <w:pPr>
        <w:pStyle w:val="ListParagraph"/>
        <w:spacing w:line="420" w:lineRule="atLeast"/>
        <w:jc w:val="both"/>
        <w:rPr>
          <w:color w:val="1F1F1F"/>
          <w:sz w:val="28"/>
          <w:szCs w:val="28"/>
        </w:rPr>
      </w:pPr>
      <w:r>
        <w:rPr>
          <w:b/>
          <w:bCs/>
          <w:color w:val="1F1F1F"/>
          <w:sz w:val="28"/>
          <w:szCs w:val="28"/>
        </w:rPr>
        <w:t>(3 Months)</w:t>
      </w:r>
    </w:p>
    <w:p w14:paraId="608B864E"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3AC565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657A53E6"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top executives with the essential financial knowledge and skills to make informed strategic decisions and effectively oversee financial performance.</w:t>
      </w:r>
    </w:p>
    <w:p w14:paraId="20F1932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EA6BE31" w14:textId="77777777" w:rsidR="002D4822" w:rsidRDefault="00E93C5D">
      <w:pPr>
        <w:spacing w:line="420" w:lineRule="atLeast"/>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2. Learning Outcomes</w:t>
      </w:r>
    </w:p>
    <w:p w14:paraId="0DDB502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319E561D" w14:textId="77777777" w:rsidR="002D4822" w:rsidRDefault="00E93C5D">
      <w:pPr>
        <w:numPr>
          <w:ilvl w:val="0"/>
          <w:numId w:val="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Interpret and Analyze</w:t>
      </w:r>
      <w:r>
        <w:rPr>
          <w:rFonts w:ascii="Times New Roman" w:eastAsia="Times New Roman" w:hAnsi="Times New Roman" w:cs="Times New Roman"/>
          <w:color w:val="1F1F1F"/>
          <w:sz w:val="28"/>
          <w:szCs w:val="28"/>
          <w:lang w:eastAsia="en-GB"/>
        </w:rPr>
        <w:t xml:space="preserve"> key financial statements (Income Statement, Balance Sheet, Cash Flow Statement)</w:t>
      </w:r>
    </w:p>
    <w:p w14:paraId="225A52A1" w14:textId="77777777" w:rsidR="002D4822" w:rsidRDefault="00E93C5D">
      <w:pPr>
        <w:numPr>
          <w:ilvl w:val="0"/>
          <w:numId w:val="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financial health and performance of an organization</w:t>
      </w:r>
    </w:p>
    <w:p w14:paraId="7E20B7E3" w14:textId="77777777" w:rsidR="002D4822" w:rsidRDefault="00E93C5D">
      <w:pPr>
        <w:numPr>
          <w:ilvl w:val="0"/>
          <w:numId w:val="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Apply</w:t>
      </w:r>
      <w:r>
        <w:rPr>
          <w:rFonts w:ascii="Times New Roman" w:eastAsia="Times New Roman" w:hAnsi="Times New Roman" w:cs="Times New Roman"/>
          <w:color w:val="1F1F1F"/>
          <w:sz w:val="28"/>
          <w:szCs w:val="28"/>
          <w:lang w:eastAsia="en-GB"/>
        </w:rPr>
        <w:t xml:space="preserve"> financial analysis tools to assess investment opportunities and risks</w:t>
      </w:r>
    </w:p>
    <w:p w14:paraId="483B71A8" w14:textId="77777777" w:rsidR="002D4822" w:rsidRDefault="00E93C5D">
      <w:pPr>
        <w:numPr>
          <w:ilvl w:val="0"/>
          <w:numId w:val="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with financial professionals and interpret financial reports</w:t>
      </w:r>
    </w:p>
    <w:p w14:paraId="2B840CFA" w14:textId="77777777" w:rsidR="002D4822" w:rsidRDefault="00E93C5D">
      <w:pPr>
        <w:numPr>
          <w:ilvl w:val="0"/>
          <w:numId w:val="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Make informed decisions</w:t>
      </w:r>
      <w:r>
        <w:rPr>
          <w:rFonts w:ascii="Times New Roman" w:eastAsia="Times New Roman" w:hAnsi="Times New Roman" w:cs="Times New Roman"/>
          <w:color w:val="1F1F1F"/>
          <w:sz w:val="28"/>
          <w:szCs w:val="28"/>
          <w:lang w:eastAsia="en-GB"/>
        </w:rPr>
        <w:t xml:space="preserve"> regarding budgeting, resource allocation, and overall financial strategy</w:t>
      </w:r>
    </w:p>
    <w:p w14:paraId="03F2AF96" w14:textId="77777777" w:rsidR="002D4822" w:rsidRDefault="00E93C5D">
      <w:pPr>
        <w:numPr>
          <w:ilvl w:val="0"/>
          <w:numId w:val="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a critical understanding of corporate governance and financial reporting principles</w:t>
      </w:r>
    </w:p>
    <w:p w14:paraId="1046BC0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4A8044E"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3CB9DACF"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Financial Statements and Analysis (4 weeks)</w:t>
      </w:r>
    </w:p>
    <w:p w14:paraId="410C1310" w14:textId="77777777" w:rsidR="002D4822" w:rsidRDefault="00E93C5D">
      <w:pPr>
        <w:numPr>
          <w:ilvl w:val="0"/>
          <w:numId w:val="1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the Fundamental Financial Statements</w:t>
      </w:r>
    </w:p>
    <w:p w14:paraId="07441AD1" w14:textId="77777777" w:rsidR="002D4822" w:rsidRDefault="00E93C5D">
      <w:pPr>
        <w:numPr>
          <w:ilvl w:val="0"/>
          <w:numId w:val="1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Ratio Analysis and Performance Evaluation</w:t>
      </w:r>
    </w:p>
    <w:p w14:paraId="5AC57AC6" w14:textId="77777777" w:rsidR="002D4822" w:rsidRDefault="00E93C5D">
      <w:pPr>
        <w:numPr>
          <w:ilvl w:val="0"/>
          <w:numId w:val="1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Fina ncial Forecasting and Budgeting Techniques</w:t>
      </w:r>
    </w:p>
    <w:p w14:paraId="6503D645" w14:textId="77777777" w:rsidR="002D4822" w:rsidRDefault="00E93C5D">
      <w:pPr>
        <w:numPr>
          <w:ilvl w:val="0"/>
          <w:numId w:val="1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Cost Analysis and Management Accounting Fundamentals</w:t>
      </w:r>
    </w:p>
    <w:p w14:paraId="5F3FF4D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3A021BD"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Investment Analysis and Capital Budgeting (4 weeks)</w:t>
      </w:r>
    </w:p>
    <w:p w14:paraId="213B1665" w14:textId="77777777" w:rsidR="002D4822" w:rsidRDefault="00E93C5D">
      <w:pPr>
        <w:numPr>
          <w:ilvl w:val="0"/>
          <w:numId w:val="1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Time Value of Money and Discounted Cash Flow Analysis</w:t>
      </w:r>
    </w:p>
    <w:p w14:paraId="72D6E626" w14:textId="77777777" w:rsidR="002D4822" w:rsidRDefault="00E93C5D">
      <w:pPr>
        <w:numPr>
          <w:ilvl w:val="0"/>
          <w:numId w:val="1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Capital Budgeting Techniques (Net Present Value, Internal Rate of Return)</w:t>
      </w:r>
    </w:p>
    <w:p w14:paraId="39482841" w14:textId="77777777" w:rsidR="002D4822" w:rsidRDefault="00E93C5D">
      <w:pPr>
        <w:numPr>
          <w:ilvl w:val="0"/>
          <w:numId w:val="1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Risk Management and Capital Asset Pricing Model (CAPM)</w:t>
      </w:r>
    </w:p>
    <w:p w14:paraId="203D278C" w14:textId="77777777" w:rsidR="002D4822" w:rsidRDefault="00E93C5D">
      <w:pPr>
        <w:numPr>
          <w:ilvl w:val="0"/>
          <w:numId w:val="1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Mergers and Acquisitions: Financial Evaluation and Due Diligence</w:t>
      </w:r>
    </w:p>
    <w:p w14:paraId="6522E8D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74B8F26"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Corporate Finance and Financial Strategy (4 weeks)</w:t>
      </w:r>
    </w:p>
    <w:p w14:paraId="78BF4EC3" w14:textId="77777777" w:rsidR="002D4822" w:rsidRDefault="00E93C5D">
      <w:pPr>
        <w:numPr>
          <w:ilvl w:val="0"/>
          <w:numId w:val="1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Cost of Capital and Capital Structure Decisions</w:t>
      </w:r>
    </w:p>
    <w:p w14:paraId="5E3D8440" w14:textId="77777777" w:rsidR="002D4822" w:rsidRDefault="00E93C5D">
      <w:pPr>
        <w:numPr>
          <w:ilvl w:val="0"/>
          <w:numId w:val="1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Dividend Policy and Shareholder Value Creation</w:t>
      </w:r>
    </w:p>
    <w:p w14:paraId="79077D5D" w14:textId="77777777" w:rsidR="002D4822" w:rsidRDefault="00E93C5D">
      <w:pPr>
        <w:numPr>
          <w:ilvl w:val="0"/>
          <w:numId w:val="1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Working Capital Management and Cash Flow Optimization</w:t>
      </w:r>
    </w:p>
    <w:p w14:paraId="2F614B21" w14:textId="77777777" w:rsidR="002D4822" w:rsidRDefault="00E93C5D">
      <w:pPr>
        <w:numPr>
          <w:ilvl w:val="0"/>
          <w:numId w:val="1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Financial Planning and Strategic Decision Making</w:t>
      </w:r>
    </w:p>
    <w:p w14:paraId="428BEBA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CDC6E7E"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Financial Reporting and Corporate Governance (4 weeks)</w:t>
      </w:r>
    </w:p>
    <w:p w14:paraId="7F877ECF" w14:textId="77777777" w:rsidR="002D4822" w:rsidRDefault="00E93C5D">
      <w:pPr>
        <w:numPr>
          <w:ilvl w:val="0"/>
          <w:numId w:val="1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International Financial Reporting Standards (IFRS)</w:t>
      </w:r>
    </w:p>
    <w:p w14:paraId="0C18BD65" w14:textId="77777777" w:rsidR="002D4822" w:rsidRDefault="00E93C5D">
      <w:pPr>
        <w:numPr>
          <w:ilvl w:val="0"/>
          <w:numId w:val="1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Internal Controls and Risk Management Frameworks</w:t>
      </w:r>
    </w:p>
    <w:p w14:paraId="2C267846" w14:textId="77777777" w:rsidR="002D4822" w:rsidRDefault="00E93C5D">
      <w:pPr>
        <w:numPr>
          <w:ilvl w:val="0"/>
          <w:numId w:val="1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Corporate Governance Principles and Ethical Conduct</w:t>
      </w:r>
    </w:p>
    <w:p w14:paraId="5AE0F231" w14:textId="77777777" w:rsidR="002D4822" w:rsidRDefault="00E93C5D">
      <w:pPr>
        <w:numPr>
          <w:ilvl w:val="0"/>
          <w:numId w:val="1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Board Responsibilities and Financial Reporting Oversight</w:t>
      </w:r>
    </w:p>
    <w:p w14:paraId="02B816B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B4B7CC8"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Financial Markets and Economic Trends (3 weeks)</w:t>
      </w:r>
    </w:p>
    <w:p w14:paraId="49FF07DC" w14:textId="77777777" w:rsidR="002D4822" w:rsidRDefault="00E93C5D">
      <w:pPr>
        <w:numPr>
          <w:ilvl w:val="0"/>
          <w:numId w:val="1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the Financial System and Key Players</w:t>
      </w:r>
    </w:p>
    <w:p w14:paraId="57DD4F6C" w14:textId="77777777" w:rsidR="002D4822" w:rsidRDefault="00E93C5D">
      <w:pPr>
        <w:numPr>
          <w:ilvl w:val="0"/>
          <w:numId w:val="1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Interest Rates, Inflation, and Foreign Exchange Risk</w:t>
      </w:r>
    </w:p>
    <w:p w14:paraId="603CCD88" w14:textId="77777777" w:rsidR="002D4822" w:rsidRDefault="00E93C5D">
      <w:pPr>
        <w:numPr>
          <w:ilvl w:val="0"/>
          <w:numId w:val="1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Impact of Economic Conditions on Financial Performance</w:t>
      </w:r>
    </w:p>
    <w:p w14:paraId="17A5B872" w14:textId="77777777" w:rsidR="002D4822" w:rsidRDefault="00E93C5D">
      <w:pPr>
        <w:numPr>
          <w:ilvl w:val="0"/>
          <w:numId w:val="1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Financial Literacy for Strategic Business Leadership</w:t>
      </w:r>
    </w:p>
    <w:p w14:paraId="4BA19F5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269BF3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DD9842F"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CB0EBC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A52BA2A"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lastRenderedPageBreak/>
        <w:t>4. Who Should Attend?</w:t>
      </w:r>
    </w:p>
    <w:p w14:paraId="62BCBAEB"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busy top executives who require a strong foundation in financial principles without getting bogged down in technical details. It is ideal for:</w:t>
      </w:r>
    </w:p>
    <w:p w14:paraId="7D5BA528" w14:textId="77777777" w:rsidR="002D4822" w:rsidRDefault="00E93C5D">
      <w:pPr>
        <w:numPr>
          <w:ilvl w:val="0"/>
          <w:numId w:val="1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Chief Executive Officers (CEOs), Chief Operating Officers (COOs), and Chief Financial Officers (CFOs)</w:t>
      </w:r>
    </w:p>
    <w:p w14:paraId="3FDBDCED" w14:textId="77777777" w:rsidR="002D4822" w:rsidRDefault="00E93C5D">
      <w:pPr>
        <w:numPr>
          <w:ilvl w:val="0"/>
          <w:numId w:val="1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Managing Directors, Business Unit Heads, and Senior Managers</w:t>
      </w:r>
    </w:p>
    <w:p w14:paraId="70B7516D" w14:textId="77777777" w:rsidR="002D4822" w:rsidRDefault="00E93C5D">
      <w:pPr>
        <w:numPr>
          <w:ilvl w:val="0"/>
          <w:numId w:val="1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Non-Financial Executives seeking to enhance their financial literacy</w:t>
      </w:r>
    </w:p>
    <w:p w14:paraId="43BBC0ED" w14:textId="77777777" w:rsidR="002D4822" w:rsidRDefault="00E93C5D">
      <w:pPr>
        <w:numPr>
          <w:ilvl w:val="0"/>
          <w:numId w:val="1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Board Members and Company Directors</w:t>
      </w:r>
    </w:p>
    <w:p w14:paraId="14E52788" w14:textId="77777777" w:rsidR="002D4822" w:rsidRDefault="00E93C5D">
      <w:pPr>
        <w:numPr>
          <w:ilvl w:val="0"/>
          <w:numId w:val="1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Entrepreneurs and Business Owners</w:t>
      </w:r>
    </w:p>
    <w:p w14:paraId="362A414E"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E18305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top executives can gain the financial acumen necessary to make strategic decisions with confidence, improve communication with financial teams, and ensure the long-term financial health of their organizations.</w:t>
      </w:r>
    </w:p>
    <w:p w14:paraId="51026B3E" w14:textId="77777777" w:rsidR="002D4822" w:rsidRDefault="002D4822">
      <w:pPr>
        <w:jc w:val="both"/>
        <w:rPr>
          <w:rFonts w:ascii="Times New Roman" w:eastAsia="Times New Roman" w:hAnsi="Times New Roman" w:cs="Times New Roman"/>
          <w:b/>
          <w:bCs/>
          <w:color w:val="1F1F1F"/>
          <w:sz w:val="28"/>
          <w:szCs w:val="28"/>
          <w:lang w:eastAsia="en-GB"/>
        </w:rPr>
      </w:pPr>
    </w:p>
    <w:p w14:paraId="64D8FEDD" w14:textId="77777777" w:rsidR="002D4822" w:rsidRDefault="002D4822">
      <w:pPr>
        <w:jc w:val="both"/>
        <w:rPr>
          <w:rFonts w:ascii="Times New Roman" w:eastAsia="Times New Roman" w:hAnsi="Times New Roman" w:cs="Times New Roman"/>
          <w:b/>
          <w:bCs/>
          <w:color w:val="1F1F1F"/>
          <w:sz w:val="28"/>
          <w:szCs w:val="28"/>
          <w:lang w:eastAsia="en-GB"/>
        </w:rPr>
      </w:pPr>
    </w:p>
    <w:p w14:paraId="73B66037" w14:textId="77777777" w:rsidR="002D4822" w:rsidRDefault="002D4822">
      <w:pPr>
        <w:jc w:val="both"/>
        <w:rPr>
          <w:rFonts w:ascii="Times New Roman" w:eastAsia="Times New Roman" w:hAnsi="Times New Roman" w:cs="Times New Roman"/>
          <w:b/>
          <w:bCs/>
          <w:color w:val="1F1F1F"/>
          <w:sz w:val="28"/>
          <w:szCs w:val="28"/>
          <w:lang w:eastAsia="en-GB"/>
        </w:rPr>
      </w:pPr>
    </w:p>
    <w:p w14:paraId="36960874" w14:textId="55A27832" w:rsidR="002D4822" w:rsidRDefault="002D4822">
      <w:pPr>
        <w:jc w:val="both"/>
        <w:rPr>
          <w:rFonts w:ascii="Times New Roman" w:eastAsia="Times New Roman" w:hAnsi="Times New Roman" w:cs="Times New Roman"/>
          <w:b/>
          <w:bCs/>
          <w:color w:val="1F1F1F"/>
          <w:sz w:val="28"/>
          <w:szCs w:val="28"/>
          <w:lang w:eastAsia="en-GB"/>
        </w:rPr>
      </w:pPr>
    </w:p>
    <w:p w14:paraId="54E9EF7A" w14:textId="07FC8234" w:rsidR="004D5B00" w:rsidRDefault="004D5B00">
      <w:pPr>
        <w:jc w:val="both"/>
        <w:rPr>
          <w:rFonts w:ascii="Times New Roman" w:eastAsia="Times New Roman" w:hAnsi="Times New Roman" w:cs="Times New Roman"/>
          <w:b/>
          <w:bCs/>
          <w:color w:val="1F1F1F"/>
          <w:sz w:val="28"/>
          <w:szCs w:val="28"/>
          <w:lang w:eastAsia="en-GB"/>
        </w:rPr>
      </w:pPr>
    </w:p>
    <w:p w14:paraId="7D1BC2EE" w14:textId="2D120D96" w:rsidR="004D5B00" w:rsidRDefault="004D5B00">
      <w:pPr>
        <w:jc w:val="both"/>
        <w:rPr>
          <w:rFonts w:ascii="Times New Roman" w:eastAsia="Times New Roman" w:hAnsi="Times New Roman" w:cs="Times New Roman"/>
          <w:b/>
          <w:bCs/>
          <w:color w:val="1F1F1F"/>
          <w:sz w:val="28"/>
          <w:szCs w:val="28"/>
          <w:lang w:eastAsia="en-GB"/>
        </w:rPr>
      </w:pPr>
    </w:p>
    <w:p w14:paraId="28A00757" w14:textId="1E4651E6" w:rsidR="004D5B00" w:rsidRDefault="004D5B00">
      <w:pPr>
        <w:jc w:val="both"/>
        <w:rPr>
          <w:rFonts w:ascii="Times New Roman" w:eastAsia="Times New Roman" w:hAnsi="Times New Roman" w:cs="Times New Roman"/>
          <w:b/>
          <w:bCs/>
          <w:color w:val="1F1F1F"/>
          <w:sz w:val="28"/>
          <w:szCs w:val="28"/>
          <w:lang w:eastAsia="en-GB"/>
        </w:rPr>
      </w:pPr>
    </w:p>
    <w:p w14:paraId="0AC0AE5D" w14:textId="1CEDD60B" w:rsidR="004D5B00" w:rsidRDefault="004D5B00">
      <w:pPr>
        <w:jc w:val="both"/>
        <w:rPr>
          <w:rFonts w:ascii="Times New Roman" w:eastAsia="Times New Roman" w:hAnsi="Times New Roman" w:cs="Times New Roman"/>
          <w:b/>
          <w:bCs/>
          <w:color w:val="1F1F1F"/>
          <w:sz w:val="28"/>
          <w:szCs w:val="28"/>
          <w:lang w:eastAsia="en-GB"/>
        </w:rPr>
      </w:pPr>
    </w:p>
    <w:p w14:paraId="6B391692" w14:textId="0823D02F" w:rsidR="004D5B00" w:rsidRDefault="004D5B00">
      <w:pPr>
        <w:jc w:val="both"/>
        <w:rPr>
          <w:rFonts w:ascii="Times New Roman" w:eastAsia="Times New Roman" w:hAnsi="Times New Roman" w:cs="Times New Roman"/>
          <w:b/>
          <w:bCs/>
          <w:color w:val="1F1F1F"/>
          <w:sz w:val="28"/>
          <w:szCs w:val="28"/>
          <w:lang w:eastAsia="en-GB"/>
        </w:rPr>
      </w:pPr>
    </w:p>
    <w:p w14:paraId="60F65957" w14:textId="65CE3645" w:rsidR="004D5B00" w:rsidRDefault="004D5B00">
      <w:pPr>
        <w:jc w:val="both"/>
        <w:rPr>
          <w:rFonts w:ascii="Times New Roman" w:eastAsia="Times New Roman" w:hAnsi="Times New Roman" w:cs="Times New Roman"/>
          <w:b/>
          <w:bCs/>
          <w:color w:val="1F1F1F"/>
          <w:sz w:val="28"/>
          <w:szCs w:val="28"/>
          <w:lang w:eastAsia="en-GB"/>
        </w:rPr>
      </w:pPr>
    </w:p>
    <w:p w14:paraId="3304E2D6" w14:textId="77777777" w:rsidR="004D5B00" w:rsidRDefault="004D5B00">
      <w:pPr>
        <w:jc w:val="both"/>
        <w:rPr>
          <w:rFonts w:ascii="Times New Roman" w:eastAsia="Times New Roman" w:hAnsi="Times New Roman" w:cs="Times New Roman"/>
          <w:b/>
          <w:bCs/>
          <w:color w:val="1F1F1F"/>
          <w:sz w:val="28"/>
          <w:szCs w:val="28"/>
          <w:lang w:eastAsia="en-GB"/>
        </w:rPr>
      </w:pPr>
    </w:p>
    <w:p w14:paraId="34CF2854" w14:textId="77777777" w:rsidR="002D4822" w:rsidRDefault="002D4822">
      <w:pPr>
        <w:jc w:val="both"/>
        <w:rPr>
          <w:rFonts w:ascii="Times New Roman" w:eastAsia="Times New Roman" w:hAnsi="Times New Roman" w:cs="Times New Roman"/>
          <w:b/>
          <w:bCs/>
          <w:color w:val="1F1F1F"/>
          <w:sz w:val="28"/>
          <w:szCs w:val="28"/>
          <w:lang w:eastAsia="en-GB"/>
        </w:rPr>
      </w:pPr>
    </w:p>
    <w:p w14:paraId="0A4ADE5C" w14:textId="77777777" w:rsidR="002D4822" w:rsidRDefault="002D4822">
      <w:pPr>
        <w:jc w:val="both"/>
        <w:rPr>
          <w:rFonts w:ascii="Times New Roman" w:eastAsia="Times New Roman" w:hAnsi="Times New Roman" w:cs="Times New Roman"/>
          <w:b/>
          <w:bCs/>
          <w:color w:val="1F1F1F"/>
          <w:sz w:val="28"/>
          <w:szCs w:val="28"/>
          <w:lang w:eastAsia="en-GB"/>
        </w:rPr>
      </w:pPr>
    </w:p>
    <w:p w14:paraId="7541199B"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0560" behindDoc="0" locked="0" layoutInCell="1" allowOverlap="1" wp14:anchorId="549E3F18" wp14:editId="55E74D51">
            <wp:simplePos x="0" y="0"/>
            <wp:positionH relativeFrom="margin">
              <wp:align>center</wp:align>
            </wp:positionH>
            <wp:positionV relativeFrom="paragraph">
              <wp:posOffset>-565785</wp:posOffset>
            </wp:positionV>
            <wp:extent cx="2505075" cy="1635125"/>
            <wp:effectExtent l="0" t="0" r="9525" b="3175"/>
            <wp:wrapNone/>
            <wp:docPr id="1054" name="Picture 14"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4" name="Picture 14"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5D803343" w14:textId="77777777" w:rsidR="002D4822" w:rsidRDefault="002D4822">
      <w:pPr>
        <w:jc w:val="both"/>
        <w:rPr>
          <w:rFonts w:ascii="Times New Roman" w:eastAsia="Times New Roman" w:hAnsi="Times New Roman" w:cs="Times New Roman"/>
          <w:b/>
          <w:bCs/>
          <w:color w:val="1F1F1F"/>
          <w:sz w:val="28"/>
          <w:szCs w:val="28"/>
          <w:lang w:eastAsia="en-GB"/>
        </w:rPr>
      </w:pPr>
    </w:p>
    <w:p w14:paraId="1A3B772C"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765780B0"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15F0D880" w14:textId="77777777" w:rsidR="002D4822" w:rsidRDefault="00E93C5D">
      <w:pPr>
        <w:pStyle w:val="ListParagraph"/>
        <w:spacing w:line="420" w:lineRule="atLeast"/>
        <w:jc w:val="both"/>
        <w:rPr>
          <w:color w:val="1F1F1F"/>
          <w:sz w:val="28"/>
          <w:szCs w:val="28"/>
        </w:rPr>
      </w:pPr>
      <w:r>
        <w:rPr>
          <w:b/>
          <w:bCs/>
          <w:color w:val="1F1F1F"/>
          <w:sz w:val="28"/>
          <w:szCs w:val="28"/>
        </w:rPr>
        <w:t>2. Diploma in Product Design, Digital Marketing &amp; Strategies (3 Months)</w:t>
      </w:r>
    </w:p>
    <w:p w14:paraId="53AE640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43FCC2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7E88318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the knowledge and skills necessary to design product, develop and implement effective digital marketing strategies in today's dynamic online landscape.</w:t>
      </w:r>
    </w:p>
    <w:p w14:paraId="49E048A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C501565"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67519EA7"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41405A23" w14:textId="77777777" w:rsidR="002D4822" w:rsidRDefault="00E93C5D">
      <w:pPr>
        <w:numPr>
          <w:ilvl w:val="0"/>
          <w:numId w:val="1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fundamental digital marketing concepts and channels (SEO, SEM, social media marketing, content marketing, email marketing).</w:t>
      </w:r>
    </w:p>
    <w:p w14:paraId="5CCED903" w14:textId="77777777" w:rsidR="002D4822" w:rsidRDefault="00E93C5D">
      <w:pPr>
        <w:numPr>
          <w:ilvl w:val="0"/>
          <w:numId w:val="1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target audiences and develop buyer personas for online marketing campaigns.</w:t>
      </w:r>
    </w:p>
    <w:p w14:paraId="0668424D" w14:textId="77777777" w:rsidR="002D4822" w:rsidRDefault="00E93C5D">
      <w:pPr>
        <w:numPr>
          <w:ilvl w:val="0"/>
          <w:numId w:val="1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and utilize key digital marketing tools and platforms.</w:t>
      </w:r>
    </w:p>
    <w:p w14:paraId="68C44143" w14:textId="77777777" w:rsidR="002D4822" w:rsidRDefault="00E93C5D">
      <w:pPr>
        <w:numPr>
          <w:ilvl w:val="0"/>
          <w:numId w:val="1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compelling content strategies and create engaging online content.</w:t>
      </w:r>
    </w:p>
    <w:p w14:paraId="4C089782" w14:textId="77777777" w:rsidR="002D4822" w:rsidRDefault="00E93C5D">
      <w:pPr>
        <w:numPr>
          <w:ilvl w:val="0"/>
          <w:numId w:val="1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Measure and analyze</w:t>
      </w:r>
      <w:r>
        <w:rPr>
          <w:rFonts w:ascii="Times New Roman" w:eastAsia="Times New Roman" w:hAnsi="Times New Roman" w:cs="Times New Roman"/>
          <w:color w:val="1F1F1F"/>
          <w:sz w:val="28"/>
          <w:szCs w:val="28"/>
          <w:lang w:eastAsia="en-GB"/>
        </w:rPr>
        <w:t xml:space="preserve"> the performance of digital marketing campaigns for continuous improvement.</w:t>
      </w:r>
    </w:p>
    <w:p w14:paraId="00A92CD9" w14:textId="77777777" w:rsidR="002D4822" w:rsidRDefault="00E93C5D">
      <w:pPr>
        <w:numPr>
          <w:ilvl w:val="0"/>
          <w:numId w:val="1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Formulate</w:t>
      </w:r>
      <w:r>
        <w:rPr>
          <w:rFonts w:ascii="Times New Roman" w:eastAsia="Times New Roman" w:hAnsi="Times New Roman" w:cs="Times New Roman"/>
          <w:color w:val="1F1F1F"/>
          <w:sz w:val="28"/>
          <w:szCs w:val="28"/>
          <w:lang w:eastAsia="en-GB"/>
        </w:rPr>
        <w:t xml:space="preserve"> data-driven digital marketing strategies to achieve specific business objectives.</w:t>
      </w:r>
    </w:p>
    <w:p w14:paraId="752A336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F030DE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633A06C0"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Digital Marketing (4 weeks)</w:t>
      </w:r>
    </w:p>
    <w:p w14:paraId="4421E2DE" w14:textId="77777777" w:rsidR="002D4822" w:rsidRDefault="00E93C5D">
      <w:pPr>
        <w:numPr>
          <w:ilvl w:val="0"/>
          <w:numId w:val="1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Digital Marketing Landscape and its Evolution</w:t>
      </w:r>
    </w:p>
    <w:p w14:paraId="630946CC" w14:textId="77777777" w:rsidR="002D4822" w:rsidRDefault="00E93C5D">
      <w:pPr>
        <w:numPr>
          <w:ilvl w:val="0"/>
          <w:numId w:val="1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Customer Behavior in the Digital Age</w:t>
      </w:r>
    </w:p>
    <w:p w14:paraId="75EDEC61" w14:textId="77777777" w:rsidR="002D4822" w:rsidRDefault="00E93C5D">
      <w:pPr>
        <w:numPr>
          <w:ilvl w:val="0"/>
          <w:numId w:val="1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Developing a Customer-Centric Digital Marketing Strategy</w:t>
      </w:r>
    </w:p>
    <w:p w14:paraId="43923123" w14:textId="77777777" w:rsidR="002D4822" w:rsidRDefault="00E93C5D">
      <w:pPr>
        <w:numPr>
          <w:ilvl w:val="0"/>
          <w:numId w:val="1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Setting SMART Goals and Measuring Marketing ROI</w:t>
      </w:r>
    </w:p>
    <w:p w14:paraId="5A73D4C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8B6673B"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Content Marketing &amp; Social Media Strategies (4 weeks)</w:t>
      </w:r>
    </w:p>
    <w:p w14:paraId="78A2F7DB" w14:textId="77777777" w:rsidR="002D4822" w:rsidRDefault="00E93C5D">
      <w:pPr>
        <w:numPr>
          <w:ilvl w:val="0"/>
          <w:numId w:val="1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Content Creation Strategies for Online Engagement</w:t>
      </w:r>
    </w:p>
    <w:p w14:paraId="1F0B79F5" w14:textId="77777777" w:rsidR="002D4822" w:rsidRDefault="00E93C5D">
      <w:pPr>
        <w:numPr>
          <w:ilvl w:val="0"/>
          <w:numId w:val="1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Search Engine Optimization (SEO) Fundamentals and Content Optimization</w:t>
      </w:r>
    </w:p>
    <w:p w14:paraId="165266FA" w14:textId="77777777" w:rsidR="002D4822" w:rsidRDefault="00E93C5D">
      <w:pPr>
        <w:numPr>
          <w:ilvl w:val="0"/>
          <w:numId w:val="1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Social Media Marketing Techniques and Platform Management</w:t>
      </w:r>
    </w:p>
    <w:p w14:paraId="7245366C" w14:textId="77777777" w:rsidR="002D4822" w:rsidRDefault="00E93C5D">
      <w:pPr>
        <w:numPr>
          <w:ilvl w:val="0"/>
          <w:numId w:val="1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Building Online Communities and Brand Advocacy</w:t>
      </w:r>
    </w:p>
    <w:p w14:paraId="6445B08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091855A"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Search Engine Marketing (SEM) &amp; Pay-Per-Click (PPC) Advertising (4 weeks)</w:t>
      </w:r>
    </w:p>
    <w:p w14:paraId="49B5BFE3" w14:textId="77777777" w:rsidR="002D4822" w:rsidRDefault="00E93C5D">
      <w:pPr>
        <w:numPr>
          <w:ilvl w:val="0"/>
          <w:numId w:val="1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Keyword Research and Search Engine Optimization Strategies</w:t>
      </w:r>
    </w:p>
    <w:p w14:paraId="5C8F3A69" w14:textId="77777777" w:rsidR="002D4822" w:rsidRDefault="00E93C5D">
      <w:pPr>
        <w:numPr>
          <w:ilvl w:val="0"/>
          <w:numId w:val="1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Introduction to Paid Search Advertising (PPC)</w:t>
      </w:r>
    </w:p>
    <w:p w14:paraId="7DC0AAE7" w14:textId="77777777" w:rsidR="002D4822" w:rsidRDefault="00E93C5D">
      <w:pPr>
        <w:numPr>
          <w:ilvl w:val="0"/>
          <w:numId w:val="1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Google Ads and Social Media Ads Campaign Management</w:t>
      </w:r>
    </w:p>
    <w:p w14:paraId="63695B2C" w14:textId="77777777" w:rsidR="002D4822" w:rsidRDefault="00E93C5D">
      <w:pPr>
        <w:numPr>
          <w:ilvl w:val="0"/>
          <w:numId w:val="1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Landing Page Optimization and Conversion Rate Optimization (CRO)</w:t>
      </w:r>
    </w:p>
    <w:p w14:paraId="5BDB9F8B"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3847B4E"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Email Marketing and Customer Relationship Management (CRM) (4 weeks)</w:t>
      </w:r>
    </w:p>
    <w:p w14:paraId="5C7B10B6" w14:textId="77777777" w:rsidR="002D4822" w:rsidRDefault="00E93C5D">
      <w:pPr>
        <w:numPr>
          <w:ilvl w:val="0"/>
          <w:numId w:val="2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Building Effective Email Marketing Campaigns and Automation</w:t>
      </w:r>
    </w:p>
    <w:p w14:paraId="783D0ADA" w14:textId="77777777" w:rsidR="002D4822" w:rsidRDefault="00E93C5D">
      <w:pPr>
        <w:numPr>
          <w:ilvl w:val="0"/>
          <w:numId w:val="2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Utilizing Email Marketing Tools and Analytics Platforms</w:t>
      </w:r>
    </w:p>
    <w:p w14:paraId="58D64D3F" w14:textId="77777777" w:rsidR="002D4822" w:rsidRDefault="00E93C5D">
      <w:pPr>
        <w:numPr>
          <w:ilvl w:val="0"/>
          <w:numId w:val="2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Customer Relationship Management (CRM) and Marketing Automation Integration</w:t>
      </w:r>
    </w:p>
    <w:p w14:paraId="305E5410" w14:textId="77777777" w:rsidR="002D4822" w:rsidRDefault="00E93C5D">
      <w:pPr>
        <w:numPr>
          <w:ilvl w:val="0"/>
          <w:numId w:val="2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Segmentation and Personalization in Digital Marketing</w:t>
      </w:r>
    </w:p>
    <w:p w14:paraId="2DCBAC0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9943813"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Digital Analytics and Marketing Measurement (3 weeks)</w:t>
      </w:r>
    </w:p>
    <w:p w14:paraId="46382A70" w14:textId="77777777" w:rsidR="002D4822" w:rsidRDefault="00E93C5D">
      <w:pPr>
        <w:numPr>
          <w:ilvl w:val="0"/>
          <w:numId w:val="2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Key Performance Indicators (KPIs) for Digital Marketing Campaigns</w:t>
      </w:r>
    </w:p>
    <w:p w14:paraId="73C0D623" w14:textId="77777777" w:rsidR="002D4822" w:rsidRDefault="00E93C5D">
      <w:pPr>
        <w:numPr>
          <w:ilvl w:val="0"/>
          <w:numId w:val="2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Website Analytics Tools and Data Interpretation</w:t>
      </w:r>
    </w:p>
    <w:p w14:paraId="47E3F98C" w14:textId="77777777" w:rsidR="002D4822" w:rsidRDefault="00E93C5D">
      <w:pPr>
        <w:numPr>
          <w:ilvl w:val="0"/>
          <w:numId w:val="2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Tracking Campaign Performance and ROI Measurement</w:t>
      </w:r>
    </w:p>
    <w:p w14:paraId="0FE93B04" w14:textId="77777777" w:rsidR="002D4822" w:rsidRDefault="00E93C5D">
      <w:pPr>
        <w:numPr>
          <w:ilvl w:val="0"/>
          <w:numId w:val="2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A/B Testing and Optimization Techniques for Continuous Improvement</w:t>
      </w:r>
    </w:p>
    <w:p w14:paraId="0189C30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D0C7ED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036B1C5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This program is designed for a wide range of individuals seeking to enhance their digital marketing skills and knowledge. This includes:</w:t>
      </w:r>
    </w:p>
    <w:p w14:paraId="3F2BA603" w14:textId="77777777" w:rsidR="002D4822" w:rsidRDefault="00E93C5D">
      <w:pPr>
        <w:numPr>
          <w:ilvl w:val="0"/>
          <w:numId w:val="2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Marketing professionals and entrepreneurs</w:t>
      </w:r>
      <w:r>
        <w:rPr>
          <w:rFonts w:ascii="Times New Roman" w:eastAsia="Times New Roman" w:hAnsi="Times New Roman" w:cs="Times New Roman"/>
          <w:color w:val="1F1F1F"/>
          <w:sz w:val="28"/>
          <w:szCs w:val="28"/>
          <w:lang w:eastAsia="en-GB"/>
        </w:rPr>
        <w:t xml:space="preserve"> looking to expand their digital marketing skillset.</w:t>
      </w:r>
    </w:p>
    <w:p w14:paraId="088CA636" w14:textId="77777777" w:rsidR="002D4822" w:rsidRDefault="00E93C5D">
      <w:pPr>
        <w:numPr>
          <w:ilvl w:val="0"/>
          <w:numId w:val="2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Business owners and managers</w:t>
      </w:r>
      <w:r>
        <w:rPr>
          <w:rFonts w:ascii="Times New Roman" w:eastAsia="Times New Roman" w:hAnsi="Times New Roman" w:cs="Times New Roman"/>
          <w:color w:val="1F1F1F"/>
          <w:sz w:val="28"/>
          <w:szCs w:val="28"/>
          <w:lang w:eastAsia="en-GB"/>
        </w:rPr>
        <w:t xml:space="preserve"> interested in developing and implementing their own digital marketing strategies.</w:t>
      </w:r>
    </w:p>
    <w:p w14:paraId="16D10AA2" w14:textId="77777777" w:rsidR="002D4822" w:rsidRDefault="00E93C5D">
      <w:pPr>
        <w:numPr>
          <w:ilvl w:val="0"/>
          <w:numId w:val="2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Recent graduates and career changers</w:t>
      </w:r>
      <w:r>
        <w:rPr>
          <w:rFonts w:ascii="Times New Roman" w:eastAsia="Times New Roman" w:hAnsi="Times New Roman" w:cs="Times New Roman"/>
          <w:color w:val="1F1F1F"/>
          <w:sz w:val="28"/>
          <w:szCs w:val="28"/>
          <w:lang w:eastAsia="en-GB"/>
        </w:rPr>
        <w:t xml:space="preserve"> seeking to enter the field of digital marketing.</w:t>
      </w:r>
    </w:p>
    <w:p w14:paraId="6C91B859" w14:textId="77777777" w:rsidR="002D4822" w:rsidRDefault="00E93C5D">
      <w:pPr>
        <w:numPr>
          <w:ilvl w:val="0"/>
          <w:numId w:val="2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Sales and customer service professionals</w:t>
      </w:r>
      <w:r>
        <w:rPr>
          <w:rFonts w:ascii="Times New Roman" w:eastAsia="Times New Roman" w:hAnsi="Times New Roman" w:cs="Times New Roman"/>
          <w:color w:val="1F1F1F"/>
          <w:sz w:val="28"/>
          <w:szCs w:val="28"/>
          <w:lang w:eastAsia="en-GB"/>
        </w:rPr>
        <w:t xml:space="preserve"> wanting to leverage digital channels for lead generation and customer engagement.</w:t>
      </w:r>
    </w:p>
    <w:p w14:paraId="2D5A23D2" w14:textId="77777777" w:rsidR="002D4822" w:rsidRDefault="00E93C5D">
      <w:pPr>
        <w:numPr>
          <w:ilvl w:val="0"/>
          <w:numId w:val="2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Anyone with a passion for online marketing</w:t>
      </w:r>
      <w:r>
        <w:rPr>
          <w:rFonts w:ascii="Times New Roman" w:eastAsia="Times New Roman" w:hAnsi="Times New Roman" w:cs="Times New Roman"/>
          <w:color w:val="1F1F1F"/>
          <w:sz w:val="28"/>
          <w:szCs w:val="28"/>
          <w:lang w:eastAsia="en-GB"/>
        </w:rPr>
        <w:t xml:space="preserve"> who wants to learn the latest tools and techniques to succeed in the digital world.</w:t>
      </w:r>
    </w:p>
    <w:p w14:paraId="761D01E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individuals can gain the practical skills and strategic thinking necessary to create and execute effective digital marketing campaigns that drive brand awareness, customer engagement, and business growth.</w:t>
      </w:r>
    </w:p>
    <w:p w14:paraId="51E01513"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br w:type="page"/>
      </w:r>
    </w:p>
    <w:p w14:paraId="1C955F6F"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1584" behindDoc="0" locked="0" layoutInCell="1" allowOverlap="1" wp14:anchorId="258DEED9" wp14:editId="5110CD2D">
            <wp:simplePos x="0" y="0"/>
            <wp:positionH relativeFrom="margin">
              <wp:posOffset>1676400</wp:posOffset>
            </wp:positionH>
            <wp:positionV relativeFrom="paragraph">
              <wp:posOffset>-519430</wp:posOffset>
            </wp:positionV>
            <wp:extent cx="2505075" cy="1635125"/>
            <wp:effectExtent l="0" t="0" r="9525" b="3175"/>
            <wp:wrapNone/>
            <wp:docPr id="1055" name="Picture 15"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5" name="Picture 15"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297ADD86"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699119FF"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7E9F2DF0"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3BB25C61" w14:textId="77777777" w:rsidR="002D4822" w:rsidRDefault="00E93C5D">
      <w:pPr>
        <w:pStyle w:val="ListParagraph"/>
        <w:numPr>
          <w:ilvl w:val="1"/>
          <w:numId w:val="20"/>
        </w:numPr>
        <w:spacing w:line="420" w:lineRule="atLeast"/>
        <w:jc w:val="both"/>
        <w:rPr>
          <w:color w:val="1F1F1F"/>
          <w:sz w:val="28"/>
          <w:szCs w:val="28"/>
        </w:rPr>
      </w:pPr>
      <w:r>
        <w:rPr>
          <w:b/>
          <w:bCs/>
          <w:color w:val="1F1F1F"/>
          <w:sz w:val="28"/>
          <w:szCs w:val="28"/>
        </w:rPr>
        <w:t>Diploma in Ethics and Civics in Governance (3 Months)</w:t>
      </w:r>
    </w:p>
    <w:p w14:paraId="448EC962"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4D08DC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3FDB77E3"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aims to equip participants with a strong foundation in ethical principles and civic engagement within the context of governance.</w:t>
      </w:r>
    </w:p>
    <w:p w14:paraId="6193179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2FC79FB"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0AE07DA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61407575" w14:textId="77777777" w:rsidR="002D4822" w:rsidRDefault="00E93C5D">
      <w:pPr>
        <w:numPr>
          <w:ilvl w:val="0"/>
          <w:numId w:val="2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Demonstrate</w:t>
      </w:r>
      <w:r>
        <w:rPr>
          <w:rFonts w:ascii="Times New Roman" w:eastAsia="Times New Roman" w:hAnsi="Times New Roman" w:cs="Times New Roman"/>
          <w:color w:val="1F1F1F"/>
          <w:sz w:val="28"/>
          <w:szCs w:val="28"/>
          <w:lang w:eastAsia="en-GB"/>
        </w:rPr>
        <w:t xml:space="preserve"> a comprehensive understanding of core ethical principles relevant to governance.</w:t>
      </w:r>
    </w:p>
    <w:p w14:paraId="00E6FFE5" w14:textId="77777777" w:rsidR="002D4822" w:rsidRDefault="00E93C5D">
      <w:pPr>
        <w:numPr>
          <w:ilvl w:val="0"/>
          <w:numId w:val="2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ethical dilemmas faced by individuals and institutions in the public sector.</w:t>
      </w:r>
    </w:p>
    <w:p w14:paraId="38F3A75E" w14:textId="77777777" w:rsidR="002D4822" w:rsidRDefault="00E93C5D">
      <w:pPr>
        <w:numPr>
          <w:ilvl w:val="0"/>
          <w:numId w:val="2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Apply</w:t>
      </w:r>
      <w:r>
        <w:rPr>
          <w:rFonts w:ascii="Times New Roman" w:eastAsia="Times New Roman" w:hAnsi="Times New Roman" w:cs="Times New Roman"/>
          <w:color w:val="1F1F1F"/>
          <w:sz w:val="28"/>
          <w:szCs w:val="28"/>
          <w:lang w:eastAsia="en-GB"/>
        </w:rPr>
        <w:t xml:space="preserve"> ethical frameworks to real-world situations in governance.</w:t>
      </w:r>
    </w:p>
    <w:p w14:paraId="76689D4F" w14:textId="77777777" w:rsidR="002D4822" w:rsidRDefault="00E93C5D">
      <w:pPr>
        <w:numPr>
          <w:ilvl w:val="0"/>
          <w:numId w:val="2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Critically evaluate</w:t>
      </w:r>
      <w:r>
        <w:rPr>
          <w:rFonts w:ascii="Times New Roman" w:eastAsia="Times New Roman" w:hAnsi="Times New Roman" w:cs="Times New Roman"/>
          <w:color w:val="1F1F1F"/>
          <w:sz w:val="28"/>
          <w:szCs w:val="28"/>
          <w:lang w:eastAsia="en-GB"/>
        </w:rPr>
        <w:t xml:space="preserve"> the importance of civic participation and its impact on effective governance.</w:t>
      </w:r>
    </w:p>
    <w:p w14:paraId="2667D50A" w14:textId="77777777" w:rsidR="002D4822" w:rsidRDefault="00E93C5D">
      <w:pPr>
        <w:numPr>
          <w:ilvl w:val="0"/>
          <w:numId w:val="2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strategies to promote ethical conduct and civic engagement within their professional and personal spheres.</w:t>
      </w:r>
    </w:p>
    <w:p w14:paraId="7864A57D" w14:textId="77777777" w:rsidR="002D4822" w:rsidRDefault="00E93C5D">
      <w:pPr>
        <w:numPr>
          <w:ilvl w:val="0"/>
          <w:numId w:val="2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on ethical issues and civic duties related to governance.</w:t>
      </w:r>
    </w:p>
    <w:p w14:paraId="482DA9D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AD979A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241C6EEF"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Ethics and Governance (4 weeks)</w:t>
      </w:r>
    </w:p>
    <w:p w14:paraId="71D87EF1" w14:textId="77777777" w:rsidR="002D4822" w:rsidRDefault="00E93C5D">
      <w:pPr>
        <w:numPr>
          <w:ilvl w:val="0"/>
          <w:numId w:val="2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Defining Ethics and Morality</w:t>
      </w:r>
    </w:p>
    <w:p w14:paraId="198AE5A1" w14:textId="77777777" w:rsidR="002D4822" w:rsidRDefault="00E93C5D">
      <w:pPr>
        <w:numPr>
          <w:ilvl w:val="0"/>
          <w:numId w:val="2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Core Ethical Principles in Governance (e.g., Accountability, Transparency, Integrity)</w:t>
      </w:r>
    </w:p>
    <w:p w14:paraId="0098118E" w14:textId="77777777" w:rsidR="002D4822" w:rsidRDefault="00E93C5D">
      <w:pPr>
        <w:numPr>
          <w:ilvl w:val="0"/>
          <w:numId w:val="2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Ethical Dilemmas in Public Service</w:t>
      </w:r>
    </w:p>
    <w:p w14:paraId="64E633AC" w14:textId="77777777" w:rsidR="002D4822" w:rsidRDefault="00E93C5D">
      <w:pPr>
        <w:numPr>
          <w:ilvl w:val="0"/>
          <w:numId w:val="2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Legal Frameworks for Ethical Conduct in Nigeria</w:t>
      </w:r>
    </w:p>
    <w:p w14:paraId="6E594B7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2AFF9F3" w14:textId="77777777" w:rsidR="002D4822" w:rsidRDefault="002D4822">
      <w:pPr>
        <w:spacing w:line="420" w:lineRule="atLeast"/>
        <w:jc w:val="both"/>
        <w:rPr>
          <w:rFonts w:ascii="Times New Roman" w:eastAsia="Times New Roman" w:hAnsi="Times New Roman" w:cs="Times New Roman"/>
          <w:b/>
          <w:bCs/>
          <w:color w:val="1F1F1F"/>
          <w:sz w:val="28"/>
          <w:szCs w:val="28"/>
          <w:lang w:eastAsia="en-GB"/>
        </w:rPr>
      </w:pPr>
    </w:p>
    <w:p w14:paraId="6414DFA1"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Ethical Theories and Decision-Making (4 weeks)</w:t>
      </w:r>
    </w:p>
    <w:p w14:paraId="0FD4032D" w14:textId="77777777" w:rsidR="002D4822" w:rsidRDefault="00E93C5D">
      <w:pPr>
        <w:numPr>
          <w:ilvl w:val="0"/>
          <w:numId w:val="2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Utilitarianism, Deontology, and Virtue Ethics</w:t>
      </w:r>
    </w:p>
    <w:p w14:paraId="538A8719" w14:textId="77777777" w:rsidR="002D4822" w:rsidRDefault="00E93C5D">
      <w:pPr>
        <w:numPr>
          <w:ilvl w:val="0"/>
          <w:numId w:val="2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Applying Ethical Frameworks to Governance Challenges</w:t>
      </w:r>
    </w:p>
    <w:p w14:paraId="046DBB4D" w14:textId="77777777" w:rsidR="002D4822" w:rsidRDefault="00E93C5D">
      <w:pPr>
        <w:numPr>
          <w:ilvl w:val="0"/>
          <w:numId w:val="2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Ethical Leadership and Decision-Making Processes</w:t>
      </w:r>
    </w:p>
    <w:p w14:paraId="00B73E10" w14:textId="77777777" w:rsidR="002D4822" w:rsidRDefault="00E93C5D">
      <w:pPr>
        <w:numPr>
          <w:ilvl w:val="0"/>
          <w:numId w:val="2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Whistle-blowing and Ethical Reporting Mechanisms</w:t>
      </w:r>
    </w:p>
    <w:p w14:paraId="10D48B1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4E78E79"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Anti-Corruption and Transparency (4 weeks)</w:t>
      </w:r>
    </w:p>
    <w:p w14:paraId="02519D00" w14:textId="77777777" w:rsidR="002D4822" w:rsidRDefault="00E93C5D">
      <w:pPr>
        <w:numPr>
          <w:ilvl w:val="0"/>
          <w:numId w:val="2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Corruption: Concepts, Causes, and Consequences</w:t>
      </w:r>
    </w:p>
    <w:p w14:paraId="1000CD7D" w14:textId="77777777" w:rsidR="002D4822" w:rsidRDefault="00E93C5D">
      <w:pPr>
        <w:numPr>
          <w:ilvl w:val="0"/>
          <w:numId w:val="2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Transparency Mechanisms in Governance</w:t>
      </w:r>
    </w:p>
    <w:p w14:paraId="09D7E8A4" w14:textId="77777777" w:rsidR="002D4822" w:rsidRDefault="00E93C5D">
      <w:pPr>
        <w:numPr>
          <w:ilvl w:val="0"/>
          <w:numId w:val="2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Role of Civil Society and Media in Promoting Transparency</w:t>
      </w:r>
    </w:p>
    <w:p w14:paraId="3B0496D9" w14:textId="77777777" w:rsidR="002D4822" w:rsidRDefault="00E93C5D">
      <w:pPr>
        <w:numPr>
          <w:ilvl w:val="0"/>
          <w:numId w:val="2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International Anti-Corruption Initiatives</w:t>
      </w:r>
    </w:p>
    <w:p w14:paraId="3A1BD04F"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813397E"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Civic Engagement and Good Governance (4 weeks)</w:t>
      </w:r>
    </w:p>
    <w:p w14:paraId="74918BF5" w14:textId="77777777" w:rsidR="002D4822" w:rsidRDefault="00E93C5D">
      <w:pPr>
        <w:numPr>
          <w:ilvl w:val="0"/>
          <w:numId w:val="2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Importance of Civic Participation and Public Trust</w:t>
      </w:r>
    </w:p>
    <w:p w14:paraId="0EB33982" w14:textId="77777777" w:rsidR="002D4822" w:rsidRDefault="00E93C5D">
      <w:pPr>
        <w:numPr>
          <w:ilvl w:val="0"/>
          <w:numId w:val="2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Building a Culture of Active Citizenship</w:t>
      </w:r>
    </w:p>
    <w:p w14:paraId="0CB1DB50" w14:textId="77777777" w:rsidR="002D4822" w:rsidRDefault="00E93C5D">
      <w:pPr>
        <w:numPr>
          <w:ilvl w:val="0"/>
          <w:numId w:val="2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Advocacy and Lobbying for Ethical Governance</w:t>
      </w:r>
    </w:p>
    <w:p w14:paraId="1E37508D" w14:textId="77777777" w:rsidR="002D4822" w:rsidRDefault="00E93C5D">
      <w:pPr>
        <w:numPr>
          <w:ilvl w:val="0"/>
          <w:numId w:val="2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Tools and Strategies for Effective Civic Engagement</w:t>
      </w:r>
    </w:p>
    <w:p w14:paraId="4B19E57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B843768"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Ethics in Action: Case Studies and Simulations (3 weeks)</w:t>
      </w:r>
    </w:p>
    <w:p w14:paraId="5A4E6752" w14:textId="77777777" w:rsidR="002D4822" w:rsidRDefault="00E93C5D">
      <w:pPr>
        <w:numPr>
          <w:ilvl w:val="0"/>
          <w:numId w:val="2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Case studies exploring ethical dilemmas in various governance contexts (e.g., public procurement, resource management, policy formulation)</w:t>
      </w:r>
    </w:p>
    <w:p w14:paraId="0CDEAD21" w14:textId="77777777" w:rsidR="002D4822" w:rsidRDefault="00E93C5D">
      <w:pPr>
        <w:numPr>
          <w:ilvl w:val="0"/>
          <w:numId w:val="2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Simulations and role-playing exercises to practice ethical decision-making and communication skills</w:t>
      </w:r>
    </w:p>
    <w:p w14:paraId="55A47386"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0F0BFC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EFA4F4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3BFEE5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5269AFB"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51444E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05A45B31"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diverse range of professionals and individuals interested in strengthening ethical leadership and civic engagement in governance. This includes:</w:t>
      </w:r>
    </w:p>
    <w:p w14:paraId="0D4B114A" w14:textId="77777777" w:rsidR="002D4822" w:rsidRDefault="00E93C5D">
      <w:pPr>
        <w:numPr>
          <w:ilvl w:val="0"/>
          <w:numId w:val="2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Public servants and government officials at all levels</w:t>
      </w:r>
    </w:p>
    <w:p w14:paraId="13E2F6FD" w14:textId="77777777" w:rsidR="002D4822" w:rsidRDefault="00E93C5D">
      <w:pPr>
        <w:numPr>
          <w:ilvl w:val="0"/>
          <w:numId w:val="2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Civil society organization leaders and activists</w:t>
      </w:r>
    </w:p>
    <w:p w14:paraId="0529F6BF" w14:textId="77777777" w:rsidR="002D4822" w:rsidRDefault="00E93C5D">
      <w:pPr>
        <w:numPr>
          <w:ilvl w:val="0"/>
          <w:numId w:val="2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Politicians and aspiring political leaders</w:t>
      </w:r>
    </w:p>
    <w:p w14:paraId="35EB9EA8" w14:textId="77777777" w:rsidR="002D4822" w:rsidRDefault="00E93C5D">
      <w:pPr>
        <w:numPr>
          <w:ilvl w:val="0"/>
          <w:numId w:val="2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professionals with an interest in responsible governance</w:t>
      </w:r>
    </w:p>
    <w:p w14:paraId="2B325F63" w14:textId="77777777" w:rsidR="002D4822" w:rsidRDefault="00E93C5D">
      <w:pPr>
        <w:numPr>
          <w:ilvl w:val="0"/>
          <w:numId w:val="2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Community leaders and development practitioners</w:t>
      </w:r>
    </w:p>
    <w:p w14:paraId="46820FF6" w14:textId="77777777" w:rsidR="002D4822" w:rsidRDefault="00E93C5D">
      <w:pPr>
        <w:numPr>
          <w:ilvl w:val="0"/>
          <w:numId w:val="2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seeking a deeper understanding of ethical conduct and civic responsibility in shaping good governance practices.</w:t>
      </w:r>
    </w:p>
    <w:p w14:paraId="06AB36A6"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15C2F7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a valuable opportunity for anyone committed to promoting a more ethical and responsive governance system in Nigeria.</w:t>
      </w:r>
    </w:p>
    <w:p w14:paraId="78957B56"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br w:type="page"/>
      </w:r>
    </w:p>
    <w:p w14:paraId="19A9785F"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2608" behindDoc="0" locked="0" layoutInCell="1" allowOverlap="1" wp14:anchorId="0C9C2918" wp14:editId="001550EE">
            <wp:simplePos x="0" y="0"/>
            <wp:positionH relativeFrom="margin">
              <wp:posOffset>1498600</wp:posOffset>
            </wp:positionH>
            <wp:positionV relativeFrom="paragraph">
              <wp:posOffset>-758190</wp:posOffset>
            </wp:positionV>
            <wp:extent cx="2505075" cy="1635125"/>
            <wp:effectExtent l="0" t="0" r="9525" b="3175"/>
            <wp:wrapNone/>
            <wp:docPr id="1056" name="Picture 16"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6" name="Picture 16"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157B9E2B"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426FA04D"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4F658B27"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05984790" w14:textId="77777777" w:rsidR="002D4822" w:rsidRDefault="00E93C5D">
      <w:pPr>
        <w:pStyle w:val="ListParagraph"/>
        <w:numPr>
          <w:ilvl w:val="1"/>
          <w:numId w:val="20"/>
        </w:numPr>
        <w:spacing w:line="420" w:lineRule="atLeast"/>
        <w:jc w:val="both"/>
        <w:rPr>
          <w:color w:val="1F1F1F"/>
          <w:sz w:val="28"/>
          <w:szCs w:val="28"/>
        </w:rPr>
      </w:pPr>
      <w:r>
        <w:rPr>
          <w:b/>
          <w:bCs/>
          <w:color w:val="1F1F1F"/>
          <w:sz w:val="28"/>
          <w:szCs w:val="28"/>
        </w:rPr>
        <w:t>Diploma in Logistics and Sustainable Supply Chain Management (3 Months)</w:t>
      </w:r>
    </w:p>
    <w:p w14:paraId="3DFE247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9CA028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35D00DA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the knowledge and skills necessary to integrate sustainability principles into their supply chain management practices.</w:t>
      </w:r>
    </w:p>
    <w:p w14:paraId="09A9596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0D776B2"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24F15FE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5AFA226C" w14:textId="77777777" w:rsidR="002D4822" w:rsidRDefault="00E93C5D">
      <w:pPr>
        <w:numPr>
          <w:ilvl w:val="0"/>
          <w:numId w:val="3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Define and understand</w:t>
      </w:r>
      <w:r>
        <w:rPr>
          <w:rFonts w:ascii="Times New Roman" w:eastAsia="Times New Roman" w:hAnsi="Times New Roman" w:cs="Times New Roman"/>
          <w:color w:val="1F1F1F"/>
          <w:sz w:val="28"/>
          <w:szCs w:val="28"/>
          <w:lang w:eastAsia="en-GB"/>
        </w:rPr>
        <w:t xml:space="preserve"> key concepts of sustainability and their application to supply chains.</w:t>
      </w:r>
    </w:p>
    <w:p w14:paraId="490777D4" w14:textId="77777777" w:rsidR="002D4822" w:rsidRDefault="00E93C5D">
      <w:pPr>
        <w:numPr>
          <w:ilvl w:val="0"/>
          <w:numId w:val="3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environmental and social impacts across various stages of the supply chain.</w:t>
      </w:r>
    </w:p>
    <w:p w14:paraId="3E8CDDC0" w14:textId="77777777" w:rsidR="002D4822" w:rsidRDefault="00E93C5D">
      <w:pPr>
        <w:numPr>
          <w:ilvl w:val="0"/>
          <w:numId w:val="3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and implement strategies for sustainable sourcing, production, and logistics.</w:t>
      </w:r>
    </w:p>
    <w:p w14:paraId="3D23F182" w14:textId="77777777" w:rsidR="002D4822" w:rsidRDefault="00E93C5D">
      <w:pPr>
        <w:numPr>
          <w:ilvl w:val="0"/>
          <w:numId w:val="3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economic viability and competitive advantages of sustainable supply chain practices.</w:t>
      </w:r>
    </w:p>
    <w:p w14:paraId="26F4CB24" w14:textId="77777777" w:rsidR="002D4822" w:rsidRDefault="00E93C5D">
      <w:pPr>
        <w:numPr>
          <w:ilvl w:val="0"/>
          <w:numId w:val="3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a framework for measuring and monitoring sustainability performance within a supply chain.</w:t>
      </w:r>
    </w:p>
    <w:p w14:paraId="1821DF6D" w14:textId="77777777" w:rsidR="002D4822" w:rsidRDefault="00E93C5D">
      <w:pPr>
        <w:numPr>
          <w:ilvl w:val="0"/>
          <w:numId w:val="3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on sustainable supply chain practices and their benefits to stakeholders.</w:t>
      </w:r>
    </w:p>
    <w:p w14:paraId="668506A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85E0FE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B9446A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267C16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1723CA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68D455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4A99AF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49AB6580"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Logistics and Sustainable Supply Chain Management (4 weeks)</w:t>
      </w:r>
    </w:p>
    <w:p w14:paraId="4F61C2EE" w14:textId="77777777" w:rsidR="002D4822" w:rsidRDefault="00E93C5D">
      <w:pPr>
        <w:numPr>
          <w:ilvl w:val="0"/>
          <w:numId w:val="3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Defining Sustainability and the Triple Bottom Line (Economic, Environmental, Social)</w:t>
      </w:r>
    </w:p>
    <w:p w14:paraId="747FFFB9" w14:textId="77777777" w:rsidR="002D4822" w:rsidRDefault="00E93C5D">
      <w:pPr>
        <w:numPr>
          <w:ilvl w:val="0"/>
          <w:numId w:val="3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Business Case for Sustainable Supply Chain Management</w:t>
      </w:r>
    </w:p>
    <w:p w14:paraId="6D823F2F" w14:textId="77777777" w:rsidR="002D4822" w:rsidRDefault="00E93C5D">
      <w:pPr>
        <w:numPr>
          <w:ilvl w:val="0"/>
          <w:numId w:val="3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Global Regulations and Standards for Sustainable Practices</w:t>
      </w:r>
    </w:p>
    <w:p w14:paraId="38BEEC54" w14:textId="77777777" w:rsidR="002D4822" w:rsidRDefault="00E93C5D">
      <w:pPr>
        <w:numPr>
          <w:ilvl w:val="0"/>
          <w:numId w:val="3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Supply Chain Mapping and Sustainability Risks</w:t>
      </w:r>
    </w:p>
    <w:p w14:paraId="0F7D2EE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07D2C55"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Sustainable Sourcing and Procurement (4 weeks)</w:t>
      </w:r>
    </w:p>
    <w:p w14:paraId="6D1A9F9A" w14:textId="77777777" w:rsidR="002D4822" w:rsidRDefault="00E93C5D">
      <w:pPr>
        <w:numPr>
          <w:ilvl w:val="0"/>
          <w:numId w:val="3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Ethical Sourcing Practices and Supplier Evaluation</w:t>
      </w:r>
    </w:p>
    <w:p w14:paraId="3169D846" w14:textId="77777777" w:rsidR="002D4822" w:rsidRDefault="00E93C5D">
      <w:pPr>
        <w:numPr>
          <w:ilvl w:val="0"/>
          <w:numId w:val="3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Sustainable Materials Management and Life Cycle Assessment</w:t>
      </w:r>
    </w:p>
    <w:p w14:paraId="449ABCB0" w14:textId="77777777" w:rsidR="002D4822" w:rsidRDefault="00E93C5D">
      <w:pPr>
        <w:numPr>
          <w:ilvl w:val="0"/>
          <w:numId w:val="3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Circular Economy Principles in Supply Chains</w:t>
      </w:r>
    </w:p>
    <w:p w14:paraId="7F457BCF" w14:textId="77777777" w:rsidR="002D4822" w:rsidRDefault="00E93C5D">
      <w:pPr>
        <w:numPr>
          <w:ilvl w:val="0"/>
          <w:numId w:val="3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Managing Environmental Impact in Sourcing and Procurement</w:t>
      </w:r>
    </w:p>
    <w:p w14:paraId="27ABA62B"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F127DBC"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Sustainable Production and Operations (4 weeks)</w:t>
      </w:r>
    </w:p>
    <w:p w14:paraId="036E8565" w14:textId="77777777" w:rsidR="002D4822" w:rsidRDefault="00E93C5D">
      <w:pPr>
        <w:numPr>
          <w:ilvl w:val="0"/>
          <w:numId w:val="3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Energy Efficiency and Resource Conservation in Manufacturing</w:t>
      </w:r>
    </w:p>
    <w:p w14:paraId="42001CFA" w14:textId="77777777" w:rsidR="002D4822" w:rsidRDefault="00E93C5D">
      <w:pPr>
        <w:numPr>
          <w:ilvl w:val="0"/>
          <w:numId w:val="3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Green Supply Chain Logistics and Sustainable Transportation</w:t>
      </w:r>
    </w:p>
    <w:p w14:paraId="19647FE2" w14:textId="77777777" w:rsidR="002D4822" w:rsidRDefault="00E93C5D">
      <w:pPr>
        <w:numPr>
          <w:ilvl w:val="0"/>
          <w:numId w:val="3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Waste Reduction and Circularity in Production Processes</w:t>
      </w:r>
    </w:p>
    <w:p w14:paraId="3F8ACB81" w14:textId="77777777" w:rsidR="002D4822" w:rsidRDefault="00E93C5D">
      <w:pPr>
        <w:numPr>
          <w:ilvl w:val="0"/>
          <w:numId w:val="3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Sustainable Product Design and Life Cycle Management</w:t>
      </w:r>
    </w:p>
    <w:p w14:paraId="4AADFBD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FA42BA0"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Social Responsibility and Ethical Labor Practices (4 weeks)</w:t>
      </w:r>
    </w:p>
    <w:p w14:paraId="282A408A" w14:textId="77777777" w:rsidR="002D4822" w:rsidRDefault="00E93C5D">
      <w:pPr>
        <w:numPr>
          <w:ilvl w:val="0"/>
          <w:numId w:val="3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Labour Standards and Fair-Trade Practices in Supply Chains</w:t>
      </w:r>
    </w:p>
    <w:p w14:paraId="77FAB66F" w14:textId="77777777" w:rsidR="002D4822" w:rsidRDefault="00E93C5D">
      <w:pPr>
        <w:numPr>
          <w:ilvl w:val="0"/>
          <w:numId w:val="3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Human Rights and Working Conditions in Global Supply Networks</w:t>
      </w:r>
    </w:p>
    <w:p w14:paraId="6835CB64" w14:textId="77777777" w:rsidR="002D4822" w:rsidRDefault="00E93C5D">
      <w:pPr>
        <w:numPr>
          <w:ilvl w:val="0"/>
          <w:numId w:val="3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Community Engagement and Stakeholder Management</w:t>
      </w:r>
    </w:p>
    <w:p w14:paraId="72C899F6" w14:textId="77777777" w:rsidR="002D4822" w:rsidRDefault="00E93C5D">
      <w:pPr>
        <w:numPr>
          <w:ilvl w:val="0"/>
          <w:numId w:val="3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Managing Social Risks and Promoting Supply Chain Transparency</w:t>
      </w:r>
    </w:p>
    <w:p w14:paraId="14C75C0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F21E3CA" w14:textId="77777777" w:rsidR="002D4822" w:rsidRDefault="002D4822">
      <w:pPr>
        <w:spacing w:line="420" w:lineRule="atLeast"/>
        <w:jc w:val="both"/>
        <w:rPr>
          <w:rFonts w:ascii="Times New Roman" w:eastAsia="Times New Roman" w:hAnsi="Times New Roman" w:cs="Times New Roman"/>
          <w:b/>
          <w:bCs/>
          <w:color w:val="1F1F1F"/>
          <w:sz w:val="28"/>
          <w:szCs w:val="28"/>
          <w:lang w:eastAsia="en-GB"/>
        </w:rPr>
      </w:pPr>
    </w:p>
    <w:p w14:paraId="122C8A29" w14:textId="77777777" w:rsidR="002D4822" w:rsidRDefault="002D4822">
      <w:pPr>
        <w:spacing w:line="420" w:lineRule="atLeast"/>
        <w:jc w:val="both"/>
        <w:rPr>
          <w:rFonts w:ascii="Times New Roman" w:eastAsia="Times New Roman" w:hAnsi="Times New Roman" w:cs="Times New Roman"/>
          <w:b/>
          <w:bCs/>
          <w:color w:val="1F1F1F"/>
          <w:sz w:val="28"/>
          <w:szCs w:val="28"/>
          <w:lang w:eastAsia="en-GB"/>
        </w:rPr>
      </w:pPr>
    </w:p>
    <w:p w14:paraId="51BD0F33"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lastRenderedPageBreak/>
        <w:t>Module 5: Implementing and Measuring Sustainable Supply Chain Practices (3 weeks)</w:t>
      </w:r>
    </w:p>
    <w:p w14:paraId="5CFCFC3B" w14:textId="77777777" w:rsidR="002D4822" w:rsidRDefault="00E93C5D">
      <w:pPr>
        <w:numPr>
          <w:ilvl w:val="0"/>
          <w:numId w:val="3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Developing a Sustainable Supply Chain Strategy</w:t>
      </w:r>
    </w:p>
    <w:p w14:paraId="70654211" w14:textId="77777777" w:rsidR="002D4822" w:rsidRDefault="00E93C5D">
      <w:pPr>
        <w:numPr>
          <w:ilvl w:val="0"/>
          <w:numId w:val="3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Integration of Sustainability with Existing Supply Chain Management Systems</w:t>
      </w:r>
    </w:p>
    <w:p w14:paraId="77A46FD2" w14:textId="77777777" w:rsidR="002D4822" w:rsidRDefault="00E93C5D">
      <w:pPr>
        <w:numPr>
          <w:ilvl w:val="0"/>
          <w:numId w:val="3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Performance Measurement Metrics for Sustainability</w:t>
      </w:r>
    </w:p>
    <w:p w14:paraId="7A62CFFC" w14:textId="77777777" w:rsidR="002D4822" w:rsidRDefault="00E93C5D">
      <w:pPr>
        <w:numPr>
          <w:ilvl w:val="0"/>
          <w:numId w:val="3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Continuous Improvement and Innovation in Sustainable Supply Chains</w:t>
      </w:r>
    </w:p>
    <w:p w14:paraId="3BD1EAC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F280A2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3E1BBAFD"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wide range of professionals involved in supply chain management who wish to enhance their understanding and capabilities in sustainability practices. This includes:</w:t>
      </w:r>
    </w:p>
    <w:p w14:paraId="48E156F3"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Supply chain managers and procurement professionals</w:t>
      </w:r>
    </w:p>
    <w:p w14:paraId="07D1765B"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Sustainability officers and environmental specialists</w:t>
      </w:r>
    </w:p>
    <w:p w14:paraId="09B63EE1"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Logistics and operations managers</w:t>
      </w:r>
    </w:p>
    <w:p w14:paraId="2F96EB99"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owners and entrepreneurs</w:t>
      </w:r>
    </w:p>
    <w:p w14:paraId="4BD9065A"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Purchasing agents and sourcing specialists</w:t>
      </w:r>
    </w:p>
    <w:p w14:paraId="5FD58642"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Regulatory compliance professionals</w:t>
      </w:r>
    </w:p>
    <w:p w14:paraId="1D8C6A78" w14:textId="77777777" w:rsidR="002D4822" w:rsidRDefault="00E93C5D">
      <w:pPr>
        <w:numPr>
          <w:ilvl w:val="0"/>
          <w:numId w:val="3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interested in integrating sustainability principles into their professional practice within the supply chain domain.</w:t>
      </w:r>
    </w:p>
    <w:p w14:paraId="2EDD44ED"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valuable insights and practical tools for individuals working towards building more sustainable and responsible supply chains.</w:t>
      </w:r>
    </w:p>
    <w:p w14:paraId="79AA0EF0" w14:textId="77777777" w:rsidR="002D4822" w:rsidRDefault="002D4822">
      <w:pPr>
        <w:jc w:val="both"/>
        <w:rPr>
          <w:rFonts w:ascii="Times New Roman" w:hAnsi="Times New Roman" w:cs="Times New Roman"/>
          <w:sz w:val="28"/>
          <w:szCs w:val="28"/>
        </w:rPr>
      </w:pPr>
    </w:p>
    <w:p w14:paraId="0C0BFB09"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br w:type="page"/>
      </w:r>
    </w:p>
    <w:p w14:paraId="42AA46D6"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3632" behindDoc="0" locked="0" layoutInCell="1" allowOverlap="1" wp14:anchorId="219C6EAF" wp14:editId="6DFE9931">
            <wp:simplePos x="0" y="0"/>
            <wp:positionH relativeFrom="margin">
              <wp:posOffset>1408430</wp:posOffset>
            </wp:positionH>
            <wp:positionV relativeFrom="paragraph">
              <wp:posOffset>-669290</wp:posOffset>
            </wp:positionV>
            <wp:extent cx="2505075" cy="1635125"/>
            <wp:effectExtent l="0" t="0" r="9525" b="3175"/>
            <wp:wrapNone/>
            <wp:docPr id="1057" name="Picture 17"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7" name="Picture 17"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196C4CEC"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6ACFB0A8"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3CB8FC57"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1FB5713F" w14:textId="77777777" w:rsidR="002D4822" w:rsidRDefault="00E93C5D">
      <w:pPr>
        <w:pStyle w:val="ListParagraph"/>
        <w:numPr>
          <w:ilvl w:val="1"/>
          <w:numId w:val="20"/>
        </w:numPr>
        <w:spacing w:line="420" w:lineRule="atLeast"/>
        <w:jc w:val="both"/>
        <w:rPr>
          <w:color w:val="1F1F1F"/>
          <w:sz w:val="28"/>
          <w:szCs w:val="28"/>
        </w:rPr>
      </w:pPr>
      <w:r>
        <w:rPr>
          <w:b/>
          <w:bCs/>
          <w:color w:val="1F1F1F"/>
          <w:sz w:val="28"/>
          <w:szCs w:val="28"/>
        </w:rPr>
        <w:t xml:space="preserve">Diploma in Artificial Intelligence &amp; Business Development </w:t>
      </w:r>
    </w:p>
    <w:p w14:paraId="0EC636FC" w14:textId="77777777" w:rsidR="002D4822" w:rsidRDefault="00E93C5D">
      <w:pPr>
        <w:pStyle w:val="ListParagraph"/>
        <w:spacing w:line="420" w:lineRule="atLeast"/>
        <w:ind w:left="1440"/>
        <w:jc w:val="both"/>
        <w:rPr>
          <w:color w:val="1F1F1F"/>
          <w:sz w:val="28"/>
          <w:szCs w:val="28"/>
        </w:rPr>
      </w:pPr>
      <w:r>
        <w:rPr>
          <w:b/>
          <w:bCs/>
          <w:color w:val="1F1F1F"/>
          <w:sz w:val="28"/>
          <w:szCs w:val="28"/>
        </w:rPr>
        <w:t>(3 Months)</w:t>
      </w:r>
    </w:p>
    <w:p w14:paraId="653824C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5E6FDB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799F599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a foundational understanding of Artificial Intelligence (AI) and its applications for driving business development strategies.</w:t>
      </w:r>
    </w:p>
    <w:p w14:paraId="713E1F4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7438E3B"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75B475BA"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271549FF" w14:textId="77777777" w:rsidR="002D4822" w:rsidRDefault="00E93C5D">
      <w:pPr>
        <w:numPr>
          <w:ilvl w:val="0"/>
          <w:numId w:val="3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fundamental concepts of AI, machine learning, and deep learning.</w:t>
      </w:r>
    </w:p>
    <w:p w14:paraId="76C484FD" w14:textId="77777777" w:rsidR="002D4822" w:rsidRDefault="00E93C5D">
      <w:pPr>
        <w:numPr>
          <w:ilvl w:val="0"/>
          <w:numId w:val="3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potential applications of AI in var</w:t>
      </w:r>
      <w:r>
        <w:rPr>
          <w:rFonts w:ascii="Times New Roman" w:eastAsia="Times New Roman" w:hAnsi="Times New Roman" w:cs="Times New Roman"/>
          <w:color w:val="1F1F1F"/>
          <w:sz w:val="28"/>
          <w:szCs w:val="28"/>
          <w:lang w:eastAsia="en-GB"/>
        </w:rPr>
        <w:tab/>
        <w:t>ious business functions (e.g., marketing, sales, customer service, product development).</w:t>
      </w:r>
    </w:p>
    <w:p w14:paraId="6C2ED771" w14:textId="77777777" w:rsidR="002D4822" w:rsidRDefault="00E93C5D">
      <w:pPr>
        <w:numPr>
          <w:ilvl w:val="0"/>
          <w:numId w:val="3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impact of AI on business processes and competitive advantage.</w:t>
      </w:r>
    </w:p>
    <w:p w14:paraId="5C0BFBDE" w14:textId="77777777" w:rsidR="002D4822" w:rsidRDefault="00E93C5D">
      <w:pPr>
        <w:numPr>
          <w:ilvl w:val="0"/>
          <w:numId w:val="3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strategies to leverage AI for market research, customer segmentation, and targeted marketing campaigns.</w:t>
      </w:r>
    </w:p>
    <w:p w14:paraId="52CA4A31" w14:textId="77777777" w:rsidR="002D4822" w:rsidRDefault="00E93C5D">
      <w:pPr>
        <w:numPr>
          <w:ilvl w:val="0"/>
          <w:numId w:val="3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the ethical considerations and potential risks associated with AI implementation in business.</w:t>
      </w:r>
    </w:p>
    <w:p w14:paraId="358D0BC6" w14:textId="77777777" w:rsidR="002D4822" w:rsidRDefault="00E93C5D">
      <w:pPr>
        <w:numPr>
          <w:ilvl w:val="0"/>
          <w:numId w:val="3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about AI's potential and limitations to stakeholders within the organization.</w:t>
      </w:r>
    </w:p>
    <w:p w14:paraId="7F0979D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9939E1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1F25D884"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Artificial Intelligence (4 weeks)</w:t>
      </w:r>
    </w:p>
    <w:p w14:paraId="09EFFDD9" w14:textId="77777777" w:rsidR="002D4822" w:rsidRDefault="00E93C5D">
      <w:pPr>
        <w:numPr>
          <w:ilvl w:val="0"/>
          <w:numId w:val="3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Defining AI and its Subfields (Machine Learning, Deep Learning)</w:t>
      </w:r>
    </w:p>
    <w:p w14:paraId="56EA22A8" w14:textId="77777777" w:rsidR="002D4822" w:rsidRDefault="00E93C5D">
      <w:pPr>
        <w:numPr>
          <w:ilvl w:val="0"/>
          <w:numId w:val="3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Key AI Techniques and Algorithms</w:t>
      </w:r>
    </w:p>
    <w:p w14:paraId="6F40630A" w14:textId="77777777" w:rsidR="002D4822" w:rsidRDefault="00E93C5D">
      <w:pPr>
        <w:numPr>
          <w:ilvl w:val="0"/>
          <w:numId w:val="3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Benefits and Challenges of AI for Businesses</w:t>
      </w:r>
    </w:p>
    <w:p w14:paraId="142478F0" w14:textId="77777777" w:rsidR="002D4822" w:rsidRDefault="00E93C5D">
      <w:pPr>
        <w:numPr>
          <w:ilvl w:val="0"/>
          <w:numId w:val="3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Historical Development and Future Trends in AI</w:t>
      </w:r>
    </w:p>
    <w:p w14:paraId="56403DDE"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AI Applications in Business Development (4 weeks)</w:t>
      </w:r>
    </w:p>
    <w:p w14:paraId="79924DB4" w14:textId="77777777" w:rsidR="002D4822" w:rsidRDefault="00E93C5D">
      <w:pPr>
        <w:numPr>
          <w:ilvl w:val="0"/>
          <w:numId w:val="3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AI-powered Market Research and Customer Insights</w:t>
      </w:r>
    </w:p>
    <w:p w14:paraId="7CBBED58" w14:textId="77777777" w:rsidR="002D4822" w:rsidRDefault="00E93C5D">
      <w:pPr>
        <w:numPr>
          <w:ilvl w:val="0"/>
          <w:numId w:val="3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Utilizing AI for Targeted Marketing and Sales Automation</w:t>
      </w:r>
    </w:p>
    <w:p w14:paraId="508D4C05" w14:textId="77777777" w:rsidR="002D4822" w:rsidRDefault="00E93C5D">
      <w:pPr>
        <w:numPr>
          <w:ilvl w:val="0"/>
          <w:numId w:val="3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Personalized Customer Service and Chatbots</w:t>
      </w:r>
    </w:p>
    <w:p w14:paraId="57AA29D1" w14:textId="77777777" w:rsidR="002D4822" w:rsidRDefault="00E93C5D">
      <w:pPr>
        <w:numPr>
          <w:ilvl w:val="0"/>
          <w:numId w:val="3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AI in Product Development and Innovation</w:t>
      </w:r>
    </w:p>
    <w:p w14:paraId="36131423"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AI and Business Strategy (4 weeks)</w:t>
      </w:r>
    </w:p>
    <w:p w14:paraId="14F85B0F" w14:textId="77777777" w:rsidR="002D4822" w:rsidRDefault="00E93C5D">
      <w:pPr>
        <w:numPr>
          <w:ilvl w:val="0"/>
          <w:numId w:val="4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Leveraging AI for Competitive Advantage and Market Differentiation</w:t>
      </w:r>
    </w:p>
    <w:p w14:paraId="16CA07D9" w14:textId="77777777" w:rsidR="002D4822" w:rsidRDefault="00E93C5D">
      <w:pPr>
        <w:numPr>
          <w:ilvl w:val="0"/>
          <w:numId w:val="4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Integrating AI into Existing Business Processes</w:t>
      </w:r>
    </w:p>
    <w:p w14:paraId="5F9BC88D" w14:textId="77777777" w:rsidR="002D4822" w:rsidRDefault="00E93C5D">
      <w:pPr>
        <w:numPr>
          <w:ilvl w:val="0"/>
          <w:numId w:val="4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Developing an AI Implementation Strategy</w:t>
      </w:r>
    </w:p>
    <w:p w14:paraId="7669B651" w14:textId="77777777" w:rsidR="002D4822" w:rsidRDefault="00E93C5D">
      <w:pPr>
        <w:numPr>
          <w:ilvl w:val="0"/>
          <w:numId w:val="4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Managing AI Adoption and Change Management</w:t>
      </w:r>
    </w:p>
    <w:p w14:paraId="50842D3F"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9C8B269"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Data Management and AI Analytics (4 weeks)</w:t>
      </w:r>
    </w:p>
    <w:p w14:paraId="23714EE5" w14:textId="77777777" w:rsidR="002D4822" w:rsidRDefault="00E93C5D">
      <w:pPr>
        <w:numPr>
          <w:ilvl w:val="0"/>
          <w:numId w:val="4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Importance of Data Quality and Data Preparation for AI</w:t>
      </w:r>
    </w:p>
    <w:p w14:paraId="4CEC7EA2" w14:textId="77777777" w:rsidR="002D4822" w:rsidRDefault="00E93C5D">
      <w:pPr>
        <w:numPr>
          <w:ilvl w:val="0"/>
          <w:numId w:val="4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Big Data Analytics in Business Development</w:t>
      </w:r>
    </w:p>
    <w:p w14:paraId="27C2E5B8" w14:textId="77777777" w:rsidR="002D4822" w:rsidRDefault="00E93C5D">
      <w:pPr>
        <w:numPr>
          <w:ilvl w:val="0"/>
          <w:numId w:val="4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Exploring Machine Learning Tools and Platforms</w:t>
      </w:r>
    </w:p>
    <w:p w14:paraId="7AF387A7" w14:textId="77777777" w:rsidR="002D4822" w:rsidRDefault="00E93C5D">
      <w:pPr>
        <w:numPr>
          <w:ilvl w:val="0"/>
          <w:numId w:val="4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Visualization and Storytelling with AI Insights</w:t>
      </w:r>
    </w:p>
    <w:p w14:paraId="6BA7FA4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638F26C"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Ethical Considerations of AI in Business (3 weeks)</w:t>
      </w:r>
    </w:p>
    <w:p w14:paraId="71B8EC7A" w14:textId="77777777" w:rsidR="002D4822" w:rsidRDefault="00E93C5D">
      <w:pPr>
        <w:numPr>
          <w:ilvl w:val="0"/>
          <w:numId w:val="4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AI Bias and Algorithmic Fairness</w:t>
      </w:r>
    </w:p>
    <w:p w14:paraId="5E54FCF4" w14:textId="77777777" w:rsidR="002D4822" w:rsidRDefault="00E93C5D">
      <w:pPr>
        <w:numPr>
          <w:ilvl w:val="0"/>
          <w:numId w:val="4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Privacy and Security Concerns with AI</w:t>
      </w:r>
    </w:p>
    <w:p w14:paraId="7D79078F" w14:textId="77777777" w:rsidR="002D4822" w:rsidRDefault="00E93C5D">
      <w:pPr>
        <w:numPr>
          <w:ilvl w:val="0"/>
          <w:numId w:val="4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Regulatory Landscape for AI in Business</w:t>
      </w:r>
    </w:p>
    <w:p w14:paraId="272400DF" w14:textId="77777777" w:rsidR="002D4822" w:rsidRDefault="00E93C5D">
      <w:pPr>
        <w:numPr>
          <w:ilvl w:val="0"/>
          <w:numId w:val="4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Responsible AI Development and Implementation</w:t>
      </w:r>
    </w:p>
    <w:p w14:paraId="2B4231A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57851FA"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13EDAA0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wide range of professionals interested in exploring the intersection of AI and business development. This includes:</w:t>
      </w:r>
    </w:p>
    <w:p w14:paraId="1FA0AFF4" w14:textId="77777777" w:rsidR="002D4822" w:rsidRDefault="00E93C5D">
      <w:pPr>
        <w:numPr>
          <w:ilvl w:val="0"/>
          <w:numId w:val="4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development professionals and entrepreneurs</w:t>
      </w:r>
    </w:p>
    <w:p w14:paraId="728ADC35" w14:textId="77777777" w:rsidR="002D4822" w:rsidRDefault="00E93C5D">
      <w:pPr>
        <w:numPr>
          <w:ilvl w:val="0"/>
          <w:numId w:val="4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Marketing and sales managers</w:t>
      </w:r>
    </w:p>
    <w:p w14:paraId="542EE2C6" w14:textId="77777777" w:rsidR="002D4822" w:rsidRDefault="00E93C5D">
      <w:pPr>
        <w:numPr>
          <w:ilvl w:val="0"/>
          <w:numId w:val="4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Product managers and innovation specialists</w:t>
      </w:r>
    </w:p>
    <w:p w14:paraId="25BEBA25" w14:textId="77777777" w:rsidR="002D4822" w:rsidRDefault="00E93C5D">
      <w:pPr>
        <w:numPr>
          <w:ilvl w:val="0"/>
          <w:numId w:val="4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analysts and data scientists</w:t>
      </w:r>
    </w:p>
    <w:p w14:paraId="20F7ECB8" w14:textId="77777777" w:rsidR="002D4822" w:rsidRDefault="00E93C5D">
      <w:pPr>
        <w:numPr>
          <w:ilvl w:val="0"/>
          <w:numId w:val="4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Executives and business leaders seeking to understand AI's potential impact on their organizations</w:t>
      </w:r>
    </w:p>
    <w:p w14:paraId="62410910" w14:textId="77777777" w:rsidR="002D4822" w:rsidRDefault="00E93C5D">
      <w:pPr>
        <w:numPr>
          <w:ilvl w:val="0"/>
          <w:numId w:val="4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looking to develop skills for integrating AI into their business development strategies.</w:t>
      </w:r>
    </w:p>
    <w:p w14:paraId="740589D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a valuable opportunity for individuals to gain a competitive advantage by understanding how AI can be harnessed to drive business growth and innovation.</w:t>
      </w:r>
    </w:p>
    <w:p w14:paraId="1385236B"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br w:type="page"/>
      </w:r>
    </w:p>
    <w:p w14:paraId="75AC8986"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4656" behindDoc="0" locked="0" layoutInCell="1" allowOverlap="1" wp14:anchorId="37150599" wp14:editId="3C847D99">
            <wp:simplePos x="0" y="0"/>
            <wp:positionH relativeFrom="margin">
              <wp:align>center</wp:align>
            </wp:positionH>
            <wp:positionV relativeFrom="paragraph">
              <wp:posOffset>-494665</wp:posOffset>
            </wp:positionV>
            <wp:extent cx="2505075" cy="1635125"/>
            <wp:effectExtent l="0" t="0" r="9525" b="3175"/>
            <wp:wrapNone/>
            <wp:docPr id="1058" name="Picture 18"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8" name="Picture 18"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724C8B8"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5935428A"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6B46802C"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0AB0023C" w14:textId="77777777" w:rsidR="002D4822" w:rsidRDefault="00E93C5D">
      <w:pPr>
        <w:pStyle w:val="ListParagraph"/>
        <w:numPr>
          <w:ilvl w:val="1"/>
          <w:numId w:val="20"/>
        </w:numPr>
        <w:spacing w:line="420" w:lineRule="atLeast"/>
        <w:jc w:val="both"/>
        <w:rPr>
          <w:color w:val="1F1F1F"/>
          <w:sz w:val="28"/>
          <w:szCs w:val="28"/>
        </w:rPr>
      </w:pPr>
      <w:r>
        <w:rPr>
          <w:b/>
          <w:bCs/>
          <w:color w:val="1F1F1F"/>
          <w:sz w:val="28"/>
          <w:szCs w:val="28"/>
        </w:rPr>
        <w:t>Diploma in Development and Entrepreneurship Studies (3 Months)</w:t>
      </w:r>
    </w:p>
    <w:p w14:paraId="1D52812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131885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64483CE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the knowledge and skills to navigate the dynamic world of development and entrepreneurship.</w:t>
      </w:r>
    </w:p>
    <w:p w14:paraId="42557F2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4FCC00E"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4F60C9B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4F26D874" w14:textId="77777777" w:rsidR="002D4822" w:rsidRDefault="00E93C5D">
      <w:pPr>
        <w:numPr>
          <w:ilvl w:val="0"/>
          <w:numId w:val="4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key concepts of development, including poverty, inequality, and sustainable development goals.</w:t>
      </w:r>
    </w:p>
    <w:p w14:paraId="204AC0B8" w14:textId="77777777" w:rsidR="002D4822" w:rsidRDefault="00E93C5D">
      <w:pPr>
        <w:numPr>
          <w:ilvl w:val="0"/>
          <w:numId w:val="4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role of entrepreneurship in driving economic growth and social change.</w:t>
      </w:r>
    </w:p>
    <w:p w14:paraId="6ED01FDE" w14:textId="77777777" w:rsidR="002D4822" w:rsidRDefault="00E93C5D">
      <w:pPr>
        <w:numPr>
          <w:ilvl w:val="0"/>
          <w:numId w:val="4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opportunities for developing innovative and sustainable business models for development challenges.</w:t>
      </w:r>
    </w:p>
    <w:p w14:paraId="41637D5C" w14:textId="77777777" w:rsidR="002D4822" w:rsidRDefault="00E93C5D">
      <w:pPr>
        <w:numPr>
          <w:ilvl w:val="0"/>
          <w:numId w:val="4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business plans and feasibility studies for ventures addressing development needs.</w:t>
      </w:r>
    </w:p>
    <w:p w14:paraId="20CD1A0D" w14:textId="77777777" w:rsidR="002D4822" w:rsidRDefault="00E93C5D">
      <w:pPr>
        <w:numPr>
          <w:ilvl w:val="0"/>
          <w:numId w:val="4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Apply</w:t>
      </w:r>
      <w:r>
        <w:rPr>
          <w:rFonts w:ascii="Times New Roman" w:eastAsia="Times New Roman" w:hAnsi="Times New Roman" w:cs="Times New Roman"/>
          <w:color w:val="1F1F1F"/>
          <w:sz w:val="28"/>
          <w:szCs w:val="28"/>
          <w:lang w:eastAsia="en-GB"/>
        </w:rPr>
        <w:t xml:space="preserve"> practical tools and frameworks for financing and managing social enterprises.</w:t>
      </w:r>
    </w:p>
    <w:p w14:paraId="776D2036" w14:textId="77777777" w:rsidR="002D4822" w:rsidRDefault="00E93C5D">
      <w:pPr>
        <w:numPr>
          <w:ilvl w:val="0"/>
          <w:numId w:val="4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Articulate</w:t>
      </w:r>
      <w:r>
        <w:rPr>
          <w:rFonts w:ascii="Times New Roman" w:eastAsia="Times New Roman" w:hAnsi="Times New Roman" w:cs="Times New Roman"/>
          <w:color w:val="1F1F1F"/>
          <w:sz w:val="28"/>
          <w:szCs w:val="28"/>
          <w:lang w:eastAsia="en-GB"/>
        </w:rPr>
        <w:t xml:space="preserve"> strategies for creating positive social impact through entrepreneurial ventures.</w:t>
      </w:r>
    </w:p>
    <w:p w14:paraId="3079C05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9D5764B"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1D27F22A"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Development Studies (4 weeks)</w:t>
      </w:r>
    </w:p>
    <w:p w14:paraId="208203B6" w14:textId="77777777" w:rsidR="002D4822" w:rsidRDefault="00E93C5D">
      <w:pPr>
        <w:numPr>
          <w:ilvl w:val="0"/>
          <w:numId w:val="4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Theories and Models of Development</w:t>
      </w:r>
    </w:p>
    <w:p w14:paraId="36D5176A" w14:textId="77777777" w:rsidR="002D4822" w:rsidRDefault="00E93C5D">
      <w:pPr>
        <w:numPr>
          <w:ilvl w:val="0"/>
          <w:numId w:val="4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Key Development Challenges (Poverty, Inequality, Hunger, Health)</w:t>
      </w:r>
    </w:p>
    <w:p w14:paraId="27EFFD20" w14:textId="77777777" w:rsidR="002D4822" w:rsidRDefault="00E93C5D">
      <w:pPr>
        <w:numPr>
          <w:ilvl w:val="0"/>
          <w:numId w:val="4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Sustainable Development Goals (SDGs) and their Role in Development</w:t>
      </w:r>
    </w:p>
    <w:p w14:paraId="3CCE7045" w14:textId="77777777" w:rsidR="002D4822" w:rsidRDefault="00E93C5D">
      <w:pPr>
        <w:numPr>
          <w:ilvl w:val="0"/>
          <w:numId w:val="4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Measuring Development Progress and Impact</w:t>
      </w:r>
    </w:p>
    <w:p w14:paraId="56B5D10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820915F"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475BA36"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3757526"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Understanding Social Entrepreneurship (4 weeks)</w:t>
      </w:r>
    </w:p>
    <w:p w14:paraId="6C1BE9E0" w14:textId="77777777" w:rsidR="002D4822" w:rsidRDefault="00E93C5D">
      <w:pPr>
        <w:numPr>
          <w:ilvl w:val="0"/>
          <w:numId w:val="4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Defining Social Entrepreneurship and its Distinctive Features</w:t>
      </w:r>
    </w:p>
    <w:p w14:paraId="05E823A0" w14:textId="77777777" w:rsidR="002D4822" w:rsidRDefault="00E93C5D">
      <w:pPr>
        <w:numPr>
          <w:ilvl w:val="0"/>
          <w:numId w:val="4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Business Model Canvas for Social Ventures</w:t>
      </w:r>
    </w:p>
    <w:p w14:paraId="35AB5E4F" w14:textId="77777777" w:rsidR="002D4822" w:rsidRDefault="00E93C5D">
      <w:pPr>
        <w:numPr>
          <w:ilvl w:val="0"/>
          <w:numId w:val="4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Identifying Social Needs and Designing Solutions</w:t>
      </w:r>
    </w:p>
    <w:p w14:paraId="0A4DC47C" w14:textId="77777777" w:rsidR="002D4822" w:rsidRDefault="00E93C5D">
      <w:pPr>
        <w:numPr>
          <w:ilvl w:val="0"/>
          <w:numId w:val="4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Market Analysis and Customer Targeting in the Development Context</w:t>
      </w:r>
    </w:p>
    <w:p w14:paraId="64777CF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7023193"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Developing a Social Enterprise (4 weeks)</w:t>
      </w:r>
    </w:p>
    <w:p w14:paraId="0A34BB6F" w14:textId="77777777" w:rsidR="002D4822" w:rsidRDefault="00E93C5D">
      <w:pPr>
        <w:numPr>
          <w:ilvl w:val="0"/>
          <w:numId w:val="4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Plan Development for Social Ventures</w:t>
      </w:r>
    </w:p>
    <w:p w14:paraId="24073B70" w14:textId="77777777" w:rsidR="002D4822" w:rsidRDefault="00E93C5D">
      <w:pPr>
        <w:numPr>
          <w:ilvl w:val="0"/>
          <w:numId w:val="4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Financial Management and Budgeting for Social Enterprises</w:t>
      </w:r>
    </w:p>
    <w:p w14:paraId="447FEE4F" w14:textId="77777777" w:rsidR="002D4822" w:rsidRDefault="00E93C5D">
      <w:pPr>
        <w:numPr>
          <w:ilvl w:val="0"/>
          <w:numId w:val="4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Fundraising Strategies for Development Projects</w:t>
      </w:r>
    </w:p>
    <w:p w14:paraId="7AE6367F" w14:textId="77777777" w:rsidR="002D4822" w:rsidRDefault="00E93C5D">
      <w:pPr>
        <w:numPr>
          <w:ilvl w:val="0"/>
          <w:numId w:val="4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Structures and Regulatory Frameworks for Social Enterprises</w:t>
      </w:r>
    </w:p>
    <w:p w14:paraId="6CC5924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288CC02"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Impact Measurement and Management (4 weeks)</w:t>
      </w:r>
    </w:p>
    <w:p w14:paraId="0507676F" w14:textId="77777777" w:rsidR="002D4822" w:rsidRDefault="00E93C5D">
      <w:pPr>
        <w:numPr>
          <w:ilvl w:val="0"/>
          <w:numId w:val="4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Measuring Social Impact: Tools and Frameworks</w:t>
      </w:r>
    </w:p>
    <w:p w14:paraId="0817C6CC" w14:textId="77777777" w:rsidR="002D4822" w:rsidRDefault="00E93C5D">
      <w:pPr>
        <w:numPr>
          <w:ilvl w:val="0"/>
          <w:numId w:val="4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Monitoring and Evaluation Strategies for Social Enterprises</w:t>
      </w:r>
    </w:p>
    <w:p w14:paraId="13323FCD" w14:textId="77777777" w:rsidR="002D4822" w:rsidRDefault="00E93C5D">
      <w:pPr>
        <w:numPr>
          <w:ilvl w:val="0"/>
          <w:numId w:val="4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Managing Risks and Ensuring Sustainability</w:t>
      </w:r>
    </w:p>
    <w:p w14:paraId="09C65E16" w14:textId="77777777" w:rsidR="002D4822" w:rsidRDefault="00E93C5D">
      <w:pPr>
        <w:numPr>
          <w:ilvl w:val="0"/>
          <w:numId w:val="4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Scaling Up Social Ventures for Greater Impact</w:t>
      </w:r>
    </w:p>
    <w:p w14:paraId="1A1437D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4AE7E95"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Development Finance and Partnerships (3 weeks)</w:t>
      </w:r>
    </w:p>
    <w:p w14:paraId="053AE74F" w14:textId="77777777" w:rsidR="002D4822" w:rsidRDefault="00E93C5D">
      <w:pPr>
        <w:numPr>
          <w:ilvl w:val="0"/>
          <w:numId w:val="4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Accessing Funding for Development Projects</w:t>
      </w:r>
    </w:p>
    <w:p w14:paraId="3FC8789F" w14:textId="77777777" w:rsidR="002D4822" w:rsidRDefault="00E93C5D">
      <w:pPr>
        <w:numPr>
          <w:ilvl w:val="0"/>
          <w:numId w:val="4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Public-Private Partnerships in Development</w:t>
      </w:r>
    </w:p>
    <w:p w14:paraId="08C84B13" w14:textId="77777777" w:rsidR="002D4822" w:rsidRDefault="00E93C5D">
      <w:pPr>
        <w:numPr>
          <w:ilvl w:val="0"/>
          <w:numId w:val="4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Microfinance and its Role in Empowering Entrepreneurs</w:t>
      </w:r>
    </w:p>
    <w:p w14:paraId="06F4CD2E" w14:textId="77777777" w:rsidR="002D4822" w:rsidRDefault="00E93C5D">
      <w:pPr>
        <w:numPr>
          <w:ilvl w:val="0"/>
          <w:numId w:val="4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Advocacy and Networking for Social Change</w:t>
      </w:r>
    </w:p>
    <w:p w14:paraId="787016CE"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F27C66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33F38170"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This program is designed for a diverse group of individuals passionate about creating positive social change through entrepreneurial approaches. This includes:</w:t>
      </w:r>
    </w:p>
    <w:p w14:paraId="1FB970B1" w14:textId="77777777" w:rsidR="002D4822" w:rsidRDefault="00E93C5D">
      <w:pPr>
        <w:numPr>
          <w:ilvl w:val="0"/>
          <w:numId w:val="5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Aspiring social entrepreneurs and changemakers</w:t>
      </w:r>
    </w:p>
    <w:p w14:paraId="28250953" w14:textId="77777777" w:rsidR="002D4822" w:rsidRDefault="00E93C5D">
      <w:pPr>
        <w:numPr>
          <w:ilvl w:val="0"/>
          <w:numId w:val="5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Development professionals and project managers</w:t>
      </w:r>
    </w:p>
    <w:p w14:paraId="2FE37285" w14:textId="77777777" w:rsidR="002D4822" w:rsidRDefault="00E93C5D">
      <w:pPr>
        <w:numPr>
          <w:ilvl w:val="0"/>
          <w:numId w:val="5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Non-profit leaders and NGO staff</w:t>
      </w:r>
    </w:p>
    <w:p w14:paraId="43AD2917" w14:textId="77777777" w:rsidR="002D4822" w:rsidRDefault="00E93C5D">
      <w:pPr>
        <w:numPr>
          <w:ilvl w:val="0"/>
          <w:numId w:val="5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professionals seeking to integrate social impact into their ventures</w:t>
      </w:r>
    </w:p>
    <w:p w14:paraId="650E29D9" w14:textId="77777777" w:rsidR="002D4822" w:rsidRDefault="00E93C5D">
      <w:pPr>
        <w:numPr>
          <w:ilvl w:val="0"/>
          <w:numId w:val="5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Government officials working on development programs</w:t>
      </w:r>
    </w:p>
    <w:p w14:paraId="6B686982" w14:textId="77777777" w:rsidR="002D4822" w:rsidRDefault="00E93C5D">
      <w:pPr>
        <w:numPr>
          <w:ilvl w:val="0"/>
          <w:numId w:val="5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interested in understanding how entrepreneurship can contribute to solving development challenges.</w:t>
      </w:r>
    </w:p>
    <w:p w14:paraId="1FA48DD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valuable insights and practical skills for those who want to make a difference</w:t>
      </w:r>
    </w:p>
    <w:p w14:paraId="06E28DC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through innovative and impactful business ventures.</w:t>
      </w:r>
    </w:p>
    <w:p w14:paraId="3C66043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0BD055B"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E833731"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AE9496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2B22F98"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8D883CE"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545486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DF79E10"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F77B550"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E738E50"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2275B2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AE06A3D"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E58912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6C5940E"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4CDC5D6"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52B7A0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FF57632"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6C44E9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4076BB1"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BBB3CAB"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9133E04"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23F0DC0"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7FF409C"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65E93E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55D396C"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470ADAA"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hAnsi="Times New Roman" w:cs="Times New Roman"/>
          <w:noProof/>
          <w:sz w:val="28"/>
          <w:szCs w:val="28"/>
        </w:rPr>
        <w:drawing>
          <wp:anchor distT="0" distB="0" distL="0" distR="0" simplePos="0" relativeHeight="251655680" behindDoc="0" locked="0" layoutInCell="1" allowOverlap="1" wp14:anchorId="41D32735" wp14:editId="5C93E0D0">
            <wp:simplePos x="0" y="0"/>
            <wp:positionH relativeFrom="margin">
              <wp:posOffset>1478280</wp:posOffset>
            </wp:positionH>
            <wp:positionV relativeFrom="paragraph">
              <wp:posOffset>-581025</wp:posOffset>
            </wp:positionV>
            <wp:extent cx="2505075" cy="1635125"/>
            <wp:effectExtent l="0" t="0" r="9525" b="3175"/>
            <wp:wrapNone/>
            <wp:docPr id="1059" name="Picture 19"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59" name="Picture 19"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01C32CE7"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379E3ABD"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4C402D91"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5520FA67" w14:textId="77777777" w:rsidR="002D4822" w:rsidRDefault="00E93C5D">
      <w:pPr>
        <w:pStyle w:val="ListParagraph"/>
        <w:numPr>
          <w:ilvl w:val="1"/>
          <w:numId w:val="20"/>
        </w:numPr>
        <w:spacing w:line="420" w:lineRule="atLeast"/>
        <w:jc w:val="both"/>
        <w:rPr>
          <w:color w:val="1F1F1F"/>
          <w:sz w:val="28"/>
          <w:szCs w:val="28"/>
        </w:rPr>
      </w:pPr>
      <w:r>
        <w:rPr>
          <w:b/>
          <w:bCs/>
          <w:color w:val="1F1F1F"/>
          <w:sz w:val="28"/>
          <w:szCs w:val="28"/>
        </w:rPr>
        <w:t>Diploma in Petroleum Energy Economics (3 Months)</w:t>
      </w:r>
    </w:p>
    <w:p w14:paraId="6D331C6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CD4A2B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6472E221"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a solid foundation in the economic principles governing the petroleum energy sector.</w:t>
      </w:r>
    </w:p>
    <w:p w14:paraId="2659E6CE"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1F82601"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07D6E4E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5A186B60" w14:textId="77777777" w:rsidR="002D4822" w:rsidRDefault="00E93C5D">
      <w:pPr>
        <w:numPr>
          <w:ilvl w:val="0"/>
          <w:numId w:val="5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fundamental economic concepts relevant to the oil and gas industry (e.g., supply and demand, market structures, pricing models).</w:t>
      </w:r>
    </w:p>
    <w:p w14:paraId="75DC2C92" w14:textId="77777777" w:rsidR="002D4822" w:rsidRDefault="00E93C5D">
      <w:pPr>
        <w:numPr>
          <w:ilvl w:val="0"/>
          <w:numId w:val="5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factors influencing global oil and gas prices and market trends.</w:t>
      </w:r>
    </w:p>
    <w:p w14:paraId="1AA6D00E" w14:textId="77777777" w:rsidR="002D4822" w:rsidRDefault="00E93C5D">
      <w:pPr>
        <w:numPr>
          <w:ilvl w:val="0"/>
          <w:numId w:val="5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economic viability of petroleum exploration and production projects.</w:t>
      </w:r>
    </w:p>
    <w:p w14:paraId="0C887C09" w14:textId="77777777" w:rsidR="002D4822" w:rsidRDefault="00E93C5D">
      <w:pPr>
        <w:numPr>
          <w:ilvl w:val="0"/>
          <w:numId w:val="5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Understand</w:t>
      </w:r>
      <w:r>
        <w:rPr>
          <w:rFonts w:ascii="Times New Roman" w:eastAsia="Times New Roman" w:hAnsi="Times New Roman" w:cs="Times New Roman"/>
          <w:color w:val="1F1F1F"/>
          <w:sz w:val="28"/>
          <w:szCs w:val="28"/>
          <w:lang w:eastAsia="en-GB"/>
        </w:rPr>
        <w:t xml:space="preserve"> the role of government policies and regulations in the petroleum sector.</w:t>
      </w:r>
    </w:p>
    <w:p w14:paraId="6B0B1BAA" w14:textId="77777777" w:rsidR="002D4822" w:rsidRDefault="00E93C5D">
      <w:pPr>
        <w:numPr>
          <w:ilvl w:val="0"/>
          <w:numId w:val="5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Apply</w:t>
      </w:r>
      <w:r>
        <w:rPr>
          <w:rFonts w:ascii="Times New Roman" w:eastAsia="Times New Roman" w:hAnsi="Times New Roman" w:cs="Times New Roman"/>
          <w:color w:val="1F1F1F"/>
          <w:sz w:val="28"/>
          <w:szCs w:val="28"/>
          <w:lang w:eastAsia="en-GB"/>
        </w:rPr>
        <w:t xml:space="preserve"> economic analysis tools to assess investment opportunities in the oil and gas industry.</w:t>
      </w:r>
    </w:p>
    <w:p w14:paraId="24314404" w14:textId="77777777" w:rsidR="002D4822" w:rsidRDefault="00E93C5D">
      <w:pPr>
        <w:numPr>
          <w:ilvl w:val="0"/>
          <w:numId w:val="5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on key economic issues and challenges in the petroleum energy sector.</w:t>
      </w:r>
    </w:p>
    <w:p w14:paraId="110B1FA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2CA071B"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B7F94E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880A374"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7A0BA028"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Petroleum Energy Economics (4 weeks)</w:t>
      </w:r>
    </w:p>
    <w:p w14:paraId="2B0C2B06" w14:textId="77777777" w:rsidR="002D4822" w:rsidRDefault="00E93C5D">
      <w:pPr>
        <w:numPr>
          <w:ilvl w:val="0"/>
          <w:numId w:val="5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Overview of the Global Oil and Gas Industry</w:t>
      </w:r>
    </w:p>
    <w:p w14:paraId="0CDB4ED6" w14:textId="77777777" w:rsidR="002D4822" w:rsidRDefault="00E93C5D">
      <w:pPr>
        <w:numPr>
          <w:ilvl w:val="0"/>
          <w:numId w:val="5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Fundamentals of Economic Analysis for the Petroleum Sector</w:t>
      </w:r>
    </w:p>
    <w:p w14:paraId="546C306C" w14:textId="77777777" w:rsidR="002D4822" w:rsidRDefault="00E93C5D">
      <w:pPr>
        <w:numPr>
          <w:ilvl w:val="0"/>
          <w:numId w:val="5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Supply and Demand Dynamics in the Oil Market</w:t>
      </w:r>
    </w:p>
    <w:p w14:paraId="558A806A" w14:textId="77777777" w:rsidR="002D4822" w:rsidRDefault="00E93C5D">
      <w:pPr>
        <w:numPr>
          <w:ilvl w:val="0"/>
          <w:numId w:val="5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Market Structures and Pricing Models in Petroleum Products</w:t>
      </w:r>
    </w:p>
    <w:p w14:paraId="3D6D52E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6122D14" w14:textId="77777777" w:rsidR="002D4822" w:rsidRDefault="002D4822">
      <w:pPr>
        <w:spacing w:line="420" w:lineRule="atLeast"/>
        <w:jc w:val="both"/>
        <w:rPr>
          <w:rFonts w:ascii="Times New Roman" w:eastAsia="Times New Roman" w:hAnsi="Times New Roman" w:cs="Times New Roman"/>
          <w:b/>
          <w:bCs/>
          <w:color w:val="1F1F1F"/>
          <w:sz w:val="28"/>
          <w:szCs w:val="28"/>
          <w:lang w:eastAsia="en-GB"/>
        </w:rPr>
      </w:pPr>
    </w:p>
    <w:p w14:paraId="225824D8" w14:textId="77777777" w:rsidR="002D4822" w:rsidRDefault="002D4822">
      <w:pPr>
        <w:spacing w:line="420" w:lineRule="atLeast"/>
        <w:jc w:val="both"/>
        <w:rPr>
          <w:rFonts w:ascii="Times New Roman" w:eastAsia="Times New Roman" w:hAnsi="Times New Roman" w:cs="Times New Roman"/>
          <w:b/>
          <w:bCs/>
          <w:color w:val="1F1F1F"/>
          <w:sz w:val="28"/>
          <w:szCs w:val="28"/>
          <w:lang w:eastAsia="en-GB"/>
        </w:rPr>
      </w:pPr>
    </w:p>
    <w:p w14:paraId="2A8A3E5F"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Exploration and Production Economics (4 weeks)</w:t>
      </w:r>
    </w:p>
    <w:p w14:paraId="14879C6E" w14:textId="77777777" w:rsidR="002D4822" w:rsidRDefault="00E93C5D">
      <w:pPr>
        <w:numPr>
          <w:ilvl w:val="0"/>
          <w:numId w:val="5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Economic Evaluation of Oil and Gas Reserves</w:t>
      </w:r>
    </w:p>
    <w:p w14:paraId="3188DA3D" w14:textId="77777777" w:rsidR="002D4822" w:rsidRDefault="00E93C5D">
      <w:pPr>
        <w:numPr>
          <w:ilvl w:val="0"/>
          <w:numId w:val="5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Project Management and Cost Estimation for Petroleum Projects</w:t>
      </w:r>
    </w:p>
    <w:p w14:paraId="6A292B6D" w14:textId="77777777" w:rsidR="002D4822" w:rsidRDefault="00E93C5D">
      <w:pPr>
        <w:numPr>
          <w:ilvl w:val="0"/>
          <w:numId w:val="5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Risk Assessment and Mitigation Strategies in Exploration and Production</w:t>
      </w:r>
    </w:p>
    <w:p w14:paraId="4873E98F" w14:textId="77777777" w:rsidR="002D4822" w:rsidRDefault="00E93C5D">
      <w:pPr>
        <w:numPr>
          <w:ilvl w:val="0"/>
          <w:numId w:val="5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Upstream Fiscal Regimes and Production Sharing Agreements</w:t>
      </w:r>
    </w:p>
    <w:p w14:paraId="21D4018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D4C0F3B"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Downstream Operations and Economics (4 weeks)</w:t>
      </w:r>
    </w:p>
    <w:p w14:paraId="49F12D30" w14:textId="77777777" w:rsidR="002D4822" w:rsidRDefault="00E93C5D">
      <w:pPr>
        <w:numPr>
          <w:ilvl w:val="0"/>
          <w:numId w:val="5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Refining and Marketing of Petroleum Products</w:t>
      </w:r>
    </w:p>
    <w:p w14:paraId="445F73B6" w14:textId="77777777" w:rsidR="002D4822" w:rsidRDefault="00E93C5D">
      <w:pPr>
        <w:numPr>
          <w:ilvl w:val="0"/>
          <w:numId w:val="5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Economics of Transportation and Distribution in the Oil and Gas Industry</w:t>
      </w:r>
    </w:p>
    <w:p w14:paraId="1CE6EED3" w14:textId="77777777" w:rsidR="002D4822" w:rsidRDefault="00E93C5D">
      <w:pPr>
        <w:numPr>
          <w:ilvl w:val="0"/>
          <w:numId w:val="5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International Trade and Logistics in the Petroleum Sector</w:t>
      </w:r>
    </w:p>
    <w:p w14:paraId="6264E918" w14:textId="77777777" w:rsidR="002D4822" w:rsidRDefault="00E93C5D">
      <w:pPr>
        <w:numPr>
          <w:ilvl w:val="0"/>
          <w:numId w:val="5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Downstream Regulations and Pricing Mechanisms</w:t>
      </w:r>
    </w:p>
    <w:p w14:paraId="544F32C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D5B0BAC"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Geopolitical and Macroeconomic Influences (4 weeks)</w:t>
      </w:r>
    </w:p>
    <w:p w14:paraId="28DBC577" w14:textId="77777777" w:rsidR="002D4822" w:rsidRDefault="00E93C5D">
      <w:pPr>
        <w:numPr>
          <w:ilvl w:val="0"/>
          <w:numId w:val="5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Role of OPEC and other Energy Agencies</w:t>
      </w:r>
    </w:p>
    <w:p w14:paraId="12332300" w14:textId="77777777" w:rsidR="002D4822" w:rsidRDefault="00E93C5D">
      <w:pPr>
        <w:numPr>
          <w:ilvl w:val="0"/>
          <w:numId w:val="5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Global Energy Security and Political Risks</w:t>
      </w:r>
    </w:p>
    <w:p w14:paraId="4ED27664" w14:textId="77777777" w:rsidR="002D4822" w:rsidRDefault="00E93C5D">
      <w:pPr>
        <w:numPr>
          <w:ilvl w:val="0"/>
          <w:numId w:val="5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Impact of Economic Factors on Oil and Gas Prices</w:t>
      </w:r>
    </w:p>
    <w:p w14:paraId="7B14A76D" w14:textId="77777777" w:rsidR="002D4822" w:rsidRDefault="00E93C5D">
      <w:pPr>
        <w:numPr>
          <w:ilvl w:val="0"/>
          <w:numId w:val="5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Future of Energy and Transition to Renewables</w:t>
      </w:r>
    </w:p>
    <w:p w14:paraId="6267FD4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A6C7039"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Investment and Financial Analysis (3 weeks)</w:t>
      </w:r>
    </w:p>
    <w:p w14:paraId="3D1A15F8" w14:textId="77777777" w:rsidR="002D4822" w:rsidRDefault="00E93C5D">
      <w:pPr>
        <w:numPr>
          <w:ilvl w:val="0"/>
          <w:numId w:val="5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Financial Modelling for Petroleum Projects</w:t>
      </w:r>
    </w:p>
    <w:p w14:paraId="2CC9AE13" w14:textId="77777777" w:rsidR="002D4822" w:rsidRDefault="00E93C5D">
      <w:pPr>
        <w:numPr>
          <w:ilvl w:val="0"/>
          <w:numId w:val="5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Capital Budgeting Techniques and Project Valuation</w:t>
      </w:r>
    </w:p>
    <w:p w14:paraId="5027E6B8" w14:textId="77777777" w:rsidR="002D4822" w:rsidRDefault="00E93C5D">
      <w:pPr>
        <w:numPr>
          <w:ilvl w:val="0"/>
          <w:numId w:val="5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Risk Management and Investment Strategies</w:t>
      </w:r>
    </w:p>
    <w:p w14:paraId="25CAF630" w14:textId="77777777" w:rsidR="002D4822" w:rsidRDefault="00E93C5D">
      <w:pPr>
        <w:numPr>
          <w:ilvl w:val="0"/>
          <w:numId w:val="5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Economic Analysis for Mergers and Acquisitions in the Oil and Gas Industry</w:t>
      </w:r>
    </w:p>
    <w:p w14:paraId="7653650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856C1D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33570CEE"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wide range of professionals seeking to enhance their understanding of the economic aspects of the petroleum energy sector. This includes:</w:t>
      </w:r>
    </w:p>
    <w:p w14:paraId="2D97C660" w14:textId="77777777" w:rsidR="002D4822" w:rsidRDefault="00E93C5D">
      <w:pPr>
        <w:numPr>
          <w:ilvl w:val="0"/>
          <w:numId w:val="5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Professionals in the oil and gas industry (e.g., exploration and production, refining, marketing)</w:t>
      </w:r>
    </w:p>
    <w:p w14:paraId="32A22864" w14:textId="77777777" w:rsidR="002D4822" w:rsidRDefault="00E93C5D">
      <w:pPr>
        <w:numPr>
          <w:ilvl w:val="0"/>
          <w:numId w:val="5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Individuals working in financial institutions with exposure to the energy sector</w:t>
      </w:r>
    </w:p>
    <w:p w14:paraId="11F4642A" w14:textId="77777777" w:rsidR="002D4822" w:rsidRDefault="00E93C5D">
      <w:pPr>
        <w:numPr>
          <w:ilvl w:val="0"/>
          <w:numId w:val="5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Government officials involved in oil and gas policy and regulation</w:t>
      </w:r>
    </w:p>
    <w:p w14:paraId="67B35EF2" w14:textId="77777777" w:rsidR="002D4822" w:rsidRDefault="00E93C5D">
      <w:pPr>
        <w:numPr>
          <w:ilvl w:val="0"/>
          <w:numId w:val="5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Entrepreneurs interested in venturing into the petroleum sector</w:t>
      </w:r>
    </w:p>
    <w:p w14:paraId="674E52E3" w14:textId="77777777" w:rsidR="002D4822" w:rsidRDefault="00E93C5D">
      <w:pPr>
        <w:numPr>
          <w:ilvl w:val="0"/>
          <w:numId w:val="5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seeking a deeper understanding of the economic forces shaping the global energy landscape.</w:t>
      </w:r>
    </w:p>
    <w:p w14:paraId="42CEBAA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FDBCA5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individuals can gain the knowledge and skills necessary to make informed decisions, navigate the complexities of the energy market, and capitalize on opportunities within the petroleum energy sector.</w:t>
      </w:r>
    </w:p>
    <w:p w14:paraId="7DED9F53"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00636CE"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297135DC"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772BF529"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6C692798"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1920DC3F"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1CAE1144"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62307434"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77E6D756"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6704" behindDoc="0" locked="0" layoutInCell="1" allowOverlap="1" wp14:anchorId="30246D1F" wp14:editId="007B04C6">
            <wp:simplePos x="0" y="0"/>
            <wp:positionH relativeFrom="margin">
              <wp:posOffset>1630045</wp:posOffset>
            </wp:positionH>
            <wp:positionV relativeFrom="paragraph">
              <wp:posOffset>-509270</wp:posOffset>
            </wp:positionV>
            <wp:extent cx="2505075" cy="1635125"/>
            <wp:effectExtent l="0" t="0" r="9525" b="3175"/>
            <wp:wrapNone/>
            <wp:docPr id="1060" name="Picture 20"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0" name="Picture 20"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6DE00662"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4661DF74"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33C636BD"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562EC315" w14:textId="77777777" w:rsidR="002D4822" w:rsidRDefault="00E93C5D">
      <w:pPr>
        <w:pStyle w:val="ListParagraph"/>
        <w:numPr>
          <w:ilvl w:val="1"/>
          <w:numId w:val="20"/>
        </w:numPr>
        <w:spacing w:line="420" w:lineRule="atLeast"/>
        <w:jc w:val="both"/>
        <w:rPr>
          <w:color w:val="1F1F1F"/>
          <w:sz w:val="28"/>
          <w:szCs w:val="28"/>
        </w:rPr>
      </w:pPr>
      <w:r>
        <w:rPr>
          <w:b/>
          <w:bCs/>
          <w:color w:val="1F1F1F"/>
          <w:sz w:val="28"/>
          <w:szCs w:val="28"/>
        </w:rPr>
        <w:t>Diploma in Entertainment Law &amp; Sustainable Development (3 Months)</w:t>
      </w:r>
    </w:p>
    <w:p w14:paraId="5AFECEF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C571832"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34482C07"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innovative three-month diploma program explores the intersection of entertainment law and sustainable development. Participants will gain a comprehensive understanding of legal frameworks governing the entertainment industry while examining their potential to promote sustainable practices.</w:t>
      </w:r>
    </w:p>
    <w:p w14:paraId="4FCDD7BE"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6DA6DA4" w14:textId="77777777" w:rsidR="002D4822" w:rsidRDefault="00E93C5D">
      <w:pPr>
        <w:spacing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24ACE95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1880BAB9" w14:textId="77777777" w:rsidR="002D4822" w:rsidRDefault="00E93C5D">
      <w:pPr>
        <w:numPr>
          <w:ilvl w:val="0"/>
          <w:numId w:val="5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key legal concepts relevant to the entertainment industry (e.g., copyright, trademark, contracts, intellectual property).</w:t>
      </w:r>
    </w:p>
    <w:p w14:paraId="1D881850" w14:textId="77777777" w:rsidR="002D4822" w:rsidRDefault="00E93C5D">
      <w:pPr>
        <w:numPr>
          <w:ilvl w:val="0"/>
          <w:numId w:val="5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the environmental and social impact of the entertainment industry.</w:t>
      </w:r>
    </w:p>
    <w:p w14:paraId="09196505" w14:textId="77777777" w:rsidR="002D4822" w:rsidRDefault="00E93C5D">
      <w:pPr>
        <w:numPr>
          <w:ilvl w:val="0"/>
          <w:numId w:val="5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legal mechanisms that can be used to promote sustainability within the entertainment sector.</w:t>
      </w:r>
    </w:p>
    <w:p w14:paraId="2E452DE2" w14:textId="77777777" w:rsidR="002D4822" w:rsidRDefault="00E93C5D">
      <w:pPr>
        <w:numPr>
          <w:ilvl w:val="0"/>
          <w:numId w:val="5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role of ethical production practices and social responsibility in the entertainment industry.</w:t>
      </w:r>
    </w:p>
    <w:p w14:paraId="2EFE125E" w14:textId="77777777" w:rsidR="002D4822" w:rsidRDefault="00E93C5D">
      <w:pPr>
        <w:numPr>
          <w:ilvl w:val="0"/>
          <w:numId w:val="5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strategies for integrating sustainability considerations into entertainment contracts and business models.</w:t>
      </w:r>
    </w:p>
    <w:p w14:paraId="64135CC3" w14:textId="77777777" w:rsidR="002D4822" w:rsidRDefault="00E93C5D">
      <w:pPr>
        <w:numPr>
          <w:ilvl w:val="0"/>
          <w:numId w:val="5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on legal and ethical issues related to sustainability in the entertainment industry.</w:t>
      </w:r>
    </w:p>
    <w:p w14:paraId="55DAA30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9FD5DE7" w14:textId="77777777" w:rsidR="00FE4EF8" w:rsidRDefault="00FE4EF8">
      <w:pPr>
        <w:spacing w:after="0" w:line="420" w:lineRule="atLeast"/>
        <w:jc w:val="both"/>
        <w:rPr>
          <w:rFonts w:ascii="Times New Roman" w:eastAsia="Times New Roman" w:hAnsi="Times New Roman" w:cs="Times New Roman"/>
          <w:b/>
          <w:bCs/>
          <w:color w:val="1F1F1F"/>
          <w:sz w:val="28"/>
          <w:szCs w:val="28"/>
          <w:lang w:eastAsia="en-GB"/>
        </w:rPr>
      </w:pPr>
    </w:p>
    <w:p w14:paraId="4318BCA6" w14:textId="77777777" w:rsidR="00FE4EF8" w:rsidRDefault="00FE4EF8">
      <w:pPr>
        <w:spacing w:after="0" w:line="420" w:lineRule="atLeast"/>
        <w:jc w:val="both"/>
        <w:rPr>
          <w:rFonts w:ascii="Times New Roman" w:eastAsia="Times New Roman" w:hAnsi="Times New Roman" w:cs="Times New Roman"/>
          <w:b/>
          <w:bCs/>
          <w:color w:val="1F1F1F"/>
          <w:sz w:val="28"/>
          <w:szCs w:val="28"/>
          <w:lang w:eastAsia="en-GB"/>
        </w:rPr>
      </w:pPr>
    </w:p>
    <w:p w14:paraId="3FACCC29" w14:textId="080857B0"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lastRenderedPageBreak/>
        <w:t>3. Course Outline</w:t>
      </w:r>
    </w:p>
    <w:p w14:paraId="63211676"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Entertainment Law and Sustainability (4 weeks)</w:t>
      </w:r>
    </w:p>
    <w:p w14:paraId="07679758" w14:textId="77777777" w:rsidR="002D4822" w:rsidRDefault="00E93C5D">
      <w:pPr>
        <w:numPr>
          <w:ilvl w:val="0"/>
          <w:numId w:val="5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Defining Entertainment Law and its Subfields (e.g., Music Law, Film Law, Copyright Law)</w:t>
      </w:r>
    </w:p>
    <w:p w14:paraId="2C25C2B8" w14:textId="77777777" w:rsidR="002D4822" w:rsidRDefault="00E93C5D">
      <w:pPr>
        <w:numPr>
          <w:ilvl w:val="0"/>
          <w:numId w:val="5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Sustainable Development Principles in the Entertainment Context</w:t>
      </w:r>
    </w:p>
    <w:p w14:paraId="3FABC5B7" w14:textId="77777777" w:rsidR="002D4822" w:rsidRDefault="00E93C5D">
      <w:pPr>
        <w:numPr>
          <w:ilvl w:val="0"/>
          <w:numId w:val="5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Environmental and Social Impact Assessment of Entertainment Production</w:t>
      </w:r>
    </w:p>
    <w:p w14:paraId="3BCCD226" w14:textId="77777777" w:rsidR="002D4822" w:rsidRDefault="00E93C5D">
      <w:pPr>
        <w:numPr>
          <w:ilvl w:val="0"/>
          <w:numId w:val="5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Frameworks and Regulatory Landscape for Sustainable Entertainment</w:t>
      </w:r>
    </w:p>
    <w:p w14:paraId="3BA6DF63" w14:textId="77777777" w:rsidR="002D4822" w:rsidRDefault="00E93C5D">
      <w:pPr>
        <w:spacing w:before="24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Intellectual Property and Sustainability (4 weeks)</w:t>
      </w:r>
    </w:p>
    <w:p w14:paraId="0BD49BCE" w14:textId="77777777" w:rsidR="002D4822" w:rsidRDefault="00E93C5D">
      <w:pPr>
        <w:numPr>
          <w:ilvl w:val="0"/>
          <w:numId w:val="6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Copyright Law and its Implications for Sustainable Practices in Entertainment</w:t>
      </w:r>
    </w:p>
    <w:p w14:paraId="7669E235" w14:textId="77777777" w:rsidR="002D4822" w:rsidRDefault="00E93C5D">
      <w:pPr>
        <w:numPr>
          <w:ilvl w:val="0"/>
          <w:numId w:val="6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Green Licensing and Fair-Trade Principles in Creative Content Production</w:t>
      </w:r>
    </w:p>
    <w:p w14:paraId="57180A2E" w14:textId="77777777" w:rsidR="002D4822" w:rsidRDefault="00E93C5D">
      <w:pPr>
        <w:numPr>
          <w:ilvl w:val="0"/>
          <w:numId w:val="6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Protecting Sustainable Technologies and Innovations in the Entertainment Industry</w:t>
      </w:r>
    </w:p>
    <w:p w14:paraId="504B7B86" w14:textId="77777777" w:rsidR="002D4822" w:rsidRDefault="00E93C5D">
      <w:pPr>
        <w:numPr>
          <w:ilvl w:val="0"/>
          <w:numId w:val="6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Balancing Intellectual Property Rights with Public Interest Considerations</w:t>
      </w:r>
    </w:p>
    <w:p w14:paraId="7ACEA45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4835D38"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Contracts and Sustainability Clauses (4 weeks)</w:t>
      </w:r>
    </w:p>
    <w:p w14:paraId="1E9C0F6D" w14:textId="77777777" w:rsidR="002D4822" w:rsidRDefault="00E93C5D">
      <w:pPr>
        <w:numPr>
          <w:ilvl w:val="0"/>
          <w:numId w:val="6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Drafting Entertainment Contracts with Sustainability Clauses (e.g., green production practices, fair labor standards)</w:t>
      </w:r>
    </w:p>
    <w:p w14:paraId="64089985" w14:textId="77777777" w:rsidR="002D4822" w:rsidRDefault="00E93C5D">
      <w:pPr>
        <w:numPr>
          <w:ilvl w:val="0"/>
          <w:numId w:val="6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Negotiating Contracts for Sustainable Content Distribution and Licensing</w:t>
      </w:r>
    </w:p>
    <w:p w14:paraId="38F663C0" w14:textId="77777777" w:rsidR="002D4822" w:rsidRDefault="00E93C5D">
      <w:pPr>
        <w:numPr>
          <w:ilvl w:val="0"/>
          <w:numId w:val="6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Dispute Resolution Mechanisms and Legal Enforcement of Sustainability Commitments</w:t>
      </w:r>
    </w:p>
    <w:p w14:paraId="5F5D8DD2" w14:textId="77777777" w:rsidR="002D4822" w:rsidRDefault="00E93C5D">
      <w:pPr>
        <w:numPr>
          <w:ilvl w:val="0"/>
          <w:numId w:val="6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Ethical Considerations in Entertainment Contracts and Negotiations</w:t>
      </w:r>
    </w:p>
    <w:p w14:paraId="23169FA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5F7DF3A"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Sustainable Production Practices and Regulations (4 weeks)</w:t>
      </w:r>
    </w:p>
    <w:p w14:paraId="013B7CD4" w14:textId="77777777" w:rsidR="002D4822" w:rsidRDefault="00E93C5D">
      <w:pPr>
        <w:numPr>
          <w:ilvl w:val="0"/>
          <w:numId w:val="6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Environmental Regulations and Permits for Entertainment Production Activities</w:t>
      </w:r>
    </w:p>
    <w:p w14:paraId="623092CD" w14:textId="77777777" w:rsidR="002D4822" w:rsidRDefault="00E93C5D">
      <w:pPr>
        <w:numPr>
          <w:ilvl w:val="0"/>
          <w:numId w:val="6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Energy Efficiency and Resource Conservation in Filmmaking and Music Production</w:t>
      </w:r>
    </w:p>
    <w:p w14:paraId="7C7CAEBE" w14:textId="77777777" w:rsidR="002D4822" w:rsidRDefault="00E93C5D">
      <w:pPr>
        <w:numPr>
          <w:ilvl w:val="0"/>
          <w:numId w:val="6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Sustainable Set Design, Waste Management, and Recycling Practices</w:t>
      </w:r>
    </w:p>
    <w:p w14:paraId="5648A662" w14:textId="77777777" w:rsidR="002D4822" w:rsidRDefault="00E93C5D">
      <w:pPr>
        <w:numPr>
          <w:ilvl w:val="0"/>
          <w:numId w:val="6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Role of Sustainability Certifications and Standards in the Entertainment Industry</w:t>
      </w:r>
    </w:p>
    <w:p w14:paraId="3C23E51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818042F"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Social Responsibility and Ethical Marketing (3 weeks)</w:t>
      </w:r>
    </w:p>
    <w:p w14:paraId="5C6569B2" w14:textId="77777777" w:rsidR="002D4822" w:rsidRDefault="00E93C5D">
      <w:pPr>
        <w:numPr>
          <w:ilvl w:val="0"/>
          <w:numId w:val="6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Promoting Diversity and Inclusion in the Entertainment Industry</w:t>
      </w:r>
    </w:p>
    <w:p w14:paraId="3994BDB6" w14:textId="77777777" w:rsidR="002D4822" w:rsidRDefault="00E93C5D">
      <w:pPr>
        <w:numPr>
          <w:ilvl w:val="0"/>
          <w:numId w:val="6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Social Impact Initiatives and Cause-Related Marketing Campaigns</w:t>
      </w:r>
    </w:p>
    <w:p w14:paraId="1A3EC61D" w14:textId="77777777" w:rsidR="002D4822" w:rsidRDefault="00E93C5D">
      <w:pPr>
        <w:numPr>
          <w:ilvl w:val="0"/>
          <w:numId w:val="6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Utilizing Entertainment Platforms for Public Awareness about Sustainability Issues</w:t>
      </w:r>
    </w:p>
    <w:p w14:paraId="7542F596" w14:textId="77777777" w:rsidR="002D4822" w:rsidRDefault="00E93C5D">
      <w:pPr>
        <w:numPr>
          <w:ilvl w:val="0"/>
          <w:numId w:val="6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Ethical Advertising and Consumer Protection in the Entertainment Sector</w:t>
      </w:r>
    </w:p>
    <w:p w14:paraId="24D47E65"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701A8C2"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65B3D990"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diverse group of professionals within the entertainment industry and those with a passion for sustainability. This includes:</w:t>
      </w:r>
    </w:p>
    <w:p w14:paraId="3FAE6744" w14:textId="77777777" w:rsidR="002D4822" w:rsidRDefault="00E93C5D">
      <w:pPr>
        <w:numPr>
          <w:ilvl w:val="0"/>
          <w:numId w:val="6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Entertainment lawyers, artists, and content creators</w:t>
      </w:r>
    </w:p>
    <w:p w14:paraId="20BC8282" w14:textId="77777777" w:rsidR="002D4822" w:rsidRDefault="00E93C5D">
      <w:pPr>
        <w:numPr>
          <w:ilvl w:val="0"/>
          <w:numId w:val="6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Entertainment business managers and executives</w:t>
      </w:r>
    </w:p>
    <w:p w14:paraId="7AE770CB" w14:textId="77777777" w:rsidR="002D4822" w:rsidRDefault="00E93C5D">
      <w:pPr>
        <w:numPr>
          <w:ilvl w:val="0"/>
          <w:numId w:val="6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Music producers, filmmakers, and event organizers</w:t>
      </w:r>
    </w:p>
    <w:p w14:paraId="1BDF0519" w14:textId="77777777" w:rsidR="002D4822" w:rsidRDefault="00E93C5D">
      <w:pPr>
        <w:numPr>
          <w:ilvl w:val="0"/>
          <w:numId w:val="6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Sustainability professionals seeking to work in the entertainment sector</w:t>
      </w:r>
    </w:p>
    <w:p w14:paraId="55D3528B" w14:textId="77777777" w:rsidR="002D4822" w:rsidRDefault="00E93C5D">
      <w:pPr>
        <w:numPr>
          <w:ilvl w:val="0"/>
          <w:numId w:val="6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Environmental NGOs and advocacy groups collaborating with the entertainment industry</w:t>
      </w:r>
    </w:p>
    <w:p w14:paraId="27127CC2" w14:textId="77777777" w:rsidR="002D4822" w:rsidRDefault="00E93C5D">
      <w:pPr>
        <w:numPr>
          <w:ilvl w:val="0"/>
          <w:numId w:val="6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interested in understanding how legal frameworks can be leveraged to promote a more sustainable entertainment industry.</w:t>
      </w:r>
    </w:p>
    <w:p w14:paraId="0B48E54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690EDF3"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individuals can gain the knowledge and skills necessary to navigate the legal landscape of the entertainment industry while driving positive environmental and social change.</w:t>
      </w:r>
    </w:p>
    <w:p w14:paraId="0105413F"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br w:type="page"/>
      </w:r>
    </w:p>
    <w:p w14:paraId="41A4C9AE"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7728" behindDoc="0" locked="0" layoutInCell="1" allowOverlap="1" wp14:anchorId="0A72D07D" wp14:editId="71B4F37F">
            <wp:simplePos x="0" y="0"/>
            <wp:positionH relativeFrom="margin">
              <wp:posOffset>1630045</wp:posOffset>
            </wp:positionH>
            <wp:positionV relativeFrom="paragraph">
              <wp:posOffset>-394970</wp:posOffset>
            </wp:positionV>
            <wp:extent cx="2505075" cy="1635125"/>
            <wp:effectExtent l="0" t="0" r="9525" b="3175"/>
            <wp:wrapNone/>
            <wp:docPr id="1061" name="Picture 21"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1" name="Picture 21"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69D9F01A"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68DCFD38"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00EB3D24"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5B9541DA"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080C35BF" w14:textId="77777777" w:rsidR="002D4822" w:rsidRDefault="00E93C5D">
      <w:pPr>
        <w:spacing w:line="420" w:lineRule="atLeast"/>
        <w:jc w:val="both"/>
        <w:rPr>
          <w:rFonts w:ascii="Times New Roman" w:hAnsi="Times New Roman" w:cs="Times New Roman"/>
          <w:color w:val="1F1F1F"/>
          <w:sz w:val="28"/>
          <w:szCs w:val="28"/>
        </w:rPr>
      </w:pPr>
      <w:r>
        <w:rPr>
          <w:rFonts w:ascii="Times New Roman" w:hAnsi="Times New Roman" w:cs="Times New Roman"/>
          <w:b/>
          <w:bCs/>
          <w:color w:val="1F1F1F"/>
          <w:sz w:val="28"/>
          <w:szCs w:val="28"/>
        </w:rPr>
        <w:t>9. Diploma in Forensic Accounting and Fraud Investigation/Examination (3 Months)</w:t>
      </w:r>
    </w:p>
    <w:p w14:paraId="57768E6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7A41806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the specialized knowledge and skills required to identify, investigate, and combat financial fraud.</w:t>
      </w:r>
    </w:p>
    <w:p w14:paraId="3DE79C6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966E81D"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 Outcomes</w:t>
      </w:r>
    </w:p>
    <w:p w14:paraId="7BE3872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62C61095" w14:textId="77777777" w:rsidR="002D4822" w:rsidRDefault="00E93C5D">
      <w:pPr>
        <w:numPr>
          <w:ilvl w:val="0"/>
          <w:numId w:val="6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the principles and techniques of forensic accounting and fraud examination.</w:t>
      </w:r>
    </w:p>
    <w:p w14:paraId="6376FD5E" w14:textId="77777777" w:rsidR="002D4822" w:rsidRDefault="00E93C5D">
      <w:pPr>
        <w:numPr>
          <w:ilvl w:val="0"/>
          <w:numId w:val="6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red flags and warning signs indicative of potential fraudulent activity.</w:t>
      </w:r>
    </w:p>
    <w:p w14:paraId="66E2E5CC" w14:textId="77777777" w:rsidR="002D4822" w:rsidRDefault="00E93C5D">
      <w:pPr>
        <w:numPr>
          <w:ilvl w:val="0"/>
          <w:numId w:val="6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 financial statements and accounting records to detect financial discrepancies.</w:t>
      </w:r>
    </w:p>
    <w:p w14:paraId="2996BD78" w14:textId="77777777" w:rsidR="002D4822" w:rsidRDefault="00E93C5D">
      <w:pPr>
        <w:numPr>
          <w:ilvl w:val="0"/>
          <w:numId w:val="6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Apply</w:t>
      </w:r>
      <w:r>
        <w:rPr>
          <w:rFonts w:ascii="Times New Roman" w:eastAsia="Times New Roman" w:hAnsi="Times New Roman" w:cs="Times New Roman"/>
          <w:color w:val="1F1F1F"/>
          <w:sz w:val="28"/>
          <w:szCs w:val="28"/>
          <w:lang w:eastAsia="en-GB"/>
        </w:rPr>
        <w:t xml:space="preserve"> investigative techniques to gather evidence and reconstruct fraudulent transactions.</w:t>
      </w:r>
    </w:p>
    <w:p w14:paraId="16EF6FD3" w14:textId="77777777" w:rsidR="002D4822" w:rsidRDefault="00E93C5D">
      <w:pPr>
        <w:numPr>
          <w:ilvl w:val="0"/>
          <w:numId w:val="6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Prepare forensic accounting reports suitable for legal proceedings.</w:t>
      </w:r>
    </w:p>
    <w:p w14:paraId="7AA1B336" w14:textId="77777777" w:rsidR="002D4822" w:rsidRDefault="00E93C5D">
      <w:pPr>
        <w:numPr>
          <w:ilvl w:val="0"/>
          <w:numId w:val="6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with law enforcement and legal professionals regarding fraud investigations.</w:t>
      </w:r>
    </w:p>
    <w:p w14:paraId="28651C5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9FD5461"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169AE31C"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Forensic Accounting and Fraud (4 weeks)</w:t>
      </w:r>
    </w:p>
    <w:p w14:paraId="4F0762CB" w14:textId="77777777" w:rsidR="002D4822" w:rsidRDefault="00E93C5D">
      <w:pPr>
        <w:numPr>
          <w:ilvl w:val="0"/>
          <w:numId w:val="6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Definition and Nature of Fraud</w:t>
      </w:r>
    </w:p>
    <w:p w14:paraId="6965D35F" w14:textId="77777777" w:rsidR="002D4822" w:rsidRDefault="00E93C5D">
      <w:pPr>
        <w:numPr>
          <w:ilvl w:val="0"/>
          <w:numId w:val="6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The Fraud Triangle and Motivational Factors</w:t>
      </w:r>
    </w:p>
    <w:p w14:paraId="026AC440" w14:textId="77777777" w:rsidR="002D4822" w:rsidRDefault="00E93C5D">
      <w:pPr>
        <w:numPr>
          <w:ilvl w:val="0"/>
          <w:numId w:val="6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Types of Occupational Fraud (Asset Misappropriation, Corruption, Fraudulent Financial Statements)</w:t>
      </w:r>
    </w:p>
    <w:p w14:paraId="54F76B78" w14:textId="77777777" w:rsidR="002D4822" w:rsidRDefault="00E93C5D">
      <w:pPr>
        <w:numPr>
          <w:ilvl w:val="0"/>
          <w:numId w:val="6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Role of Forensic Accountants in Fraud Investigations</w:t>
      </w:r>
    </w:p>
    <w:p w14:paraId="32E2B87B"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Financial Statement Analysis for Fraud Detection (4 weeks)</w:t>
      </w:r>
    </w:p>
    <w:p w14:paraId="3ECC2804" w14:textId="77777777" w:rsidR="002D4822" w:rsidRDefault="00E93C5D">
      <w:pPr>
        <w:numPr>
          <w:ilvl w:val="0"/>
          <w:numId w:val="6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Analytical Procedures and Red Flags in Financial Statements</w:t>
      </w:r>
    </w:p>
    <w:p w14:paraId="3927F96B" w14:textId="77777777" w:rsidR="002D4822" w:rsidRDefault="00E93C5D">
      <w:pPr>
        <w:numPr>
          <w:ilvl w:val="0"/>
          <w:numId w:val="6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Benford's Law and Ratio Analysis for Anomaly Detection</w:t>
      </w:r>
    </w:p>
    <w:p w14:paraId="4D986127" w14:textId="77777777" w:rsidR="002D4822" w:rsidRDefault="00E93C5D">
      <w:pPr>
        <w:numPr>
          <w:ilvl w:val="0"/>
          <w:numId w:val="6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Investigating Unusual Transactions and Accounting Entries</w:t>
      </w:r>
    </w:p>
    <w:p w14:paraId="69D3E27E" w14:textId="77777777" w:rsidR="002D4822" w:rsidRDefault="00E93C5D">
      <w:pPr>
        <w:numPr>
          <w:ilvl w:val="0"/>
          <w:numId w:val="6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Identifying Concealment Techniques Used in Fraudulent Activities</w:t>
      </w:r>
    </w:p>
    <w:p w14:paraId="00A4E70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13E9BB4"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Investigative Techniques and Evidence Gathering (4 weeks)</w:t>
      </w:r>
    </w:p>
    <w:p w14:paraId="69E824C7" w14:textId="77777777" w:rsidR="002D4822" w:rsidRDefault="00E93C5D">
      <w:pPr>
        <w:numPr>
          <w:ilvl w:val="0"/>
          <w:numId w:val="6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Interviewing Techniques and Witness Interrogation</w:t>
      </w:r>
    </w:p>
    <w:p w14:paraId="09D7CA2D" w14:textId="77777777" w:rsidR="002D4822" w:rsidRDefault="00E93C5D">
      <w:pPr>
        <w:numPr>
          <w:ilvl w:val="0"/>
          <w:numId w:val="6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Gathering and Electronic Evidence Collection</w:t>
      </w:r>
    </w:p>
    <w:p w14:paraId="3673D8B2" w14:textId="77777777" w:rsidR="002D4822" w:rsidRDefault="00E93C5D">
      <w:pPr>
        <w:numPr>
          <w:ilvl w:val="0"/>
          <w:numId w:val="6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Digital Forensics and Tracing Financial Transactions</w:t>
      </w:r>
    </w:p>
    <w:p w14:paraId="154CEEEC" w14:textId="77777777" w:rsidR="002D4822" w:rsidRDefault="00E93C5D">
      <w:pPr>
        <w:numPr>
          <w:ilvl w:val="0"/>
          <w:numId w:val="6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Documentation and Maintaining the Chain of Custody</w:t>
      </w:r>
    </w:p>
    <w:p w14:paraId="4376876F"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53693E7"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Forensic Accounting Procedures and Techniques (4 weeks)</w:t>
      </w:r>
    </w:p>
    <w:p w14:paraId="09D4D1F3" w14:textId="77777777" w:rsidR="002D4822" w:rsidRDefault="00E93C5D">
      <w:pPr>
        <w:numPr>
          <w:ilvl w:val="0"/>
          <w:numId w:val="6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Investigating Cash Disbursements and Receipts</w:t>
      </w:r>
    </w:p>
    <w:p w14:paraId="44870043" w14:textId="77777777" w:rsidR="002D4822" w:rsidRDefault="00E93C5D">
      <w:pPr>
        <w:numPr>
          <w:ilvl w:val="0"/>
          <w:numId w:val="6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Payroll Fraud Detection and Investigative Methods</w:t>
      </w:r>
    </w:p>
    <w:p w14:paraId="0A21F1E5" w14:textId="77777777" w:rsidR="002D4822" w:rsidRDefault="00E93C5D">
      <w:pPr>
        <w:numPr>
          <w:ilvl w:val="0"/>
          <w:numId w:val="6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Inventory Misappropriation and Revenue Recognition Schemes</w:t>
      </w:r>
    </w:p>
    <w:p w14:paraId="534992B7" w14:textId="77777777" w:rsidR="002D4822" w:rsidRDefault="00E93C5D">
      <w:pPr>
        <w:numPr>
          <w:ilvl w:val="0"/>
          <w:numId w:val="6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Case Studies and Real-World Examples of Forensic Accounting</w:t>
      </w:r>
    </w:p>
    <w:p w14:paraId="488E5CFB"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891F59C"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Legal Considerations and Reporting (3 weeks)</w:t>
      </w:r>
    </w:p>
    <w:p w14:paraId="32880EC8" w14:textId="77777777" w:rsidR="002D4822" w:rsidRDefault="00E93C5D">
      <w:pPr>
        <w:numPr>
          <w:ilvl w:val="0"/>
          <w:numId w:val="7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Framework for Fraud Investigations</w:t>
      </w:r>
    </w:p>
    <w:p w14:paraId="28ABCF79" w14:textId="77777777" w:rsidR="002D4822" w:rsidRDefault="00E93C5D">
      <w:pPr>
        <w:numPr>
          <w:ilvl w:val="0"/>
          <w:numId w:val="7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Standards and Best Practices in Forensic Accounting Engagements</w:t>
      </w:r>
    </w:p>
    <w:p w14:paraId="62430D00" w14:textId="77777777" w:rsidR="002D4822" w:rsidRDefault="00E93C5D">
      <w:pPr>
        <w:numPr>
          <w:ilvl w:val="0"/>
          <w:numId w:val="7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Preparing Forensic Accounting Reports for Litigation</w:t>
      </w:r>
    </w:p>
    <w:p w14:paraId="4156B41C" w14:textId="77777777" w:rsidR="002D4822" w:rsidRDefault="00E93C5D">
      <w:pPr>
        <w:numPr>
          <w:ilvl w:val="0"/>
          <w:numId w:val="7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Anti-Money Laundering (AML) and Financial Crime Compliance</w:t>
      </w:r>
    </w:p>
    <w:p w14:paraId="36485A5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8525754" w14:textId="77777777" w:rsidR="00FE4EF8" w:rsidRDefault="00FE4EF8">
      <w:pPr>
        <w:spacing w:line="420" w:lineRule="atLeast"/>
        <w:jc w:val="both"/>
        <w:rPr>
          <w:rFonts w:ascii="Times New Roman" w:eastAsia="Times New Roman" w:hAnsi="Times New Roman" w:cs="Times New Roman"/>
          <w:b/>
          <w:bCs/>
          <w:color w:val="1F1F1F"/>
          <w:sz w:val="28"/>
          <w:szCs w:val="28"/>
          <w:lang w:eastAsia="en-GB"/>
        </w:rPr>
      </w:pPr>
    </w:p>
    <w:p w14:paraId="33473159" w14:textId="77777777" w:rsidR="00FE4EF8" w:rsidRDefault="00FE4EF8">
      <w:pPr>
        <w:spacing w:line="420" w:lineRule="atLeast"/>
        <w:jc w:val="both"/>
        <w:rPr>
          <w:rFonts w:ascii="Times New Roman" w:eastAsia="Times New Roman" w:hAnsi="Times New Roman" w:cs="Times New Roman"/>
          <w:b/>
          <w:bCs/>
          <w:color w:val="1F1F1F"/>
          <w:sz w:val="28"/>
          <w:szCs w:val="28"/>
          <w:lang w:eastAsia="en-GB"/>
        </w:rPr>
      </w:pPr>
    </w:p>
    <w:p w14:paraId="10BF3A24" w14:textId="19ECFA33"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lastRenderedPageBreak/>
        <w:t>4. Who Should Attend?</w:t>
      </w:r>
    </w:p>
    <w:p w14:paraId="13262BD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wide range of professionals who may encounter or investigate financial fraud. This includes:</w:t>
      </w:r>
    </w:p>
    <w:p w14:paraId="3A6C390F" w14:textId="77777777" w:rsidR="002D4822" w:rsidRDefault="00E93C5D">
      <w:pPr>
        <w:numPr>
          <w:ilvl w:val="0"/>
          <w:numId w:val="7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Accounting professionals (auditors, forensic accountants, internal auditors)</w:t>
      </w:r>
      <w:r>
        <w:rPr>
          <w:rFonts w:ascii="Times New Roman" w:eastAsia="Times New Roman" w:hAnsi="Times New Roman" w:cs="Times New Roman"/>
          <w:color w:val="1F1F1F"/>
          <w:sz w:val="28"/>
          <w:szCs w:val="28"/>
          <w:lang w:eastAsia="en-GB"/>
        </w:rPr>
        <w:t xml:space="preserve"> seeking to specialize in fraud examination.</w:t>
      </w:r>
    </w:p>
    <w:p w14:paraId="64D5D481" w14:textId="77777777" w:rsidR="002D4822" w:rsidRDefault="00E93C5D">
      <w:pPr>
        <w:numPr>
          <w:ilvl w:val="0"/>
          <w:numId w:val="7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Law enforcement officers and investigators</w:t>
      </w:r>
      <w:r>
        <w:rPr>
          <w:rFonts w:ascii="Times New Roman" w:eastAsia="Times New Roman" w:hAnsi="Times New Roman" w:cs="Times New Roman"/>
          <w:color w:val="1F1F1F"/>
          <w:sz w:val="28"/>
          <w:szCs w:val="28"/>
          <w:lang w:eastAsia="en-GB"/>
        </w:rPr>
        <w:t xml:space="preserve"> working on financial crime cases.</w:t>
      </w:r>
    </w:p>
    <w:p w14:paraId="7A4653D1" w14:textId="77777777" w:rsidR="002D4822" w:rsidRDefault="00E93C5D">
      <w:pPr>
        <w:numPr>
          <w:ilvl w:val="0"/>
          <w:numId w:val="7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Lawyers and legal professionals</w:t>
      </w:r>
      <w:r>
        <w:rPr>
          <w:rFonts w:ascii="Times New Roman" w:eastAsia="Times New Roman" w:hAnsi="Times New Roman" w:cs="Times New Roman"/>
          <w:color w:val="1F1F1F"/>
          <w:sz w:val="28"/>
          <w:szCs w:val="28"/>
          <w:lang w:eastAsia="en-GB"/>
        </w:rPr>
        <w:t xml:space="preserve"> handling fraud-related litigation.</w:t>
      </w:r>
    </w:p>
    <w:p w14:paraId="770A7BE6" w14:textId="77777777" w:rsidR="002D4822" w:rsidRDefault="00E93C5D">
      <w:pPr>
        <w:numPr>
          <w:ilvl w:val="0"/>
          <w:numId w:val="7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Risk management professionals</w:t>
      </w:r>
      <w:r>
        <w:rPr>
          <w:rFonts w:ascii="Times New Roman" w:eastAsia="Times New Roman" w:hAnsi="Times New Roman" w:cs="Times New Roman"/>
          <w:color w:val="1F1F1F"/>
          <w:sz w:val="28"/>
          <w:szCs w:val="28"/>
          <w:lang w:eastAsia="en-GB"/>
        </w:rPr>
        <w:t xml:space="preserve"> responsible for fraud prevention and detection within organizations.</w:t>
      </w:r>
    </w:p>
    <w:p w14:paraId="684013DF" w14:textId="77777777" w:rsidR="002D4822" w:rsidRDefault="00E93C5D">
      <w:pPr>
        <w:numPr>
          <w:ilvl w:val="0"/>
          <w:numId w:val="7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Loss prevention specialists</w:t>
      </w:r>
      <w:r>
        <w:rPr>
          <w:rFonts w:ascii="Times New Roman" w:eastAsia="Times New Roman" w:hAnsi="Times New Roman" w:cs="Times New Roman"/>
          <w:color w:val="1F1F1F"/>
          <w:sz w:val="28"/>
          <w:szCs w:val="28"/>
          <w:lang w:eastAsia="en-GB"/>
        </w:rPr>
        <w:t xml:space="preserve"> working in various industries (insurance, banking, etc.)</w:t>
      </w:r>
    </w:p>
    <w:p w14:paraId="7D4752CF" w14:textId="77777777" w:rsidR="002D4822" w:rsidRDefault="00E93C5D">
      <w:pPr>
        <w:numPr>
          <w:ilvl w:val="0"/>
          <w:numId w:val="7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Anyone with an interest in financial crime</w:t>
      </w:r>
      <w:r>
        <w:rPr>
          <w:rFonts w:ascii="Times New Roman" w:eastAsia="Times New Roman" w:hAnsi="Times New Roman" w:cs="Times New Roman"/>
          <w:color w:val="1F1F1F"/>
          <w:sz w:val="28"/>
          <w:szCs w:val="28"/>
          <w:lang w:eastAsia="en-GB"/>
        </w:rPr>
        <w:t xml:space="preserve"> and investigative accounting practices.</w:t>
      </w:r>
    </w:p>
    <w:p w14:paraId="3440D89E"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individuals can gain the specialized skills and knowledge to become valuable assets in the fight against financial fraud, protecting organizations and upholding financial integrity.</w:t>
      </w:r>
    </w:p>
    <w:p w14:paraId="36C30455"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br w:type="page"/>
      </w:r>
    </w:p>
    <w:p w14:paraId="728A1009"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58752" behindDoc="0" locked="0" layoutInCell="1" allowOverlap="1" wp14:anchorId="45EE3B4C" wp14:editId="5F65A0E8">
            <wp:simplePos x="0" y="0"/>
            <wp:positionH relativeFrom="margin">
              <wp:posOffset>1546225</wp:posOffset>
            </wp:positionH>
            <wp:positionV relativeFrom="paragraph">
              <wp:posOffset>-526415</wp:posOffset>
            </wp:positionV>
            <wp:extent cx="2505075" cy="1635125"/>
            <wp:effectExtent l="0" t="0" r="9525" b="3175"/>
            <wp:wrapNone/>
            <wp:docPr id="1062" name="Picture 22"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2" name="Picture 22"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35961D56"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5AF02DA7"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4B144F76"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65393C01" w14:textId="77777777" w:rsidR="002D4822" w:rsidRDefault="00E93C5D">
      <w:pPr>
        <w:pStyle w:val="ListParagraph"/>
        <w:spacing w:line="420" w:lineRule="atLeast"/>
        <w:ind w:left="360"/>
        <w:jc w:val="both"/>
        <w:rPr>
          <w:color w:val="1F1F1F"/>
          <w:sz w:val="28"/>
          <w:szCs w:val="28"/>
        </w:rPr>
      </w:pPr>
      <w:r>
        <w:rPr>
          <w:b/>
          <w:bCs/>
          <w:color w:val="1F1F1F"/>
          <w:sz w:val="28"/>
          <w:szCs w:val="28"/>
        </w:rPr>
        <w:t>10. Diploma in Rail Transportation Management (3 Months)</w:t>
      </w:r>
    </w:p>
    <w:p w14:paraId="5FBFDFE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EFDB68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46510EF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the knowledge and skills necessary to effectively manage operations within the rail transportation sector.</w:t>
      </w:r>
    </w:p>
    <w:p w14:paraId="2EB73DF2"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6D03332"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3C48ED8A"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54CDA1F2" w14:textId="77777777" w:rsidR="002D4822" w:rsidRDefault="00E93C5D">
      <w:pPr>
        <w:numPr>
          <w:ilvl w:val="0"/>
          <w:numId w:val="7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the fundamentals of rail transportation systems, including infrastructure, rolling stock, and operations.</w:t>
      </w:r>
    </w:p>
    <w:p w14:paraId="6FCAA072" w14:textId="77777777" w:rsidR="002D4822" w:rsidRDefault="00E93C5D">
      <w:pPr>
        <w:numPr>
          <w:ilvl w:val="0"/>
          <w:numId w:val="7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key strategic and operational challenges facing rail transportation management.</w:t>
      </w:r>
    </w:p>
    <w:p w14:paraId="4B7A25F5" w14:textId="77777777" w:rsidR="002D4822" w:rsidRDefault="00E93C5D">
      <w:pPr>
        <w:numPr>
          <w:ilvl w:val="0"/>
          <w:numId w:val="7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and implement best practices for efficient and reliable rail operations.</w:t>
      </w:r>
    </w:p>
    <w:p w14:paraId="280EFB40" w14:textId="77777777" w:rsidR="002D4822" w:rsidRDefault="00E93C5D">
      <w:pPr>
        <w:numPr>
          <w:ilvl w:val="0"/>
          <w:numId w:val="7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strategies for optimizing service delivery, scheduling, and resource allocation.</w:t>
      </w:r>
    </w:p>
    <w:p w14:paraId="61C99885" w14:textId="77777777" w:rsidR="002D4822" w:rsidRDefault="00E93C5D">
      <w:pPr>
        <w:numPr>
          <w:ilvl w:val="0"/>
          <w:numId w:val="7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financial considerations and cost-effective management in rail transportation.</w:t>
      </w:r>
    </w:p>
    <w:p w14:paraId="0DED1118" w14:textId="77777777" w:rsidR="002D4822" w:rsidRDefault="00E93C5D">
      <w:pPr>
        <w:numPr>
          <w:ilvl w:val="0"/>
          <w:numId w:val="7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with stakeholders regarding rail transportation operations and planning.</w:t>
      </w:r>
    </w:p>
    <w:p w14:paraId="5AB572F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E08AF91"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2E444A35"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Rail Transportation Systems (4 weeks)</w:t>
      </w:r>
    </w:p>
    <w:p w14:paraId="0CDFA8E7" w14:textId="77777777" w:rsidR="002D4822" w:rsidRDefault="00E93C5D">
      <w:pPr>
        <w:numPr>
          <w:ilvl w:val="0"/>
          <w:numId w:val="7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Overview of the Global Rail Industry and its Importance</w:t>
      </w:r>
    </w:p>
    <w:p w14:paraId="7B5F4AA1" w14:textId="77777777" w:rsidR="002D4822" w:rsidRDefault="00E93C5D">
      <w:pPr>
        <w:numPr>
          <w:ilvl w:val="0"/>
          <w:numId w:val="7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Railway Infrastructure Components and Maintenance</w:t>
      </w:r>
    </w:p>
    <w:p w14:paraId="11BF02D8" w14:textId="77777777" w:rsidR="002D4822" w:rsidRDefault="00E93C5D">
      <w:pPr>
        <w:numPr>
          <w:ilvl w:val="0"/>
          <w:numId w:val="7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Rolling Stock Technologies and Fleet Management</w:t>
      </w:r>
    </w:p>
    <w:p w14:paraId="67DCD1C9" w14:textId="77777777" w:rsidR="002D4822" w:rsidRDefault="00E93C5D">
      <w:pPr>
        <w:numPr>
          <w:ilvl w:val="0"/>
          <w:numId w:val="7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Regulatory Environment and Safety Standards in Rail Transportation</w:t>
      </w:r>
    </w:p>
    <w:p w14:paraId="1D690A80"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Operations Management in Rail Transportation (4 weeks)</w:t>
      </w:r>
    </w:p>
    <w:p w14:paraId="61C49B5A" w14:textId="77777777" w:rsidR="002D4822" w:rsidRDefault="00E93C5D">
      <w:pPr>
        <w:numPr>
          <w:ilvl w:val="0"/>
          <w:numId w:val="7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Service Planning and Scheduling Strategies</w:t>
      </w:r>
    </w:p>
    <w:p w14:paraId="4E88B724" w14:textId="77777777" w:rsidR="002D4822" w:rsidRDefault="00E93C5D">
      <w:pPr>
        <w:numPr>
          <w:ilvl w:val="0"/>
          <w:numId w:val="7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Traffic Management and Capacity Optimization</w:t>
      </w:r>
    </w:p>
    <w:p w14:paraId="6DE6CC0C" w14:textId="77777777" w:rsidR="002D4822" w:rsidRDefault="00E93C5D">
      <w:pPr>
        <w:numPr>
          <w:ilvl w:val="0"/>
          <w:numId w:val="7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Performance Measurement and Benchmarking in Rail Operations</w:t>
      </w:r>
    </w:p>
    <w:p w14:paraId="4A2EDEBF" w14:textId="77777777" w:rsidR="002D4822" w:rsidRDefault="00E93C5D">
      <w:pPr>
        <w:numPr>
          <w:ilvl w:val="0"/>
          <w:numId w:val="7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Managing Freight and Passenger Rail Services</w:t>
      </w:r>
    </w:p>
    <w:p w14:paraId="03241EEE"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BC34643"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Logistics and Supply Chain Management in Rail (4 weeks)</w:t>
      </w:r>
    </w:p>
    <w:p w14:paraId="2D6B3BDB" w14:textId="77777777" w:rsidR="002D4822" w:rsidRDefault="00E93C5D">
      <w:pPr>
        <w:numPr>
          <w:ilvl w:val="0"/>
          <w:numId w:val="7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Integration of Rail Transportation in Logistics and Supply Chains</w:t>
      </w:r>
    </w:p>
    <w:p w14:paraId="05E3FDEE" w14:textId="77777777" w:rsidR="002D4822" w:rsidRDefault="00E93C5D">
      <w:pPr>
        <w:numPr>
          <w:ilvl w:val="0"/>
          <w:numId w:val="7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Intermodal Transportation and Interconnectivity with Other Modes</w:t>
      </w:r>
    </w:p>
    <w:p w14:paraId="16913DE0" w14:textId="77777777" w:rsidR="002D4822" w:rsidRDefault="00E93C5D">
      <w:pPr>
        <w:numPr>
          <w:ilvl w:val="0"/>
          <w:numId w:val="7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Warehousing and Terminal Operations for Rail Freight</w:t>
      </w:r>
    </w:p>
    <w:p w14:paraId="5CFF6682" w14:textId="77777777" w:rsidR="002D4822" w:rsidRDefault="00E93C5D">
      <w:pPr>
        <w:numPr>
          <w:ilvl w:val="0"/>
          <w:numId w:val="7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Inventory Management and Logistics Optimization for Rail-based Supply Chains</w:t>
      </w:r>
    </w:p>
    <w:p w14:paraId="4D0C628A"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F2D35C0"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Financial Management in Rail Transportation (4 weeks)</w:t>
      </w:r>
    </w:p>
    <w:p w14:paraId="3473FCFD" w14:textId="77777777" w:rsidR="002D4822" w:rsidRDefault="00E93C5D">
      <w:pPr>
        <w:numPr>
          <w:ilvl w:val="0"/>
          <w:numId w:val="7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Cost Analysis and Revenue Generation Models in Rail Operations</w:t>
      </w:r>
    </w:p>
    <w:p w14:paraId="60BD41A9" w14:textId="77777777" w:rsidR="002D4822" w:rsidRDefault="00E93C5D">
      <w:pPr>
        <w:numPr>
          <w:ilvl w:val="0"/>
          <w:numId w:val="7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Infrastructure Investment and Financing Strategies</w:t>
      </w:r>
    </w:p>
    <w:p w14:paraId="578CE2BC" w14:textId="77777777" w:rsidR="002D4822" w:rsidRDefault="00E93C5D">
      <w:pPr>
        <w:numPr>
          <w:ilvl w:val="0"/>
          <w:numId w:val="7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Public-Private Partnerships in Rail Development</w:t>
      </w:r>
    </w:p>
    <w:p w14:paraId="52E3272E" w14:textId="77777777" w:rsidR="002D4822" w:rsidRDefault="00E93C5D">
      <w:pPr>
        <w:numPr>
          <w:ilvl w:val="0"/>
          <w:numId w:val="7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Financial Performance Measurement and Budgeting for Rail Transportation</w:t>
      </w:r>
    </w:p>
    <w:p w14:paraId="6F62E43A"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FDA8114"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Strategic Management and Future Trends (3 weeks)</w:t>
      </w:r>
    </w:p>
    <w:p w14:paraId="3C96A76B" w14:textId="77777777" w:rsidR="002D4822" w:rsidRDefault="00E93C5D">
      <w:pPr>
        <w:numPr>
          <w:ilvl w:val="0"/>
          <w:numId w:val="7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Developing Strategic Plans for Rail Transportation Businesses</w:t>
      </w:r>
    </w:p>
    <w:p w14:paraId="7AA194D3" w14:textId="77777777" w:rsidR="002D4822" w:rsidRDefault="00E93C5D">
      <w:pPr>
        <w:numPr>
          <w:ilvl w:val="0"/>
          <w:numId w:val="7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Technological Innovations and their Impact on Rail Management (e.g., automation, AI)</w:t>
      </w:r>
    </w:p>
    <w:p w14:paraId="23D76481" w14:textId="77777777" w:rsidR="002D4822" w:rsidRDefault="00E93C5D">
      <w:pPr>
        <w:numPr>
          <w:ilvl w:val="0"/>
          <w:numId w:val="7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Sustainability Considerations and Environmental Challenges in Rail Transportation</w:t>
      </w:r>
    </w:p>
    <w:p w14:paraId="19377A76" w14:textId="77777777" w:rsidR="002D4822" w:rsidRDefault="00E93C5D">
      <w:pPr>
        <w:numPr>
          <w:ilvl w:val="0"/>
          <w:numId w:val="7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Future Trends and Emerging Markets in Rail Transport</w:t>
      </w:r>
    </w:p>
    <w:p w14:paraId="0061D34B"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3F3903B"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71F0F2C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This program is designed for a wide range of professionals involved in the rail transportation sector, including:</w:t>
      </w:r>
    </w:p>
    <w:p w14:paraId="439FF373"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Rail transportation managers and supervisors</w:t>
      </w:r>
    </w:p>
    <w:p w14:paraId="6A4B4D2E"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Logistics and supply chain professionals working with rail freight</w:t>
      </w:r>
    </w:p>
    <w:p w14:paraId="65DCC5B6"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Government officials and policymakers involved in rail development</w:t>
      </w:r>
    </w:p>
    <w:p w14:paraId="6199B573"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Infrastructure management and planning professionals</w:t>
      </w:r>
    </w:p>
    <w:p w14:paraId="60D2F0EA"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development specialists in the rail transportation industry</w:t>
      </w:r>
    </w:p>
    <w:p w14:paraId="17712FAE"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Entrepreneurs and investors interested in the rail sector</w:t>
      </w:r>
    </w:p>
    <w:p w14:paraId="6C3EE48D" w14:textId="77777777" w:rsidR="002D4822" w:rsidRDefault="00E93C5D">
      <w:pPr>
        <w:numPr>
          <w:ilvl w:val="0"/>
          <w:numId w:val="7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seeking a comprehensive understanding of managing and optimizing rail transportation operations.</w:t>
      </w:r>
    </w:p>
    <w:p w14:paraId="43D2D3DB"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individuals can gain the necessary skills and knowledge to contribute to the success and efficiency of the rail transportation sector in a dynamic and evolving industry.</w:t>
      </w:r>
    </w:p>
    <w:p w14:paraId="0A16624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7C54950"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69A3DC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640F294"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4A6F832"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48C8D9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F2114F3"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32D9D8C"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801D39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91EDF2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063EE2E"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4B51CB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31BC00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AA26DB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457F91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DFB5106"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D604E71"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2ADF0CF"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5FC120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24CBF21"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54D495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103DEE8"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C8B429F"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587AD8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118A68D"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9BA43E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hAnsi="Times New Roman" w:cs="Times New Roman"/>
          <w:noProof/>
          <w:sz w:val="28"/>
          <w:szCs w:val="28"/>
        </w:rPr>
        <w:drawing>
          <wp:anchor distT="0" distB="0" distL="0" distR="0" simplePos="0" relativeHeight="251659776" behindDoc="0" locked="0" layoutInCell="1" allowOverlap="1" wp14:anchorId="58DADD5D" wp14:editId="5F6B2701">
            <wp:simplePos x="0" y="0"/>
            <wp:positionH relativeFrom="margin">
              <wp:posOffset>1412875</wp:posOffset>
            </wp:positionH>
            <wp:positionV relativeFrom="paragraph">
              <wp:posOffset>-619760</wp:posOffset>
            </wp:positionV>
            <wp:extent cx="2505075" cy="1635125"/>
            <wp:effectExtent l="0" t="0" r="9525" b="3175"/>
            <wp:wrapNone/>
            <wp:docPr id="1063" name="Picture 2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3" name="Picture 23"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19CB6569"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2AFE2FFB"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74838AEB"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7575584C" w14:textId="77777777" w:rsidR="002D4822" w:rsidRDefault="00E93C5D">
      <w:pPr>
        <w:spacing w:line="420" w:lineRule="atLeast"/>
        <w:ind w:left="1080"/>
        <w:jc w:val="both"/>
        <w:rPr>
          <w:rFonts w:ascii="Times New Roman" w:hAnsi="Times New Roman" w:cs="Times New Roman"/>
          <w:color w:val="1F1F1F"/>
          <w:sz w:val="28"/>
          <w:szCs w:val="28"/>
        </w:rPr>
      </w:pPr>
      <w:r>
        <w:rPr>
          <w:rFonts w:ascii="Times New Roman" w:hAnsi="Times New Roman" w:cs="Times New Roman"/>
          <w:b/>
          <w:bCs/>
          <w:color w:val="1F1F1F"/>
          <w:sz w:val="28"/>
          <w:szCs w:val="28"/>
        </w:rPr>
        <w:t>11. Diploma in Information and Communication Technology Law (3 Months)</w:t>
      </w:r>
    </w:p>
    <w:p w14:paraId="31C9506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31F1FF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2C1A33AE"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a foundational understanding of the legal landscape surrounding Information and Communication Technology (ICT).</w:t>
      </w:r>
    </w:p>
    <w:p w14:paraId="043D51B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F7563A0"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157BD229"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4A3A2AFD" w14:textId="77777777" w:rsidR="002D4822" w:rsidRDefault="00E93C5D">
      <w:pPr>
        <w:numPr>
          <w:ilvl w:val="0"/>
          <w:numId w:val="7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Explain</w:t>
      </w:r>
      <w:r>
        <w:rPr>
          <w:rFonts w:ascii="Times New Roman" w:eastAsia="Times New Roman" w:hAnsi="Times New Roman" w:cs="Times New Roman"/>
          <w:color w:val="1F1F1F"/>
          <w:sz w:val="28"/>
          <w:szCs w:val="28"/>
          <w:lang w:eastAsia="en-GB"/>
        </w:rPr>
        <w:t xml:space="preserve"> fundamental legal principles governing ICT activities, including data privacy, cybersecurity, and intellectual property.</w:t>
      </w:r>
    </w:p>
    <w:p w14:paraId="348FF950" w14:textId="77777777" w:rsidR="002D4822" w:rsidRDefault="00E93C5D">
      <w:pPr>
        <w:numPr>
          <w:ilvl w:val="0"/>
          <w:numId w:val="7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Analyze</w:t>
      </w:r>
      <w:r>
        <w:rPr>
          <w:rFonts w:ascii="Times New Roman" w:eastAsia="Times New Roman" w:hAnsi="Times New Roman" w:cs="Times New Roman"/>
          <w:color w:val="1F1F1F"/>
          <w:sz w:val="28"/>
          <w:szCs w:val="28"/>
          <w:lang w:eastAsia="en-GB"/>
        </w:rPr>
        <w:t xml:space="preserve"> the legal implications of emerging technologies like artificial intelligence, blockchain, and the Internet of Things (IoT).</w:t>
      </w:r>
    </w:p>
    <w:p w14:paraId="125C3DE5" w14:textId="77777777" w:rsidR="002D4822" w:rsidRDefault="00E93C5D">
      <w:pPr>
        <w:numPr>
          <w:ilvl w:val="0"/>
          <w:numId w:val="7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and address legal challenges associated with online transactions, e-commerce, and social media platforms.</w:t>
      </w:r>
    </w:p>
    <w:p w14:paraId="77BF26C5" w14:textId="77777777" w:rsidR="002D4822" w:rsidRDefault="00E93C5D">
      <w:pPr>
        <w:numPr>
          <w:ilvl w:val="0"/>
          <w:numId w:val="7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Evaluate</w:t>
      </w:r>
      <w:r>
        <w:rPr>
          <w:rFonts w:ascii="Times New Roman" w:eastAsia="Times New Roman" w:hAnsi="Times New Roman" w:cs="Times New Roman"/>
          <w:color w:val="1F1F1F"/>
          <w:sz w:val="28"/>
          <w:szCs w:val="28"/>
          <w:lang w:eastAsia="en-GB"/>
        </w:rPr>
        <w:t xml:space="preserve"> the impact of national and international regulations on ICT practices.</w:t>
      </w:r>
    </w:p>
    <w:p w14:paraId="7B3F56B0" w14:textId="77777777" w:rsidR="002D4822" w:rsidRDefault="00E93C5D">
      <w:pPr>
        <w:numPr>
          <w:ilvl w:val="0"/>
          <w:numId w:val="7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strategies for managing legal risks and ensuring compliance within the ICT domain.</w:t>
      </w:r>
    </w:p>
    <w:p w14:paraId="47ED9958" w14:textId="77777777" w:rsidR="002D4822" w:rsidRDefault="00E93C5D">
      <w:pPr>
        <w:numPr>
          <w:ilvl w:val="0"/>
          <w:numId w:val="7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effectively on ICT legal issues and their implications for organizations and individuals.</w:t>
      </w:r>
    </w:p>
    <w:p w14:paraId="0120A51B"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C6AB202"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043BCF39"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ICT Law and Regulatory Environment (4 weeks)</w:t>
      </w:r>
    </w:p>
    <w:p w14:paraId="05896A25" w14:textId="77777777" w:rsidR="002D4822" w:rsidRDefault="00E93C5D">
      <w:pPr>
        <w:numPr>
          <w:ilvl w:val="0"/>
          <w:numId w:val="8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Defining ICT Law and its Scope</w:t>
      </w:r>
    </w:p>
    <w:p w14:paraId="03B9B5E8" w14:textId="77777777" w:rsidR="002D4822" w:rsidRDefault="00E93C5D">
      <w:pPr>
        <w:numPr>
          <w:ilvl w:val="0"/>
          <w:numId w:val="8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Sources of ICT Law (National and International Regulations)</w:t>
      </w:r>
    </w:p>
    <w:p w14:paraId="06843C0F" w14:textId="77777777" w:rsidR="002D4822" w:rsidRDefault="00E93C5D">
      <w:pPr>
        <w:numPr>
          <w:ilvl w:val="0"/>
          <w:numId w:val="8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*Key Regulatory Bodies and Policy Frameworks</w:t>
      </w:r>
    </w:p>
    <w:p w14:paraId="1A00B676" w14:textId="77777777" w:rsidR="002D4822" w:rsidRDefault="00E93C5D">
      <w:pPr>
        <w:numPr>
          <w:ilvl w:val="0"/>
          <w:numId w:val="8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Introduction to Intellectual Property Law in the Digital Age</w:t>
      </w:r>
    </w:p>
    <w:p w14:paraId="28648A6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41DB050"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Data Privacy and Protection (4 weeks)</w:t>
      </w:r>
    </w:p>
    <w:p w14:paraId="7201B750" w14:textId="77777777" w:rsidR="002D4822" w:rsidRDefault="00E93C5D">
      <w:pPr>
        <w:numPr>
          <w:ilvl w:val="0"/>
          <w:numId w:val="8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Privacy Principles and Regulatory Compliance (e.g., GDPR, NDPR)</w:t>
      </w:r>
    </w:p>
    <w:p w14:paraId="46E2787D" w14:textId="77777777" w:rsidR="002D4822" w:rsidRDefault="00E93C5D">
      <w:pPr>
        <w:numPr>
          <w:ilvl w:val="0"/>
          <w:numId w:val="8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Collection, Storage, and Usage Practices</w:t>
      </w:r>
    </w:p>
    <w:p w14:paraId="79353A22" w14:textId="77777777" w:rsidR="002D4822" w:rsidRDefault="00E93C5D">
      <w:pPr>
        <w:numPr>
          <w:ilvl w:val="0"/>
          <w:numId w:val="8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Cybersecurity Threats and Data Breach Management</w:t>
      </w:r>
    </w:p>
    <w:p w14:paraId="0A042BAE" w14:textId="77777777" w:rsidR="002D4822" w:rsidRDefault="00E93C5D">
      <w:pPr>
        <w:numPr>
          <w:ilvl w:val="0"/>
          <w:numId w:val="8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Considerations for Cross-Border Data Flows</w:t>
      </w:r>
    </w:p>
    <w:p w14:paraId="5D0C797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29CC078"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E-commerce and Online Transactions (4 weeks)</w:t>
      </w:r>
    </w:p>
    <w:p w14:paraId="12908733" w14:textId="77777777" w:rsidR="002D4822" w:rsidRDefault="00E93C5D">
      <w:pPr>
        <w:numPr>
          <w:ilvl w:val="0"/>
          <w:numId w:val="8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Framework for E-commerce Transactions (Contracts, Consumer Protection)</w:t>
      </w:r>
    </w:p>
    <w:p w14:paraId="4D9F6D91" w14:textId="77777777" w:rsidR="002D4822" w:rsidRDefault="00E93C5D">
      <w:pPr>
        <w:numPr>
          <w:ilvl w:val="0"/>
          <w:numId w:val="8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Electronic Payment Systems and Digital Currencies</w:t>
      </w:r>
    </w:p>
    <w:p w14:paraId="783B3CCC" w14:textId="77777777" w:rsidR="002D4822" w:rsidRDefault="00E93C5D">
      <w:pPr>
        <w:numPr>
          <w:ilvl w:val="0"/>
          <w:numId w:val="8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Cybercrime and Fraudulent Activities in E-commerce</w:t>
      </w:r>
    </w:p>
    <w:p w14:paraId="1398583F" w14:textId="77777777" w:rsidR="002D4822" w:rsidRDefault="00E93C5D">
      <w:pPr>
        <w:numPr>
          <w:ilvl w:val="0"/>
          <w:numId w:val="8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Intellectual Property Rights Enforcement in the Digital Marketplace</w:t>
      </w:r>
    </w:p>
    <w:p w14:paraId="567E1F5C"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3F85E849"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Social Media Law and Content Regulation (4 weeks)</w:t>
      </w:r>
    </w:p>
    <w:p w14:paraId="0F2D0686" w14:textId="77777777" w:rsidR="002D4822" w:rsidRDefault="00E93C5D">
      <w:pPr>
        <w:numPr>
          <w:ilvl w:val="0"/>
          <w:numId w:val="8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Issues Surrounding Social Media Platforms and User-Generated Content</w:t>
      </w:r>
    </w:p>
    <w:p w14:paraId="4D5FF987" w14:textId="77777777" w:rsidR="002D4822" w:rsidRDefault="00E93C5D">
      <w:pPr>
        <w:numPr>
          <w:ilvl w:val="0"/>
          <w:numId w:val="8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Online Defamation, Hate Speech, and Cyberbullying</w:t>
      </w:r>
    </w:p>
    <w:p w14:paraId="75F48861" w14:textId="77777777" w:rsidR="002D4822" w:rsidRDefault="00E93C5D">
      <w:pPr>
        <w:numPr>
          <w:ilvl w:val="0"/>
          <w:numId w:val="8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Content Regulation and Intermediary Liability</w:t>
      </w:r>
    </w:p>
    <w:p w14:paraId="4120F75C" w14:textId="77777777" w:rsidR="002D4822" w:rsidRDefault="00E93C5D">
      <w:pPr>
        <w:numPr>
          <w:ilvl w:val="0"/>
          <w:numId w:val="8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Data Privacy Concerns and Social Media Marketing</w:t>
      </w:r>
    </w:p>
    <w:p w14:paraId="28BE63A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B01F8B4"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Emerging Technologies and Legal Challenges (3 weeks)</w:t>
      </w:r>
    </w:p>
    <w:p w14:paraId="05AECE9C" w14:textId="77777777" w:rsidR="002D4822" w:rsidRDefault="00E93C5D">
      <w:pPr>
        <w:numPr>
          <w:ilvl w:val="0"/>
          <w:numId w:val="8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Artificial Intelligence and Algorithmic Bias</w:t>
      </w:r>
    </w:p>
    <w:p w14:paraId="1E38F983" w14:textId="77777777" w:rsidR="002D4822" w:rsidRDefault="00E93C5D">
      <w:pPr>
        <w:numPr>
          <w:ilvl w:val="0"/>
          <w:numId w:val="8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Legal Implications of Blockchain Technology</w:t>
      </w:r>
    </w:p>
    <w:p w14:paraId="0AC8CAF8" w14:textId="77777777" w:rsidR="002D4822" w:rsidRDefault="00E93C5D">
      <w:pPr>
        <w:numPr>
          <w:ilvl w:val="0"/>
          <w:numId w:val="8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Internet of Things (IoT) and Data Security Concerns</w:t>
      </w:r>
    </w:p>
    <w:p w14:paraId="541F3E4B" w14:textId="77777777" w:rsidR="002D4822" w:rsidRDefault="00E93C5D">
      <w:pPr>
        <w:numPr>
          <w:ilvl w:val="0"/>
          <w:numId w:val="8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Legal Frameworks for Emerging ICT Applications</w:t>
      </w:r>
    </w:p>
    <w:p w14:paraId="4DA5B7E9"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98D385D"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69B83601"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wide range of professionals who interact with the legal aspects of ICT, including:</w:t>
      </w:r>
    </w:p>
    <w:p w14:paraId="5AFCA59E"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Lawyers specializing in technology law and intellectual property</w:t>
      </w:r>
    </w:p>
    <w:p w14:paraId="296A95C3"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professionals in ICT-related industries</w:t>
      </w:r>
    </w:p>
    <w:p w14:paraId="79001AE0"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IT managers, data protection officers, and cybersecurity specialists</w:t>
      </w:r>
    </w:p>
    <w:p w14:paraId="1413F6B1"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Government officials involved in ICT policy development and regulation</w:t>
      </w:r>
    </w:p>
    <w:p w14:paraId="5CEBACC1"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Entrepreneurs and startups developing innovative ICT solutions</w:t>
      </w:r>
    </w:p>
    <w:p w14:paraId="584F5AC1"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Content creators, bloggers, and social media influencers</w:t>
      </w:r>
    </w:p>
    <w:p w14:paraId="77597481" w14:textId="77777777" w:rsidR="002D4822" w:rsidRDefault="00E93C5D">
      <w:pPr>
        <w:numPr>
          <w:ilvl w:val="0"/>
          <w:numId w:val="8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Anyone interested in understanding the legal framework surrounding the ever-evolving world of ICT.</w:t>
      </w:r>
    </w:p>
    <w:p w14:paraId="3DD76343"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By participating in this program, individuals can gain the knowledge and skills necessary to navigate the complex legal landscape of ICT and ensure their activities comply with relevant regulations.</w:t>
      </w:r>
    </w:p>
    <w:p w14:paraId="0B07D87C"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br w:type="page"/>
      </w:r>
    </w:p>
    <w:p w14:paraId="4708CA0A"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60800" behindDoc="0" locked="0" layoutInCell="1" allowOverlap="1" wp14:anchorId="2CC4329F" wp14:editId="7DD6CEC1">
            <wp:simplePos x="0" y="0"/>
            <wp:positionH relativeFrom="margin">
              <wp:posOffset>1451610</wp:posOffset>
            </wp:positionH>
            <wp:positionV relativeFrom="paragraph">
              <wp:posOffset>-464185</wp:posOffset>
            </wp:positionV>
            <wp:extent cx="2505075" cy="1635125"/>
            <wp:effectExtent l="0" t="0" r="9525" b="3175"/>
            <wp:wrapNone/>
            <wp:docPr id="1064" name="Picture 24"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4" name="Picture 24"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373BB5EE"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08BF2C34"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290F77F8"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517A3DF5" w14:textId="77777777" w:rsidR="002D4822" w:rsidRDefault="00E93C5D">
      <w:pPr>
        <w:spacing w:line="420" w:lineRule="atLeast"/>
        <w:jc w:val="both"/>
        <w:rPr>
          <w:rFonts w:ascii="Times New Roman" w:hAnsi="Times New Roman" w:cs="Times New Roman"/>
          <w:color w:val="1F1F1F"/>
          <w:sz w:val="28"/>
          <w:szCs w:val="28"/>
        </w:rPr>
      </w:pPr>
      <w:r>
        <w:rPr>
          <w:rFonts w:ascii="Times New Roman" w:hAnsi="Times New Roman" w:cs="Times New Roman"/>
          <w:b/>
          <w:bCs/>
          <w:color w:val="1F1F1F"/>
          <w:sz w:val="28"/>
          <w:szCs w:val="28"/>
        </w:rPr>
        <w:t>12. Diploma in Chinese Language &amp; Culture (3 Months)</w:t>
      </w:r>
    </w:p>
    <w:p w14:paraId="59A7CA2D"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50408F3"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56D81BA2"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a foundational understanding of the Chinese language and its rich cultural heritage.</w:t>
      </w:r>
    </w:p>
    <w:p w14:paraId="3BA8E906"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5A00567B"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5A029B9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31175003" w14:textId="77777777" w:rsidR="002D4822" w:rsidRDefault="00E93C5D">
      <w:pPr>
        <w:numPr>
          <w:ilvl w:val="0"/>
          <w:numId w:val="8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in basic Mandarin Chinese for everyday situations (greetings, introductions, making requests).</w:t>
      </w:r>
    </w:p>
    <w:p w14:paraId="6665555C" w14:textId="77777777" w:rsidR="002D4822" w:rsidRDefault="00E93C5D">
      <w:pPr>
        <w:numPr>
          <w:ilvl w:val="0"/>
          <w:numId w:val="8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Read and write</w:t>
      </w:r>
      <w:r>
        <w:rPr>
          <w:rFonts w:ascii="Times New Roman" w:eastAsia="Times New Roman" w:hAnsi="Times New Roman" w:cs="Times New Roman"/>
          <w:color w:val="1F1F1F"/>
          <w:sz w:val="28"/>
          <w:szCs w:val="28"/>
          <w:lang w:eastAsia="en-GB"/>
        </w:rPr>
        <w:t xml:space="preserve"> basic Chinese characters (Hanyu Pinyin) and essential vocabulary.</w:t>
      </w:r>
    </w:p>
    <w:p w14:paraId="58889532" w14:textId="77777777" w:rsidR="002D4822" w:rsidRDefault="00E93C5D">
      <w:pPr>
        <w:numPr>
          <w:ilvl w:val="0"/>
          <w:numId w:val="8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Demonstrate</w:t>
      </w:r>
      <w:r>
        <w:rPr>
          <w:rFonts w:ascii="Times New Roman" w:eastAsia="Times New Roman" w:hAnsi="Times New Roman" w:cs="Times New Roman"/>
          <w:color w:val="1F1F1F"/>
          <w:sz w:val="28"/>
          <w:szCs w:val="28"/>
          <w:lang w:eastAsia="en-GB"/>
        </w:rPr>
        <w:t xml:space="preserve"> an understanding of key cultural aspects of China, including history, traditions, and social etiquette.</w:t>
      </w:r>
    </w:p>
    <w:p w14:paraId="0AD072CA" w14:textId="77777777" w:rsidR="002D4822" w:rsidRDefault="00E93C5D">
      <w:pPr>
        <w:numPr>
          <w:ilvl w:val="0"/>
          <w:numId w:val="8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Identify</w:t>
      </w:r>
      <w:r>
        <w:rPr>
          <w:rFonts w:ascii="Times New Roman" w:eastAsia="Times New Roman" w:hAnsi="Times New Roman" w:cs="Times New Roman"/>
          <w:color w:val="1F1F1F"/>
          <w:sz w:val="28"/>
          <w:szCs w:val="28"/>
          <w:lang w:eastAsia="en-GB"/>
        </w:rPr>
        <w:t xml:space="preserve"> similarities and differences between Chinese and Nigerian cultures.</w:t>
      </w:r>
    </w:p>
    <w:p w14:paraId="79D057C4" w14:textId="77777777" w:rsidR="002D4822" w:rsidRDefault="00E93C5D">
      <w:pPr>
        <w:numPr>
          <w:ilvl w:val="0"/>
          <w:numId w:val="8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Appreciate</w:t>
      </w:r>
      <w:r>
        <w:rPr>
          <w:rFonts w:ascii="Times New Roman" w:eastAsia="Times New Roman" w:hAnsi="Times New Roman" w:cs="Times New Roman"/>
          <w:color w:val="1F1F1F"/>
          <w:sz w:val="28"/>
          <w:szCs w:val="28"/>
          <w:lang w:eastAsia="en-GB"/>
        </w:rPr>
        <w:t xml:space="preserve"> the importance of language and cultural understanding in building relationships with Chinese business partners or colleagues.</w:t>
      </w:r>
    </w:p>
    <w:p w14:paraId="48C3F6BC" w14:textId="77777777" w:rsidR="002D4822" w:rsidRDefault="00E93C5D">
      <w:pPr>
        <w:numPr>
          <w:ilvl w:val="0"/>
          <w:numId w:val="8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a foundation for further study of the Chinese language and culture.</w:t>
      </w:r>
    </w:p>
    <w:p w14:paraId="20DD5FF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7B66BA0"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5C4BD97A"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Mandarin Chinese (4 weeks)</w:t>
      </w:r>
    </w:p>
    <w:p w14:paraId="64E2FCED" w14:textId="77777777" w:rsidR="002D4822" w:rsidRDefault="00E93C5D">
      <w:pPr>
        <w:numPr>
          <w:ilvl w:val="0"/>
          <w:numId w:val="8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Pinyin Pronunciation System and Tones</w:t>
      </w:r>
    </w:p>
    <w:p w14:paraId="730E079B" w14:textId="77777777" w:rsidR="002D4822" w:rsidRDefault="00E93C5D">
      <w:pPr>
        <w:numPr>
          <w:ilvl w:val="0"/>
          <w:numId w:val="8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Basic Grammar Structures (Sentence Formation)</w:t>
      </w:r>
    </w:p>
    <w:p w14:paraId="7C46BAA5" w14:textId="77777777" w:rsidR="002D4822" w:rsidRDefault="00E93C5D">
      <w:pPr>
        <w:numPr>
          <w:ilvl w:val="0"/>
          <w:numId w:val="8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Essential Everyday Vocabulary (Greetings, Numbers, Introductions)</w:t>
      </w:r>
    </w:p>
    <w:p w14:paraId="4073372A" w14:textId="77777777" w:rsidR="002D4822" w:rsidRDefault="00E93C5D">
      <w:pPr>
        <w:numPr>
          <w:ilvl w:val="0"/>
          <w:numId w:val="8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Simplified Chinese Characters and Writing Practice</w:t>
      </w:r>
    </w:p>
    <w:p w14:paraId="1F181D67"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B2CB568"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7D38516F"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Communication Skills for Daily Life (4 weeks)</w:t>
      </w:r>
    </w:p>
    <w:p w14:paraId="74991CDC" w14:textId="77777777" w:rsidR="002D4822" w:rsidRDefault="00E93C5D">
      <w:pPr>
        <w:numPr>
          <w:ilvl w:val="0"/>
          <w:numId w:val="8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Asking and Answering Questions</w:t>
      </w:r>
    </w:p>
    <w:p w14:paraId="30F528C5" w14:textId="77777777" w:rsidR="002D4822" w:rsidRDefault="00E93C5D">
      <w:pPr>
        <w:numPr>
          <w:ilvl w:val="0"/>
          <w:numId w:val="8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Giving Directions and Making Requests</w:t>
      </w:r>
    </w:p>
    <w:p w14:paraId="4829E95A" w14:textId="77777777" w:rsidR="002D4822" w:rsidRDefault="00E93C5D">
      <w:pPr>
        <w:numPr>
          <w:ilvl w:val="0"/>
          <w:numId w:val="8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Talking about Daily Routines and Activities</w:t>
      </w:r>
    </w:p>
    <w:p w14:paraId="0AEA0F18" w14:textId="77777777" w:rsidR="002D4822" w:rsidRDefault="00E93C5D">
      <w:pPr>
        <w:numPr>
          <w:ilvl w:val="0"/>
          <w:numId w:val="8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Cultural Context and Appropriate Language Use</w:t>
      </w:r>
    </w:p>
    <w:p w14:paraId="5051C6B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C4025E7"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Understanding Chinese Culture (4 weeks)</w:t>
      </w:r>
    </w:p>
    <w:p w14:paraId="73FAF232" w14:textId="77777777" w:rsidR="002D4822" w:rsidRDefault="00E93C5D">
      <w:pPr>
        <w:numPr>
          <w:ilvl w:val="0"/>
          <w:numId w:val="8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History and Philosophy of China</w:t>
      </w:r>
    </w:p>
    <w:p w14:paraId="7D2A5BED" w14:textId="77777777" w:rsidR="002D4822" w:rsidRDefault="00E93C5D">
      <w:pPr>
        <w:numPr>
          <w:ilvl w:val="0"/>
          <w:numId w:val="8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Major Holidays and Traditional Festivals</w:t>
      </w:r>
    </w:p>
    <w:p w14:paraId="5D15855D" w14:textId="77777777" w:rsidR="002D4822" w:rsidRDefault="00E93C5D">
      <w:pPr>
        <w:numPr>
          <w:ilvl w:val="0"/>
          <w:numId w:val="8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Social Norms and Etiquette in China</w:t>
      </w:r>
    </w:p>
    <w:p w14:paraId="1DAA1AC7" w14:textId="77777777" w:rsidR="002D4822" w:rsidRDefault="00E93C5D">
      <w:pPr>
        <w:numPr>
          <w:ilvl w:val="0"/>
          <w:numId w:val="8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Non-verbal Communication and Body Language</w:t>
      </w:r>
    </w:p>
    <w:p w14:paraId="21D1FD8A"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FF86849"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Business Communication in Chinese (4 weeks)</w:t>
      </w:r>
    </w:p>
    <w:p w14:paraId="47C56121" w14:textId="77777777" w:rsidR="002D4822" w:rsidRDefault="00E93C5D">
      <w:pPr>
        <w:numPr>
          <w:ilvl w:val="0"/>
          <w:numId w:val="9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Business Greetings and Introductions</w:t>
      </w:r>
    </w:p>
    <w:p w14:paraId="7A2C1A0F" w14:textId="77777777" w:rsidR="002D4822" w:rsidRDefault="00E93C5D">
      <w:pPr>
        <w:numPr>
          <w:ilvl w:val="0"/>
          <w:numId w:val="9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Exchanging Business Cards and Making Presentations</w:t>
      </w:r>
    </w:p>
    <w:p w14:paraId="08F0A0F2" w14:textId="77777777" w:rsidR="002D4822" w:rsidRDefault="00E93C5D">
      <w:pPr>
        <w:numPr>
          <w:ilvl w:val="0"/>
          <w:numId w:val="9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Negotiation Strategies and Business Etiquette</w:t>
      </w:r>
    </w:p>
    <w:p w14:paraId="125B222F" w14:textId="77777777" w:rsidR="002D4822" w:rsidRDefault="00E93C5D">
      <w:pPr>
        <w:numPr>
          <w:ilvl w:val="0"/>
          <w:numId w:val="90"/>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Intercultural Communication Challenges and Solutions</w:t>
      </w:r>
    </w:p>
    <w:p w14:paraId="4D3B1660"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ED64EA4"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Exploring China through Film and Media (3 weeks)</w:t>
      </w:r>
    </w:p>
    <w:p w14:paraId="2E93EDC1" w14:textId="77777777" w:rsidR="002D4822" w:rsidRDefault="00E93C5D">
      <w:pPr>
        <w:numPr>
          <w:ilvl w:val="0"/>
          <w:numId w:val="9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Introduction to Chinese Cinema and Popular Culture</w:t>
      </w:r>
    </w:p>
    <w:p w14:paraId="7C14C878" w14:textId="77777777" w:rsidR="002D4822" w:rsidRDefault="00E93C5D">
      <w:pPr>
        <w:numPr>
          <w:ilvl w:val="0"/>
          <w:numId w:val="9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Cultural References through Film and Media</w:t>
      </w:r>
    </w:p>
    <w:p w14:paraId="445BAF1C" w14:textId="77777777" w:rsidR="002D4822" w:rsidRDefault="00E93C5D">
      <w:pPr>
        <w:numPr>
          <w:ilvl w:val="0"/>
          <w:numId w:val="9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Practicing Listening Comprehension Skills</w:t>
      </w:r>
    </w:p>
    <w:p w14:paraId="0C59A768" w14:textId="77777777" w:rsidR="002D4822" w:rsidRDefault="00E93C5D">
      <w:pPr>
        <w:numPr>
          <w:ilvl w:val="0"/>
          <w:numId w:val="91"/>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Building Interest and Motivation for Further Language Learning</w:t>
      </w:r>
    </w:p>
    <w:p w14:paraId="6677F946"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23A2F0F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3D03C55E"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diverse group of individuals interested in gaining basic proficiency in Chinese language and cultural understanding. This includes:</w:t>
      </w:r>
    </w:p>
    <w:p w14:paraId="54B78E79" w14:textId="77777777" w:rsidR="002D4822" w:rsidRDefault="00E93C5D">
      <w:pPr>
        <w:numPr>
          <w:ilvl w:val="0"/>
          <w:numId w:val="9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lastRenderedPageBreak/>
        <w:t>Business professionals:</w:t>
      </w:r>
      <w:r>
        <w:rPr>
          <w:rFonts w:ascii="Times New Roman" w:eastAsia="Times New Roman" w:hAnsi="Times New Roman" w:cs="Times New Roman"/>
          <w:color w:val="1F1F1F"/>
          <w:sz w:val="28"/>
          <w:szCs w:val="28"/>
          <w:lang w:eastAsia="en-GB"/>
        </w:rPr>
        <w:t xml:space="preserve"> Those seeking to expand their business opportunities or communication skills with Chinese counterparts.</w:t>
      </w:r>
    </w:p>
    <w:p w14:paraId="20E1A44E" w14:textId="77777777" w:rsidR="002D4822" w:rsidRDefault="00E93C5D">
      <w:pPr>
        <w:numPr>
          <w:ilvl w:val="0"/>
          <w:numId w:val="9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Travelers and Expats:</w:t>
      </w:r>
      <w:r>
        <w:rPr>
          <w:rFonts w:ascii="Times New Roman" w:eastAsia="Times New Roman" w:hAnsi="Times New Roman" w:cs="Times New Roman"/>
          <w:color w:val="1F1F1F"/>
          <w:sz w:val="28"/>
          <w:szCs w:val="28"/>
          <w:lang w:eastAsia="en-GB"/>
        </w:rPr>
        <w:t xml:space="preserve"> Individuals planning to visit or work in China who want to navigate the language and cultural environment more effectively.</w:t>
      </w:r>
    </w:p>
    <w:p w14:paraId="0B6910D7" w14:textId="77777777" w:rsidR="002D4822" w:rsidRDefault="00E93C5D">
      <w:pPr>
        <w:numPr>
          <w:ilvl w:val="0"/>
          <w:numId w:val="9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Students and Language Enthusiasts:</w:t>
      </w:r>
      <w:r>
        <w:rPr>
          <w:rFonts w:ascii="Times New Roman" w:eastAsia="Times New Roman" w:hAnsi="Times New Roman" w:cs="Times New Roman"/>
          <w:color w:val="1F1F1F"/>
          <w:sz w:val="28"/>
          <w:szCs w:val="28"/>
          <w:lang w:eastAsia="en-GB"/>
        </w:rPr>
        <w:t xml:space="preserve"> Anyone with a general interest in learning Mandarin Chinese and exploring Chinese culture.</w:t>
      </w:r>
    </w:p>
    <w:p w14:paraId="58B7CD0A" w14:textId="77777777" w:rsidR="002D4822" w:rsidRDefault="00E93C5D">
      <w:pPr>
        <w:numPr>
          <w:ilvl w:val="0"/>
          <w:numId w:val="92"/>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Government Officials and Diplomats:</w:t>
      </w:r>
      <w:r>
        <w:rPr>
          <w:rFonts w:ascii="Times New Roman" w:eastAsia="Times New Roman" w:hAnsi="Times New Roman" w:cs="Times New Roman"/>
          <w:color w:val="1F1F1F"/>
          <w:sz w:val="28"/>
          <w:szCs w:val="28"/>
          <w:lang w:eastAsia="en-GB"/>
        </w:rPr>
        <w:t xml:space="preserve"> Those seeking to enhance communication and cultural understanding for diplomatic relations.</w:t>
      </w:r>
    </w:p>
    <w:p w14:paraId="1E41D6A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a valuable foundation for those who want to build stronger connections with China and unlock opportunities in business, travel, or personal development.</w:t>
      </w:r>
    </w:p>
    <w:p w14:paraId="5ED53663"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br w:type="page"/>
      </w:r>
    </w:p>
    <w:p w14:paraId="34944CC2"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61824" behindDoc="0" locked="0" layoutInCell="1" allowOverlap="1" wp14:anchorId="34C6CFE1" wp14:editId="4A21B7B0">
            <wp:simplePos x="0" y="0"/>
            <wp:positionH relativeFrom="margin">
              <wp:align>center</wp:align>
            </wp:positionH>
            <wp:positionV relativeFrom="paragraph">
              <wp:posOffset>-417195</wp:posOffset>
            </wp:positionV>
            <wp:extent cx="2505075" cy="1635125"/>
            <wp:effectExtent l="0" t="0" r="9525" b="3175"/>
            <wp:wrapNone/>
            <wp:docPr id="1065" name="Picture 25"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5" name="Picture 25"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38516B52"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268EEF26" w14:textId="77777777" w:rsidR="002D4822" w:rsidRDefault="002D4822">
      <w:pPr>
        <w:spacing w:after="240" w:line="360" w:lineRule="atLeast"/>
        <w:jc w:val="both"/>
        <w:outlineLvl w:val="1"/>
        <w:rPr>
          <w:rFonts w:ascii="Times New Roman" w:eastAsia="Times New Roman" w:hAnsi="Times New Roman" w:cs="Times New Roman"/>
          <w:b/>
          <w:bCs/>
          <w:color w:val="1F1F1F"/>
          <w:sz w:val="28"/>
          <w:szCs w:val="28"/>
          <w:lang w:eastAsia="en-GB"/>
        </w:rPr>
      </w:pPr>
    </w:p>
    <w:p w14:paraId="54794DC9" w14:textId="77777777" w:rsidR="002D4822" w:rsidRDefault="00E93C5D">
      <w:pPr>
        <w:spacing w:after="240" w:line="360" w:lineRule="atLeast"/>
        <w:jc w:val="both"/>
        <w:outlineLvl w:val="1"/>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4CA9EEB6" w14:textId="77777777" w:rsidR="002D4822" w:rsidRDefault="00E93C5D">
      <w:pPr>
        <w:spacing w:line="420" w:lineRule="atLeast"/>
        <w:jc w:val="both"/>
        <w:rPr>
          <w:rFonts w:ascii="Times New Roman" w:hAnsi="Times New Roman" w:cs="Times New Roman"/>
          <w:color w:val="1F1F1F"/>
          <w:sz w:val="28"/>
          <w:szCs w:val="28"/>
        </w:rPr>
      </w:pPr>
      <w:r>
        <w:rPr>
          <w:rFonts w:ascii="Times New Roman" w:hAnsi="Times New Roman" w:cs="Times New Roman"/>
          <w:b/>
          <w:bCs/>
          <w:color w:val="1F1F1F"/>
          <w:sz w:val="28"/>
          <w:szCs w:val="28"/>
        </w:rPr>
        <w:t>13. Diploma in Film &amp; Multimedia Production (3 Months)</w:t>
      </w:r>
    </w:p>
    <w:p w14:paraId="2E379C07"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1. Course Objectives</w:t>
      </w:r>
    </w:p>
    <w:p w14:paraId="26697F34"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the fundamental skills and knowledge necessary to enter the exciting world of film and multimedia production.</w:t>
      </w:r>
    </w:p>
    <w:p w14:paraId="3841AC62"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4A7EF1CF" w14:textId="77777777" w:rsidR="002D4822" w:rsidRDefault="00E93C5D">
      <w:pPr>
        <w:spacing w:after="0" w:line="420" w:lineRule="atLeast"/>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2. Learning Outcomes</w:t>
      </w:r>
    </w:p>
    <w:p w14:paraId="030F739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02D2E03F" w14:textId="77777777" w:rsidR="002D4822" w:rsidRDefault="00E93C5D">
      <w:pPr>
        <w:numPr>
          <w:ilvl w:val="0"/>
          <w:numId w:val="9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Demonstrate</w:t>
      </w:r>
      <w:r>
        <w:rPr>
          <w:rFonts w:ascii="Times New Roman" w:eastAsia="Times New Roman" w:hAnsi="Times New Roman" w:cs="Times New Roman"/>
          <w:color w:val="1F1F1F"/>
          <w:sz w:val="28"/>
          <w:szCs w:val="28"/>
          <w:lang w:eastAsia="en-GB"/>
        </w:rPr>
        <w:t xml:space="preserve"> a comprehensive understanding of the film and multimedia production process, from pre-production to post-production.</w:t>
      </w:r>
    </w:p>
    <w:p w14:paraId="6EF189AF" w14:textId="77777777" w:rsidR="002D4822" w:rsidRDefault="00E93C5D">
      <w:pPr>
        <w:numPr>
          <w:ilvl w:val="0"/>
          <w:numId w:val="9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Apply</w:t>
      </w:r>
      <w:r>
        <w:rPr>
          <w:rFonts w:ascii="Times New Roman" w:eastAsia="Times New Roman" w:hAnsi="Times New Roman" w:cs="Times New Roman"/>
          <w:color w:val="1F1F1F"/>
          <w:sz w:val="28"/>
          <w:szCs w:val="28"/>
          <w:lang w:eastAsia="en-GB"/>
        </w:rPr>
        <w:t xml:space="preserve"> core filmmaking techniques, including scriptwriting, storyboarding, cinematography, and sound design.</w:t>
      </w:r>
    </w:p>
    <w:p w14:paraId="433BE346" w14:textId="77777777" w:rsidR="002D4822" w:rsidRDefault="00E93C5D">
      <w:pPr>
        <w:numPr>
          <w:ilvl w:val="0"/>
          <w:numId w:val="9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Operate</w:t>
      </w:r>
      <w:r>
        <w:rPr>
          <w:rFonts w:ascii="Times New Roman" w:eastAsia="Times New Roman" w:hAnsi="Times New Roman" w:cs="Times New Roman"/>
          <w:color w:val="1F1F1F"/>
          <w:sz w:val="28"/>
          <w:szCs w:val="28"/>
          <w:lang w:eastAsia="en-GB"/>
        </w:rPr>
        <w:t xml:space="preserve"> essential film and multimedia production equipment (cameras, lighting, sound recording).</w:t>
      </w:r>
    </w:p>
    <w:p w14:paraId="6B8ACB92" w14:textId="77777777" w:rsidR="002D4822" w:rsidRDefault="00E93C5D">
      <w:pPr>
        <w:numPr>
          <w:ilvl w:val="0"/>
          <w:numId w:val="9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Collaborate</w:t>
      </w:r>
      <w:r>
        <w:rPr>
          <w:rFonts w:ascii="Times New Roman" w:eastAsia="Times New Roman" w:hAnsi="Times New Roman" w:cs="Times New Roman"/>
          <w:color w:val="1F1F1F"/>
          <w:sz w:val="28"/>
          <w:szCs w:val="28"/>
          <w:lang w:eastAsia="en-GB"/>
        </w:rPr>
        <w:t xml:space="preserve"> effectively within a production team to achieve creative goals.</w:t>
      </w:r>
    </w:p>
    <w:p w14:paraId="46B08365" w14:textId="77777777" w:rsidR="002D4822" w:rsidRDefault="00E93C5D">
      <w:pPr>
        <w:numPr>
          <w:ilvl w:val="0"/>
          <w:numId w:val="9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Develop</w:t>
      </w:r>
      <w:r>
        <w:rPr>
          <w:rFonts w:ascii="Times New Roman" w:eastAsia="Times New Roman" w:hAnsi="Times New Roman" w:cs="Times New Roman"/>
          <w:color w:val="1F1F1F"/>
          <w:sz w:val="28"/>
          <w:szCs w:val="28"/>
          <w:lang w:eastAsia="en-GB"/>
        </w:rPr>
        <w:t xml:space="preserve"> basic editing skills for film and multimedia projects.</w:t>
      </w:r>
    </w:p>
    <w:p w14:paraId="7CAD8E22" w14:textId="77777777" w:rsidR="002D4822" w:rsidRDefault="00E93C5D">
      <w:pPr>
        <w:numPr>
          <w:ilvl w:val="0"/>
          <w:numId w:val="93"/>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Communicate</w:t>
      </w:r>
      <w:r>
        <w:rPr>
          <w:rFonts w:ascii="Times New Roman" w:eastAsia="Times New Roman" w:hAnsi="Times New Roman" w:cs="Times New Roman"/>
          <w:color w:val="1F1F1F"/>
          <w:sz w:val="28"/>
          <w:szCs w:val="28"/>
          <w:lang w:eastAsia="en-GB"/>
        </w:rPr>
        <w:t xml:space="preserve"> their creative vision through storytelling techniques.</w:t>
      </w:r>
    </w:p>
    <w:p w14:paraId="2932A36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16B302AE"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3. Course Outline</w:t>
      </w:r>
    </w:p>
    <w:p w14:paraId="6C7A8E65"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1: Introduction to Film &amp; Multimedia Production (4 weeks)</w:t>
      </w:r>
    </w:p>
    <w:p w14:paraId="34B5B9F2" w14:textId="77777777" w:rsidR="002D4822" w:rsidRDefault="00E93C5D">
      <w:pPr>
        <w:numPr>
          <w:ilvl w:val="0"/>
          <w:numId w:val="9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Overview of the Filmmaking Process (Pre-Production, Production, Post-Production)</w:t>
      </w:r>
    </w:p>
    <w:p w14:paraId="3AAB3921" w14:textId="77777777" w:rsidR="002D4822" w:rsidRDefault="00E93C5D">
      <w:pPr>
        <w:numPr>
          <w:ilvl w:val="0"/>
          <w:numId w:val="9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Understanding Film Language and Storytelling Techniques</w:t>
      </w:r>
    </w:p>
    <w:p w14:paraId="55BB7403" w14:textId="77777777" w:rsidR="002D4822" w:rsidRDefault="00E93C5D">
      <w:pPr>
        <w:numPr>
          <w:ilvl w:val="0"/>
          <w:numId w:val="9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Scriptwriting Fundamentals for Film and Multimedia Projects</w:t>
      </w:r>
    </w:p>
    <w:p w14:paraId="135E8CCE" w14:textId="77777777" w:rsidR="002D4822" w:rsidRDefault="00E93C5D">
      <w:pPr>
        <w:numPr>
          <w:ilvl w:val="0"/>
          <w:numId w:val="94"/>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Introduction to Storyboarding and Visualization Techniques</w:t>
      </w:r>
    </w:p>
    <w:p w14:paraId="2D4C7C06"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A3ECD11"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64DEBAE"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2: Pre-Production Planning and Management (4 weeks)</w:t>
      </w:r>
    </w:p>
    <w:p w14:paraId="76573844" w14:textId="77777777" w:rsidR="002D4822" w:rsidRDefault="00E93C5D">
      <w:pPr>
        <w:numPr>
          <w:ilvl w:val="0"/>
          <w:numId w:val="9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Script Analysis and Breakdown</w:t>
      </w:r>
    </w:p>
    <w:p w14:paraId="0B16828A" w14:textId="77777777" w:rsidR="002D4822" w:rsidRDefault="00E93C5D">
      <w:pPr>
        <w:numPr>
          <w:ilvl w:val="0"/>
          <w:numId w:val="9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Location Scouting and Budgeting</w:t>
      </w:r>
    </w:p>
    <w:p w14:paraId="799AA918" w14:textId="77777777" w:rsidR="002D4822" w:rsidRDefault="00E93C5D">
      <w:pPr>
        <w:numPr>
          <w:ilvl w:val="0"/>
          <w:numId w:val="9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Crew Roles and Responsibilities in Film Production</w:t>
      </w:r>
    </w:p>
    <w:p w14:paraId="3D55EA11" w14:textId="77777777" w:rsidR="002D4822" w:rsidRDefault="00E93C5D">
      <w:pPr>
        <w:numPr>
          <w:ilvl w:val="0"/>
          <w:numId w:val="95"/>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Production Scheduling and Planning Techniques</w:t>
      </w:r>
    </w:p>
    <w:p w14:paraId="24015AD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30649E2"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3: Filming and Production Techniques (4 weeks)</w:t>
      </w:r>
    </w:p>
    <w:p w14:paraId="034D5F43" w14:textId="77777777" w:rsidR="002D4822" w:rsidRDefault="00E93C5D">
      <w:pPr>
        <w:numPr>
          <w:ilvl w:val="0"/>
          <w:numId w:val="9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Camera Operations and Basic Cinematography</w:t>
      </w:r>
    </w:p>
    <w:p w14:paraId="4A4C3FFE" w14:textId="77777777" w:rsidR="002D4822" w:rsidRDefault="00E93C5D">
      <w:pPr>
        <w:numPr>
          <w:ilvl w:val="0"/>
          <w:numId w:val="9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Lighting Techniques for Film and Multimedia Production</w:t>
      </w:r>
    </w:p>
    <w:p w14:paraId="6A3FC505" w14:textId="77777777" w:rsidR="002D4822" w:rsidRDefault="00E93C5D">
      <w:pPr>
        <w:numPr>
          <w:ilvl w:val="0"/>
          <w:numId w:val="9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Sound Recording and Audio Management</w:t>
      </w:r>
    </w:p>
    <w:p w14:paraId="2B76482E" w14:textId="77777777" w:rsidR="002D4822" w:rsidRDefault="00E93C5D">
      <w:pPr>
        <w:numPr>
          <w:ilvl w:val="0"/>
          <w:numId w:val="96"/>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Directing Actors and Working with Talent</w:t>
      </w:r>
    </w:p>
    <w:p w14:paraId="73BBCDBF"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06D10BB5"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4: Post-Production Workflow (4 weeks)</w:t>
      </w:r>
    </w:p>
    <w:p w14:paraId="1CBAC0D9" w14:textId="77777777" w:rsidR="002D4822" w:rsidRDefault="00E93C5D">
      <w:pPr>
        <w:numPr>
          <w:ilvl w:val="0"/>
          <w:numId w:val="9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Introduction to Video Editing Software and Techniques</w:t>
      </w:r>
    </w:p>
    <w:p w14:paraId="4385111C" w14:textId="77777777" w:rsidR="002D4822" w:rsidRDefault="00E93C5D">
      <w:pPr>
        <w:numPr>
          <w:ilvl w:val="0"/>
          <w:numId w:val="9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Audio Editing and Sound Design for Film Projects</w:t>
      </w:r>
    </w:p>
    <w:p w14:paraId="62EE3590" w14:textId="77777777" w:rsidR="002D4822" w:rsidRDefault="00E93C5D">
      <w:pPr>
        <w:numPr>
          <w:ilvl w:val="0"/>
          <w:numId w:val="9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Color Correction and Visual Effects</w:t>
      </w:r>
    </w:p>
    <w:p w14:paraId="6789BFB5" w14:textId="77777777" w:rsidR="002D4822" w:rsidRDefault="00E93C5D">
      <w:pPr>
        <w:numPr>
          <w:ilvl w:val="0"/>
          <w:numId w:val="97"/>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Preparing Film and Multimedia Projects for Distribution</w:t>
      </w:r>
    </w:p>
    <w:p w14:paraId="2A8C8043"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B214754" w14:textId="77777777" w:rsidR="002D4822" w:rsidRDefault="00E93C5D">
      <w:pPr>
        <w:spacing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Module 5: Multimedia Production for Diverse Platforms (3 weeks)</w:t>
      </w:r>
    </w:p>
    <w:p w14:paraId="76BA5C2C" w14:textId="77777777" w:rsidR="002D4822" w:rsidRDefault="00E93C5D">
      <w:pPr>
        <w:numPr>
          <w:ilvl w:val="0"/>
          <w:numId w:val="9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Storytelling for Social Media and Online Content</w:t>
      </w:r>
    </w:p>
    <w:p w14:paraId="666EEB29" w14:textId="77777777" w:rsidR="002D4822" w:rsidRDefault="00E93C5D">
      <w:pPr>
        <w:numPr>
          <w:ilvl w:val="0"/>
          <w:numId w:val="9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Mobile Video Production Techniques</w:t>
      </w:r>
    </w:p>
    <w:p w14:paraId="48406261" w14:textId="77777777" w:rsidR="002D4822" w:rsidRDefault="00E93C5D">
      <w:pPr>
        <w:numPr>
          <w:ilvl w:val="0"/>
          <w:numId w:val="9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Content Marketing and Creative Strategies for Multimedia</w:t>
      </w:r>
    </w:p>
    <w:p w14:paraId="690AFEF3" w14:textId="77777777" w:rsidR="002D4822" w:rsidRDefault="00E93C5D">
      <w:pPr>
        <w:numPr>
          <w:ilvl w:val="0"/>
          <w:numId w:val="98"/>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Exploring New Media Technologies and Platforms</w:t>
      </w:r>
    </w:p>
    <w:p w14:paraId="65E396B4" w14:textId="77777777" w:rsidR="002D4822" w:rsidRDefault="002D4822">
      <w:pPr>
        <w:spacing w:after="0" w:line="420" w:lineRule="atLeast"/>
        <w:jc w:val="both"/>
        <w:rPr>
          <w:rFonts w:ascii="Times New Roman" w:eastAsia="Times New Roman" w:hAnsi="Times New Roman" w:cs="Times New Roman"/>
          <w:b/>
          <w:bCs/>
          <w:color w:val="1F1F1F"/>
          <w:sz w:val="28"/>
          <w:szCs w:val="28"/>
          <w:lang w:eastAsia="en-GB"/>
        </w:rPr>
      </w:pPr>
    </w:p>
    <w:p w14:paraId="67195CD7"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4. Who Should Attend?</w:t>
      </w:r>
    </w:p>
    <w:p w14:paraId="530BA20F"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wide range of individuals interested in pursuing a career in film and multimedia production. This includes:</w:t>
      </w:r>
    </w:p>
    <w:p w14:paraId="00550041" w14:textId="77777777" w:rsidR="002D4822" w:rsidRDefault="00E93C5D">
      <w:pPr>
        <w:numPr>
          <w:ilvl w:val="0"/>
          <w:numId w:val="9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Aspiring filmmakers and content creators</w:t>
      </w:r>
      <w:r>
        <w:rPr>
          <w:rFonts w:ascii="Times New Roman" w:eastAsia="Times New Roman" w:hAnsi="Times New Roman" w:cs="Times New Roman"/>
          <w:color w:val="1F1F1F"/>
          <w:sz w:val="28"/>
          <w:szCs w:val="28"/>
          <w:lang w:eastAsia="en-GB"/>
        </w:rPr>
        <w:t xml:space="preserve"> with a passion for visual storytelling.</w:t>
      </w:r>
    </w:p>
    <w:p w14:paraId="57F7792E" w14:textId="77777777" w:rsidR="002D4822" w:rsidRDefault="00E93C5D">
      <w:pPr>
        <w:numPr>
          <w:ilvl w:val="0"/>
          <w:numId w:val="9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lastRenderedPageBreak/>
        <w:t>Marketing and communications professionals</w:t>
      </w:r>
      <w:r>
        <w:rPr>
          <w:rFonts w:ascii="Times New Roman" w:eastAsia="Times New Roman" w:hAnsi="Times New Roman" w:cs="Times New Roman"/>
          <w:color w:val="1F1F1F"/>
          <w:sz w:val="28"/>
          <w:szCs w:val="28"/>
          <w:lang w:eastAsia="en-GB"/>
        </w:rPr>
        <w:t xml:space="preserve"> seeking to integrate multimedia elements into their campaigns.</w:t>
      </w:r>
    </w:p>
    <w:p w14:paraId="4BF0C310" w14:textId="77777777" w:rsidR="002D4822" w:rsidRDefault="00E93C5D">
      <w:pPr>
        <w:numPr>
          <w:ilvl w:val="0"/>
          <w:numId w:val="9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Entrepreneurs and business owners</w:t>
      </w:r>
      <w:r>
        <w:rPr>
          <w:rFonts w:ascii="Times New Roman" w:eastAsia="Times New Roman" w:hAnsi="Times New Roman" w:cs="Times New Roman"/>
          <w:color w:val="1F1F1F"/>
          <w:sz w:val="28"/>
          <w:szCs w:val="28"/>
          <w:lang w:eastAsia="en-GB"/>
        </w:rPr>
        <w:t xml:space="preserve"> looking to create engaging video content for their brands.</w:t>
      </w:r>
    </w:p>
    <w:p w14:paraId="6E780D82" w14:textId="77777777" w:rsidR="002D4822" w:rsidRDefault="00E93C5D">
      <w:pPr>
        <w:numPr>
          <w:ilvl w:val="0"/>
          <w:numId w:val="9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Educators and trainers</w:t>
      </w:r>
      <w:r>
        <w:rPr>
          <w:rFonts w:ascii="Times New Roman" w:eastAsia="Times New Roman" w:hAnsi="Times New Roman" w:cs="Times New Roman"/>
          <w:color w:val="1F1F1F"/>
          <w:sz w:val="28"/>
          <w:szCs w:val="28"/>
          <w:lang w:eastAsia="en-GB"/>
        </w:rPr>
        <w:t xml:space="preserve"> wishing to develop multimedia skills for instructional purposes.</w:t>
      </w:r>
    </w:p>
    <w:p w14:paraId="0EAB261F" w14:textId="77777777" w:rsidR="002D4822" w:rsidRDefault="00E93C5D">
      <w:pPr>
        <w:numPr>
          <w:ilvl w:val="0"/>
          <w:numId w:val="99"/>
        </w:num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Recent graduates and career changers</w:t>
      </w:r>
      <w:r>
        <w:rPr>
          <w:rFonts w:ascii="Times New Roman" w:eastAsia="Times New Roman" w:hAnsi="Times New Roman" w:cs="Times New Roman"/>
          <w:color w:val="1F1F1F"/>
          <w:sz w:val="28"/>
          <w:szCs w:val="28"/>
          <w:lang w:eastAsia="en-GB"/>
        </w:rPr>
        <w:t xml:space="preserve"> seeking to enter the dynamic film and multimedia industry.</w:t>
      </w:r>
    </w:p>
    <w:p w14:paraId="56E22A5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a valuable launchpad for anyone who wants to develop their creativity, gain practical production skills, and explore the vast possibilities of film and multimedia storytelling.</w:t>
      </w:r>
    </w:p>
    <w:p w14:paraId="3D7EEC20" w14:textId="77777777" w:rsidR="002D4822" w:rsidRDefault="002D4822">
      <w:pPr>
        <w:jc w:val="both"/>
        <w:rPr>
          <w:rFonts w:ascii="Times New Roman" w:hAnsi="Times New Roman" w:cs="Times New Roman"/>
          <w:b/>
          <w:bCs/>
          <w:sz w:val="28"/>
          <w:szCs w:val="28"/>
        </w:rPr>
      </w:pPr>
    </w:p>
    <w:p w14:paraId="49355B0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EF1AF0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8D45BB6"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5CF297D"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777681E"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AE21A3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F14AF95"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7A0CDDA"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F062586"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49DA4CC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56C0A352"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74654A2"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029AE82"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A187B0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834B88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997C59F"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0E852F8B"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267DA59D"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3D4741C4"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1B2CBD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73434741" w14:textId="77777777" w:rsidR="002D4822" w:rsidRDefault="002D4822">
      <w:pPr>
        <w:pStyle w:val="Footer"/>
        <w:spacing w:line="360" w:lineRule="auto"/>
        <w:jc w:val="both"/>
        <w:rPr>
          <w:rFonts w:ascii="Times New Roman" w:hAnsi="Times New Roman" w:cs="Times New Roman"/>
          <w:sz w:val="28"/>
          <w:szCs w:val="28"/>
        </w:rPr>
      </w:pPr>
    </w:p>
    <w:p w14:paraId="77117987" w14:textId="77777777" w:rsidR="002D4822" w:rsidRDefault="002D4822">
      <w:pPr>
        <w:pStyle w:val="Footer"/>
        <w:spacing w:line="360" w:lineRule="auto"/>
        <w:jc w:val="both"/>
        <w:rPr>
          <w:rFonts w:ascii="Times New Roman" w:hAnsi="Times New Roman" w:cs="Times New Roman"/>
          <w:sz w:val="28"/>
          <w:szCs w:val="28"/>
        </w:rPr>
      </w:pPr>
    </w:p>
    <w:p w14:paraId="7470260D" w14:textId="77777777" w:rsidR="002D4822" w:rsidRDefault="002D4822">
      <w:pPr>
        <w:pStyle w:val="Footer"/>
        <w:spacing w:line="360" w:lineRule="auto"/>
        <w:jc w:val="both"/>
        <w:rPr>
          <w:rFonts w:ascii="Times New Roman" w:hAnsi="Times New Roman" w:cs="Times New Roman"/>
          <w:sz w:val="28"/>
          <w:szCs w:val="28"/>
        </w:rPr>
      </w:pPr>
    </w:p>
    <w:p w14:paraId="0D70C43A" w14:textId="77777777" w:rsidR="002D4822" w:rsidRDefault="002D4822">
      <w:pPr>
        <w:pStyle w:val="Footer"/>
        <w:spacing w:line="360" w:lineRule="auto"/>
        <w:jc w:val="both"/>
        <w:rPr>
          <w:rFonts w:ascii="Times New Roman" w:hAnsi="Times New Roman" w:cs="Times New Roman"/>
          <w:sz w:val="28"/>
          <w:szCs w:val="28"/>
        </w:rPr>
      </w:pPr>
    </w:p>
    <w:p w14:paraId="3A249028" w14:textId="77777777" w:rsidR="002D4822" w:rsidRDefault="00E93C5D">
      <w:pPr>
        <w:spacing w:after="0"/>
        <w:jc w:val="both"/>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drawing>
          <wp:anchor distT="0" distB="0" distL="0" distR="0" simplePos="0" relativeHeight="251662848" behindDoc="0" locked="0" layoutInCell="1" allowOverlap="1" wp14:anchorId="0A90C9AF" wp14:editId="6F9603E1">
            <wp:simplePos x="0" y="0"/>
            <wp:positionH relativeFrom="margin">
              <wp:posOffset>1608455</wp:posOffset>
            </wp:positionH>
            <wp:positionV relativeFrom="paragraph">
              <wp:posOffset>-342265</wp:posOffset>
            </wp:positionV>
            <wp:extent cx="2505075" cy="1635125"/>
            <wp:effectExtent l="0" t="0" r="9525" b="3175"/>
            <wp:wrapNone/>
            <wp:docPr id="1066" name="Picture 41"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6" name="Picture 41"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27BB1304"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4ED55B0A"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6A127F9F"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62B6F3AA"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1FAEB918"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0CFF9C9F"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45283D81"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33CC4B1E" w14:textId="77777777" w:rsidR="002D4822" w:rsidRDefault="00E93C5D">
      <w:pPr>
        <w:spacing w:after="0"/>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3F6A7BCA" w14:textId="77777777" w:rsidR="002D4822" w:rsidRDefault="00E93C5D">
      <w:pPr>
        <w:spacing w:line="420" w:lineRule="atLeast"/>
        <w:ind w:left="360"/>
        <w:jc w:val="both"/>
        <w:rPr>
          <w:rFonts w:ascii="Times New Roman" w:hAnsi="Times New Roman" w:cs="Times New Roman"/>
          <w:color w:val="1F1F1F"/>
          <w:sz w:val="28"/>
          <w:szCs w:val="28"/>
        </w:rPr>
      </w:pPr>
      <w:r>
        <w:rPr>
          <w:rFonts w:ascii="Times New Roman" w:hAnsi="Times New Roman" w:cs="Times New Roman"/>
          <w:b/>
          <w:bCs/>
          <w:color w:val="1F1F1F"/>
          <w:sz w:val="28"/>
          <w:szCs w:val="28"/>
        </w:rPr>
        <w:t>14. Diploma in French Language &amp; Culture</w:t>
      </w:r>
      <w:bookmarkStart w:id="1" w:name="_Hlk185562962"/>
      <w:r>
        <w:rPr>
          <w:rFonts w:ascii="Times New Roman" w:hAnsi="Times New Roman" w:cs="Times New Roman"/>
          <w:b/>
          <w:bCs/>
          <w:color w:val="1F1F1F"/>
          <w:sz w:val="28"/>
          <w:szCs w:val="28"/>
        </w:rPr>
        <w:t xml:space="preserve"> (3 Months)</w:t>
      </w:r>
      <w:bookmarkEnd w:id="1"/>
    </w:p>
    <w:p w14:paraId="731BCF91"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0CF6F00E" w14:textId="77777777" w:rsidR="002D4822" w:rsidRDefault="00E93C5D">
      <w:pPr>
        <w:pStyle w:val="ListParagraph"/>
        <w:numPr>
          <w:ilvl w:val="0"/>
          <w:numId w:val="100"/>
        </w:numPr>
        <w:ind w:left="0"/>
        <w:jc w:val="both"/>
        <w:rPr>
          <w:b/>
          <w:bCs/>
          <w:color w:val="1F1F1F"/>
          <w:sz w:val="28"/>
          <w:szCs w:val="28"/>
        </w:rPr>
      </w:pPr>
      <w:r>
        <w:rPr>
          <w:b/>
          <w:bCs/>
          <w:color w:val="1F1F1F"/>
          <w:sz w:val="28"/>
          <w:szCs w:val="28"/>
        </w:rPr>
        <w:t>Course Objectives</w:t>
      </w:r>
    </w:p>
    <w:p w14:paraId="7863FEA8"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 with a foundational understanding of the French language and its rich cultural heritage.</w:t>
      </w:r>
    </w:p>
    <w:p w14:paraId="2F2D6E5D"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7CEFBF05"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hAnsi="Times New Roman" w:cs="Times New Roman"/>
          <w:b/>
          <w:bCs/>
          <w:color w:val="1F1F1F"/>
          <w:sz w:val="28"/>
          <w:szCs w:val="28"/>
        </w:rPr>
        <w:t>2. Learning Outcomes</w:t>
      </w:r>
    </w:p>
    <w:p w14:paraId="14802FD6"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14B7D287"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6B1437D8"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 Develop reading comprehension and will be capable to read and understand French texts, including news articles, literary excerpts, and everyday documents.</w:t>
      </w:r>
    </w:p>
    <w:p w14:paraId="01AF3928"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2. Improve writing skills and will be capable to write clear and coherent texts in French, including essays, letters, and emails.</w:t>
      </w:r>
    </w:p>
    <w:p w14:paraId="3A30655C"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Enhance speaking and listening skills and will be capable to engage in good conversations, debates, and discussions in French, and understand various spoken dialects.</w:t>
      </w:r>
    </w:p>
    <w:p w14:paraId="6DAD4C3E"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4. Develop vocabulary and grammar and will learn and practice new vocabulary and grammar structures, including verb conjugations, tenses, and sentence structures.</w:t>
      </w:r>
    </w:p>
    <w:p w14:paraId="2C52E4DB"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5. Understand French culture and history and will learn about the history, customs, the people, and traditions of France and the Francophone world.</w:t>
      </w:r>
    </w:p>
    <w:p w14:paraId="032262A1"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lastRenderedPageBreak/>
        <w:t>6. Appreciate French art and literature and will be introduced to French art, literature, music, and cinema, and develop an appreciation for their significance and impact.</w:t>
      </w:r>
    </w:p>
    <w:p w14:paraId="592E6F63"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Develop cultural awareness and sensitivity will learn to navigate cultural differences and nuances, and develop a deeper understanding of the French-speaking world.</w:t>
      </w:r>
    </w:p>
    <w:p w14:paraId="65740BF2"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7. Foster critical thinking and analysis and will develop critical thinking and analytical skills through the study of French culture and society.</w:t>
      </w:r>
    </w:p>
    <w:p w14:paraId="2FFB31BC"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8. Integrate language and culture and will learn to integrate their language skills with their knowledge of French culture and history.</w:t>
      </w:r>
    </w:p>
    <w:p w14:paraId="52AFC593"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9. Develop research and presentation skills and will be able to learn how to conduct research and present their findings in French, using a variety of sources and formats.</w:t>
      </w:r>
    </w:p>
    <w:p w14:paraId="3C3B6ECC"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10. Foster collaboration and communication and will be able to work in groups to complete projects.</w:t>
      </w:r>
    </w:p>
    <w:p w14:paraId="4F164C25" w14:textId="77777777" w:rsidR="002D4822" w:rsidRDefault="00E93C5D">
      <w:pPr>
        <w:pStyle w:val="ListParagraph"/>
        <w:numPr>
          <w:ilvl w:val="0"/>
          <w:numId w:val="100"/>
        </w:numPr>
        <w:jc w:val="both"/>
        <w:rPr>
          <w:b/>
          <w:bCs/>
          <w:color w:val="1F1F1F"/>
          <w:sz w:val="28"/>
          <w:szCs w:val="28"/>
        </w:rPr>
      </w:pPr>
      <w:r>
        <w:rPr>
          <w:b/>
          <w:bCs/>
          <w:color w:val="1F1F1F"/>
          <w:sz w:val="28"/>
          <w:szCs w:val="28"/>
        </w:rPr>
        <w:t>Course Outline</w:t>
      </w:r>
    </w:p>
    <w:p w14:paraId="2573FE96" w14:textId="77777777" w:rsidR="002D4822" w:rsidRDefault="00E93C5D">
      <w:pPr>
        <w:spacing w:after="0"/>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The following is the possible course outline for French language and culture:</w:t>
      </w:r>
    </w:p>
    <w:p w14:paraId="6DFA7D7B" w14:textId="77777777" w:rsidR="002D4822" w:rsidRDefault="002D4822">
      <w:pPr>
        <w:spacing w:after="0"/>
        <w:jc w:val="both"/>
        <w:rPr>
          <w:rFonts w:ascii="Times New Roman" w:eastAsia="Times New Roman" w:hAnsi="Times New Roman" w:cs="Times New Roman"/>
          <w:color w:val="1F1F1F"/>
          <w:sz w:val="28"/>
          <w:szCs w:val="28"/>
          <w:lang w:eastAsia="en-GB"/>
        </w:rPr>
      </w:pPr>
    </w:p>
    <w:p w14:paraId="3DACD257"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Module 1: Introduction to French Language and Culture</w:t>
      </w:r>
    </w:p>
    <w:p w14:paraId="2A0E3AC9"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 French alphabet and pronunciation</w:t>
      </w:r>
    </w:p>
    <w:p w14:paraId="7EF1E910"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2. Basic phrases and vocabulary (introductions, greetings, etc.</w:t>
      </w:r>
    </w:p>
    <w:p w14:paraId="218705EC"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Overview of French culture and history</w:t>
      </w:r>
    </w:p>
    <w:p w14:paraId="53FAF2FE" w14:textId="77777777" w:rsidR="002D4822" w:rsidRDefault="002D4822">
      <w:pPr>
        <w:spacing w:after="0" w:line="240" w:lineRule="auto"/>
        <w:jc w:val="both"/>
        <w:rPr>
          <w:rFonts w:ascii="Times New Roman" w:eastAsia="Times New Roman" w:hAnsi="Times New Roman" w:cs="Times New Roman"/>
          <w:color w:val="1F1F1F"/>
          <w:sz w:val="28"/>
          <w:szCs w:val="28"/>
          <w:lang w:eastAsia="en-GB"/>
        </w:rPr>
      </w:pPr>
    </w:p>
    <w:p w14:paraId="5D48E652"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Module 2: French Language Fundamentals</w:t>
      </w:r>
    </w:p>
    <w:p w14:paraId="50B8AEC8"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 Verb conjugations (present, imperfect, and future tenses</w:t>
      </w:r>
    </w:p>
    <w:p w14:paraId="58160413"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2. Basic sentence structures and grammar rules</w:t>
      </w:r>
    </w:p>
    <w:p w14:paraId="5FA72970"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Vocabulary building (food, family, hobbies, etc.</w:t>
      </w:r>
    </w:p>
    <w:p w14:paraId="2AED940B" w14:textId="77777777" w:rsidR="002D4822" w:rsidRDefault="002D4822">
      <w:pPr>
        <w:spacing w:after="0" w:line="240" w:lineRule="auto"/>
        <w:jc w:val="both"/>
        <w:rPr>
          <w:rFonts w:ascii="Times New Roman" w:eastAsia="Times New Roman" w:hAnsi="Times New Roman" w:cs="Times New Roman"/>
          <w:color w:val="1F1F1F"/>
          <w:sz w:val="28"/>
          <w:szCs w:val="28"/>
          <w:lang w:eastAsia="en-GB"/>
        </w:rPr>
      </w:pPr>
    </w:p>
    <w:p w14:paraId="7755221D"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Module 3: Exploring French Culture</w:t>
      </w:r>
    </w:p>
    <w:p w14:paraId="180AB49D"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 French history and historical landmarks</w:t>
      </w:r>
    </w:p>
    <w:p w14:paraId="6DBFAB19"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2. French art and literature (Impressionism, Existentialism, etc.</w:t>
      </w:r>
    </w:p>
    <w:p w14:paraId="6D13C388"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French cuisine and wine culture</w:t>
      </w:r>
    </w:p>
    <w:p w14:paraId="2A413683" w14:textId="77777777" w:rsidR="002D4822" w:rsidRDefault="002D4822">
      <w:pPr>
        <w:spacing w:after="0" w:line="240" w:lineRule="auto"/>
        <w:jc w:val="both"/>
        <w:rPr>
          <w:rFonts w:ascii="Times New Roman" w:eastAsia="Times New Roman" w:hAnsi="Times New Roman" w:cs="Times New Roman"/>
          <w:color w:val="1F1F1F"/>
          <w:sz w:val="28"/>
          <w:szCs w:val="28"/>
          <w:lang w:eastAsia="en-GB"/>
        </w:rPr>
      </w:pPr>
    </w:p>
    <w:p w14:paraId="22D50E0B"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Module 4: French Language in Context</w:t>
      </w:r>
    </w:p>
    <w:p w14:paraId="6288764A"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 Reading and listening comprehension (news articles, videos, etc.</w:t>
      </w:r>
    </w:p>
    <w:p w14:paraId="282EDADD"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2. Speaking and writing practice (conversations, journal entries, etc.</w:t>
      </w:r>
    </w:p>
    <w:p w14:paraId="288F0BEE"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Vocabulary building (politics, environment, social issues, etc.</w:t>
      </w:r>
    </w:p>
    <w:p w14:paraId="12C9736B" w14:textId="77777777" w:rsidR="002D4822" w:rsidRDefault="002D4822">
      <w:pPr>
        <w:spacing w:after="0" w:line="240" w:lineRule="auto"/>
        <w:jc w:val="both"/>
        <w:rPr>
          <w:rFonts w:ascii="Times New Roman" w:eastAsia="Times New Roman" w:hAnsi="Times New Roman" w:cs="Times New Roman"/>
          <w:color w:val="1F1F1F"/>
          <w:sz w:val="28"/>
          <w:szCs w:val="28"/>
          <w:lang w:eastAsia="en-GB"/>
        </w:rPr>
      </w:pPr>
    </w:p>
    <w:p w14:paraId="555D8E10"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Module 5: Francophone Cultures Around the World</w:t>
      </w:r>
    </w:p>
    <w:p w14:paraId="011FCC84"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1. Overview of Francophone countries and cultures</w:t>
      </w:r>
    </w:p>
    <w:p w14:paraId="3BF5891E"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2. Case studies of Francophone cultures (Quebec, Haiti, Senegal, etc.</w:t>
      </w:r>
    </w:p>
    <w:p w14:paraId="559A2156" w14:textId="77777777" w:rsidR="002D4822" w:rsidRDefault="00E93C5D">
      <w:pPr>
        <w:spacing w:after="0" w:line="24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3. Cultural comparisons and contrasts</w:t>
      </w:r>
    </w:p>
    <w:p w14:paraId="14FDB297" w14:textId="77777777" w:rsidR="002D4822" w:rsidRDefault="002D4822">
      <w:pPr>
        <w:spacing w:after="0" w:line="240" w:lineRule="auto"/>
        <w:jc w:val="both"/>
        <w:rPr>
          <w:rFonts w:ascii="Times New Roman" w:eastAsia="Times New Roman" w:hAnsi="Times New Roman" w:cs="Times New Roman"/>
          <w:color w:val="1F1F1F"/>
          <w:sz w:val="28"/>
          <w:szCs w:val="28"/>
          <w:lang w:eastAsia="en-GB"/>
        </w:rPr>
      </w:pPr>
    </w:p>
    <w:p w14:paraId="63B9163B"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Who Should Attend?</w:t>
      </w:r>
    </w:p>
    <w:p w14:paraId="4E96CB4C" w14:textId="77777777" w:rsidR="002D4822" w:rsidRDefault="00E93C5D">
      <w:pPr>
        <w:spacing w:after="0" w:line="36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diverse group of individuals interested in gaining basic proficiency in French language and cultural understanding. This includes:</w:t>
      </w:r>
    </w:p>
    <w:p w14:paraId="0A01F1BD" w14:textId="77777777" w:rsidR="002D4822" w:rsidRDefault="00E93C5D">
      <w:pPr>
        <w:pStyle w:val="ListParagraph"/>
        <w:numPr>
          <w:ilvl w:val="0"/>
          <w:numId w:val="92"/>
        </w:numPr>
        <w:spacing w:line="360" w:lineRule="auto"/>
        <w:ind w:left="0"/>
        <w:jc w:val="both"/>
        <w:rPr>
          <w:color w:val="1F1F1F"/>
          <w:sz w:val="28"/>
          <w:szCs w:val="28"/>
        </w:rPr>
      </w:pPr>
      <w:r>
        <w:rPr>
          <w:b/>
          <w:bCs/>
          <w:color w:val="1F1F1F"/>
          <w:sz w:val="28"/>
          <w:szCs w:val="28"/>
        </w:rPr>
        <w:t>Business executives</w:t>
      </w:r>
      <w:r>
        <w:rPr>
          <w:color w:val="1F1F1F"/>
          <w:sz w:val="28"/>
          <w:szCs w:val="28"/>
        </w:rPr>
        <w:t xml:space="preserve"> who want to learn French Language in order to have business and joint venture relationships with French companies and nationals.</w:t>
      </w:r>
    </w:p>
    <w:p w14:paraId="07A38BF2" w14:textId="77777777" w:rsidR="002D4822" w:rsidRDefault="00E93C5D">
      <w:pPr>
        <w:numPr>
          <w:ilvl w:val="0"/>
          <w:numId w:val="92"/>
        </w:numPr>
        <w:spacing w:after="0" w:line="360" w:lineRule="auto"/>
        <w:ind w:left="0"/>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Business professionals:</w:t>
      </w:r>
      <w:r>
        <w:rPr>
          <w:rFonts w:ascii="Times New Roman" w:eastAsia="Times New Roman" w:hAnsi="Times New Roman" w:cs="Times New Roman"/>
          <w:color w:val="1F1F1F"/>
          <w:sz w:val="28"/>
          <w:szCs w:val="28"/>
          <w:lang w:eastAsia="en-GB"/>
        </w:rPr>
        <w:t xml:space="preserve"> Those seeking to expand their business opportunities or communication skills with French counterparts.</w:t>
      </w:r>
    </w:p>
    <w:p w14:paraId="283C83CE" w14:textId="77777777" w:rsidR="002D4822" w:rsidRDefault="00E93C5D">
      <w:pPr>
        <w:numPr>
          <w:ilvl w:val="0"/>
          <w:numId w:val="92"/>
        </w:numPr>
        <w:spacing w:after="0" w:line="360" w:lineRule="auto"/>
        <w:ind w:left="0"/>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Travelers and Expats:</w:t>
      </w:r>
      <w:r>
        <w:rPr>
          <w:rFonts w:ascii="Times New Roman" w:eastAsia="Times New Roman" w:hAnsi="Times New Roman" w:cs="Times New Roman"/>
          <w:color w:val="1F1F1F"/>
          <w:sz w:val="28"/>
          <w:szCs w:val="28"/>
          <w:lang w:eastAsia="en-GB"/>
        </w:rPr>
        <w:t xml:space="preserve"> Individuals planning to visit or work in France who want to navigate the language and cultural environment more effectively.</w:t>
      </w:r>
    </w:p>
    <w:p w14:paraId="349934DA" w14:textId="77777777" w:rsidR="002D4822" w:rsidRDefault="00E93C5D">
      <w:pPr>
        <w:numPr>
          <w:ilvl w:val="0"/>
          <w:numId w:val="92"/>
        </w:numPr>
        <w:spacing w:after="0" w:line="360" w:lineRule="auto"/>
        <w:ind w:left="0"/>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Students and Language Enthusiasts:</w:t>
      </w:r>
      <w:r>
        <w:rPr>
          <w:rFonts w:ascii="Times New Roman" w:eastAsia="Times New Roman" w:hAnsi="Times New Roman" w:cs="Times New Roman"/>
          <w:color w:val="1F1F1F"/>
          <w:sz w:val="28"/>
          <w:szCs w:val="28"/>
          <w:lang w:eastAsia="en-GB"/>
        </w:rPr>
        <w:t xml:space="preserve"> Anyone with a general interest in learning French language and exploring French culture.</w:t>
      </w:r>
    </w:p>
    <w:p w14:paraId="748D5FD1" w14:textId="77777777" w:rsidR="002D4822" w:rsidRDefault="00E93C5D">
      <w:pPr>
        <w:numPr>
          <w:ilvl w:val="0"/>
          <w:numId w:val="92"/>
        </w:numPr>
        <w:spacing w:after="0" w:line="360" w:lineRule="auto"/>
        <w:ind w:left="0"/>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Government Officials and Diplomats:</w:t>
      </w:r>
      <w:r>
        <w:rPr>
          <w:rFonts w:ascii="Times New Roman" w:eastAsia="Times New Roman" w:hAnsi="Times New Roman" w:cs="Times New Roman"/>
          <w:color w:val="1F1F1F"/>
          <w:sz w:val="28"/>
          <w:szCs w:val="28"/>
          <w:lang w:eastAsia="en-GB"/>
        </w:rPr>
        <w:t xml:space="preserve"> Those seeking to enhance communication and cultural understanding for diplomatic relations with French Government.</w:t>
      </w:r>
    </w:p>
    <w:p w14:paraId="6EA1BFD9" w14:textId="77777777" w:rsidR="002D4822" w:rsidRDefault="00E93C5D">
      <w:pPr>
        <w:numPr>
          <w:ilvl w:val="0"/>
          <w:numId w:val="92"/>
        </w:numPr>
        <w:spacing w:after="0" w:line="360" w:lineRule="auto"/>
        <w:ind w:left="0"/>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offers a valuable foundation for those who want to build stronger connections with French and unlock great opportunities in business, travel, or personal development.</w:t>
      </w:r>
    </w:p>
    <w:p w14:paraId="4E49C977" w14:textId="77777777" w:rsidR="002D4822" w:rsidRDefault="002D4822">
      <w:pPr>
        <w:jc w:val="both"/>
        <w:rPr>
          <w:rFonts w:ascii="Times New Roman" w:eastAsia="Times New Roman" w:hAnsi="Times New Roman" w:cs="Times New Roman"/>
          <w:b/>
          <w:bCs/>
          <w:color w:val="1F1F1F"/>
          <w:sz w:val="28"/>
          <w:szCs w:val="28"/>
          <w:lang w:eastAsia="en-GB"/>
        </w:rPr>
      </w:pPr>
    </w:p>
    <w:p w14:paraId="7FC2A7C7" w14:textId="77777777" w:rsidR="002D4822" w:rsidRDefault="002D4822">
      <w:pPr>
        <w:jc w:val="both"/>
        <w:rPr>
          <w:rFonts w:ascii="Times New Roman" w:eastAsia="Times New Roman" w:hAnsi="Times New Roman" w:cs="Times New Roman"/>
          <w:b/>
          <w:bCs/>
          <w:color w:val="1F1F1F"/>
          <w:sz w:val="28"/>
          <w:szCs w:val="28"/>
          <w:lang w:eastAsia="en-GB"/>
        </w:rPr>
      </w:pPr>
    </w:p>
    <w:p w14:paraId="69AB7D6B" w14:textId="77777777" w:rsidR="002D4822" w:rsidRDefault="002D4822">
      <w:pPr>
        <w:jc w:val="both"/>
        <w:rPr>
          <w:rFonts w:ascii="Times New Roman" w:eastAsia="Times New Roman" w:hAnsi="Times New Roman" w:cs="Times New Roman"/>
          <w:b/>
          <w:bCs/>
          <w:color w:val="1F1F1F"/>
          <w:sz w:val="28"/>
          <w:szCs w:val="28"/>
          <w:lang w:eastAsia="en-GB"/>
        </w:rPr>
      </w:pPr>
    </w:p>
    <w:p w14:paraId="72F76316" w14:textId="77777777" w:rsidR="002D4822" w:rsidRDefault="002D4822">
      <w:pPr>
        <w:jc w:val="both"/>
        <w:rPr>
          <w:rFonts w:ascii="Times New Roman" w:eastAsia="Times New Roman" w:hAnsi="Times New Roman" w:cs="Times New Roman"/>
          <w:b/>
          <w:bCs/>
          <w:color w:val="1F1F1F"/>
          <w:sz w:val="28"/>
          <w:szCs w:val="28"/>
          <w:lang w:eastAsia="en-GB"/>
        </w:rPr>
      </w:pPr>
    </w:p>
    <w:p w14:paraId="17A12E71" w14:textId="77777777" w:rsidR="002D4822" w:rsidRDefault="002D4822">
      <w:pPr>
        <w:jc w:val="both"/>
        <w:rPr>
          <w:rFonts w:ascii="Times New Roman" w:eastAsia="Times New Roman" w:hAnsi="Times New Roman" w:cs="Times New Roman"/>
          <w:b/>
          <w:bCs/>
          <w:color w:val="1F1F1F"/>
          <w:sz w:val="28"/>
          <w:szCs w:val="28"/>
          <w:lang w:eastAsia="en-GB"/>
        </w:rPr>
      </w:pPr>
    </w:p>
    <w:p w14:paraId="1D7F6AD0" w14:textId="77777777" w:rsidR="002D4822" w:rsidRDefault="002D4822">
      <w:pPr>
        <w:jc w:val="both"/>
        <w:rPr>
          <w:rFonts w:ascii="Times New Roman" w:eastAsia="Times New Roman" w:hAnsi="Times New Roman" w:cs="Times New Roman"/>
          <w:b/>
          <w:bCs/>
          <w:color w:val="1F1F1F"/>
          <w:sz w:val="28"/>
          <w:szCs w:val="28"/>
          <w:lang w:eastAsia="en-GB"/>
        </w:rPr>
      </w:pPr>
    </w:p>
    <w:p w14:paraId="3C316529"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lastRenderedPageBreak/>
        <w:drawing>
          <wp:anchor distT="0" distB="0" distL="0" distR="0" simplePos="0" relativeHeight="251663872" behindDoc="0" locked="0" layoutInCell="1" allowOverlap="1" wp14:anchorId="691FCF9D" wp14:editId="046CA410">
            <wp:simplePos x="0" y="0"/>
            <wp:positionH relativeFrom="margin">
              <wp:posOffset>1619250</wp:posOffset>
            </wp:positionH>
            <wp:positionV relativeFrom="paragraph">
              <wp:posOffset>-476885</wp:posOffset>
            </wp:positionV>
            <wp:extent cx="2505075" cy="1635125"/>
            <wp:effectExtent l="0" t="0" r="9525" b="3175"/>
            <wp:wrapNone/>
            <wp:docPr id="1067" name="Picture 42"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7" name="Picture 42" descr="A picture containing text, screenshot, design&#10;&#10;Description automatically generated"/>
                    <pic:cNvPicPr/>
                  </pic:nvPicPr>
                  <pic:blipFill>
                    <a:blip r:embed="rId9" cstate="print"/>
                    <a:srcRect l="33576" t="653" r="33995" b="85367"/>
                    <a:stretch>
                      <a:fillRect/>
                    </a:stretch>
                  </pic:blipFill>
                  <pic:spPr>
                    <a:xfrm>
                      <a:off x="0" y="0"/>
                      <a:ext cx="2505074" cy="1635125"/>
                    </a:xfrm>
                    <a:prstGeom prst="rect">
                      <a:avLst/>
                    </a:prstGeom>
                    <a:ln>
                      <a:noFill/>
                    </a:ln>
                  </pic:spPr>
                </pic:pic>
              </a:graphicData>
            </a:graphic>
          </wp:anchor>
        </w:drawing>
      </w:r>
    </w:p>
    <w:p w14:paraId="4E02A731" w14:textId="77777777" w:rsidR="002D4822" w:rsidRDefault="002D4822">
      <w:pPr>
        <w:jc w:val="both"/>
        <w:rPr>
          <w:rFonts w:ascii="Times New Roman" w:eastAsia="Times New Roman" w:hAnsi="Times New Roman" w:cs="Times New Roman"/>
          <w:b/>
          <w:bCs/>
          <w:color w:val="1F1F1F"/>
          <w:sz w:val="28"/>
          <w:szCs w:val="28"/>
          <w:lang w:eastAsia="en-GB"/>
        </w:rPr>
      </w:pPr>
    </w:p>
    <w:p w14:paraId="56D4DFB6" w14:textId="77777777" w:rsidR="002D4822" w:rsidRDefault="002D4822">
      <w:pPr>
        <w:jc w:val="both"/>
        <w:rPr>
          <w:rFonts w:ascii="Times New Roman" w:eastAsia="Times New Roman" w:hAnsi="Times New Roman" w:cs="Times New Roman"/>
          <w:b/>
          <w:bCs/>
          <w:color w:val="1F1F1F"/>
          <w:sz w:val="28"/>
          <w:szCs w:val="28"/>
          <w:lang w:eastAsia="en-GB"/>
        </w:rPr>
      </w:pPr>
    </w:p>
    <w:p w14:paraId="3F972BF3" w14:textId="77777777" w:rsidR="002D4822" w:rsidRDefault="002D4822">
      <w:pPr>
        <w:jc w:val="both"/>
        <w:rPr>
          <w:rFonts w:ascii="Times New Roman" w:eastAsia="Times New Roman" w:hAnsi="Times New Roman" w:cs="Times New Roman"/>
          <w:b/>
          <w:bCs/>
          <w:color w:val="1F1F1F"/>
          <w:sz w:val="28"/>
          <w:szCs w:val="28"/>
          <w:lang w:eastAsia="en-GB"/>
        </w:rPr>
      </w:pPr>
    </w:p>
    <w:p w14:paraId="257DD329"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671A831D" w14:textId="77777777" w:rsidR="002D4822" w:rsidRDefault="00E93C5D">
      <w:pPr>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lang w:val="en-US"/>
        </w:rPr>
        <w:t>15. Diploma in Agri-preneurship and Food Innovation</w:t>
      </w:r>
      <w:r>
        <w:rPr>
          <w:rFonts w:ascii="Times New Roman" w:hAnsi="Times New Roman" w:cs="Times New Roman"/>
          <w:b/>
          <w:bCs/>
          <w:color w:val="1F1F1F"/>
          <w:sz w:val="28"/>
          <w:szCs w:val="28"/>
        </w:rPr>
        <w:t xml:space="preserve"> (3 Months)</w:t>
      </w:r>
    </w:p>
    <w:p w14:paraId="7F24EAB7" w14:textId="77777777" w:rsidR="002D4822" w:rsidRDefault="002D4822">
      <w:pPr>
        <w:spacing w:after="0"/>
        <w:jc w:val="both"/>
        <w:rPr>
          <w:rFonts w:ascii="Times New Roman" w:eastAsia="Times New Roman" w:hAnsi="Times New Roman" w:cs="Times New Roman"/>
          <w:b/>
          <w:bCs/>
          <w:color w:val="1F1F1F"/>
          <w:sz w:val="28"/>
          <w:szCs w:val="28"/>
          <w:lang w:eastAsia="en-GB"/>
        </w:rPr>
      </w:pPr>
    </w:p>
    <w:p w14:paraId="464D5FFF" w14:textId="77777777" w:rsidR="002D4822" w:rsidRDefault="00E93C5D">
      <w:pPr>
        <w:pStyle w:val="ListParagraph"/>
        <w:numPr>
          <w:ilvl w:val="0"/>
          <w:numId w:val="101"/>
        </w:numPr>
        <w:jc w:val="both"/>
        <w:rPr>
          <w:b/>
          <w:bCs/>
          <w:color w:val="1F1F1F"/>
          <w:sz w:val="28"/>
          <w:szCs w:val="28"/>
        </w:rPr>
      </w:pPr>
      <w:r>
        <w:rPr>
          <w:b/>
          <w:bCs/>
          <w:color w:val="1F1F1F"/>
          <w:sz w:val="28"/>
          <w:szCs w:val="28"/>
        </w:rPr>
        <w:t>Course Objectives</w:t>
      </w:r>
    </w:p>
    <w:p w14:paraId="21689AAC" w14:textId="77777777" w:rsidR="002D4822" w:rsidRDefault="00E93C5D">
      <w:pPr>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 xml:space="preserve">This intensive three-month diploma program equips participants with a fundamental understanding of   </w:t>
      </w:r>
      <w:r>
        <w:rPr>
          <w:rFonts w:ascii="Times New Roman" w:hAnsi="Times New Roman" w:cs="Times New Roman"/>
          <w:sz w:val="28"/>
          <w:szCs w:val="28"/>
          <w:lang w:val="en-US"/>
        </w:rPr>
        <w:t>Agri-preneurship</w:t>
      </w:r>
      <w:r>
        <w:rPr>
          <w:rFonts w:ascii="Times New Roman" w:eastAsia="Times New Roman" w:hAnsi="Times New Roman" w:cs="Times New Roman"/>
          <w:color w:val="1F1F1F"/>
          <w:sz w:val="28"/>
          <w:szCs w:val="28"/>
          <w:lang w:eastAsia="en-GB"/>
        </w:rPr>
        <w:t xml:space="preserve"> which deals with the practice of applying entrepreneurial principles and innovative thinking to agricultural businesses and activities. It involves identifying opportunities, taking calculated risks, and creating value in the agricultural sector. Specifically, the objectives intend to achieve increase in agricultural productivity, improve crop yields, livestock productivity, and overall agricultural efficiency; enhance farmers' income through improved pricing, market access, and value addition; improve food security: generate employment opportunities in agriculture and related industries, and Promote Sustainable Agriculture.</w:t>
      </w:r>
    </w:p>
    <w:p w14:paraId="45027494" w14:textId="77777777" w:rsidR="002D4822" w:rsidRDefault="00E93C5D">
      <w:pPr>
        <w:pStyle w:val="ListParagraph"/>
        <w:numPr>
          <w:ilvl w:val="0"/>
          <w:numId w:val="101"/>
        </w:numPr>
        <w:spacing w:line="420" w:lineRule="atLeast"/>
        <w:jc w:val="both"/>
        <w:rPr>
          <w:b/>
          <w:bCs/>
          <w:color w:val="1F1F1F"/>
          <w:sz w:val="28"/>
          <w:szCs w:val="28"/>
        </w:rPr>
      </w:pPr>
      <w:r>
        <w:rPr>
          <w:b/>
          <w:bCs/>
          <w:color w:val="1F1F1F"/>
          <w:sz w:val="28"/>
          <w:szCs w:val="28"/>
        </w:rPr>
        <w:t>Learning Outcomes</w:t>
      </w:r>
    </w:p>
    <w:p w14:paraId="0A3F1F2C" w14:textId="77777777" w:rsidR="002D4822" w:rsidRDefault="00E93C5D">
      <w:pPr>
        <w:spacing w:after="0" w:line="420" w:lineRule="atLeast"/>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b/>
          <w:bCs/>
          <w:color w:val="1F1F1F"/>
          <w:sz w:val="28"/>
          <w:szCs w:val="28"/>
          <w:lang w:eastAsia="en-GB"/>
        </w:rPr>
        <w:t>Upon successful completion of the program, participants will be able to:</w:t>
      </w:r>
    </w:p>
    <w:p w14:paraId="329B8073"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Understand the concept of agripreneurship and will learn the definition, principles, and importance of agripreneurship in agricultural development.</w:t>
      </w:r>
    </w:p>
    <w:p w14:paraId="129B8EBA"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Develop entrepreneurial mindset including creativity, risk-taking, critical thinking and innovation.</w:t>
      </w:r>
    </w:p>
    <w:p w14:paraId="74BF2BF7"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Familiarize with agricultural value chains and will understand the different components of agricultural value chains, including production, processing, marketing, and distribution to final consumers.</w:t>
      </w:r>
    </w:p>
    <w:p w14:paraId="65069DFC"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Develop business planning skills and learn to create business plans, including market analysis, financial projections,</w:t>
      </w:r>
    </w:p>
    <w:p w14:paraId="49E7C51B"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Learn how to package financial statements for loan documentation and operational strategies.</w:t>
      </w:r>
    </w:p>
    <w:p w14:paraId="5B81809D"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lastRenderedPageBreak/>
        <w:t>Understand agricultural marketing and sales learn about agricultural marketing and sales, including market research, pricing, and promotion.</w:t>
      </w:r>
    </w:p>
    <w:p w14:paraId="122FDEC8"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Manage agricultural enterprises and will understand the principles of managing agricultural enterprises, including human resources, finance, and operations.</w:t>
      </w:r>
    </w:p>
    <w:p w14:paraId="518246AB"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Apply technology in agriculture and will learn about the application of technology in agriculture, including precision agriculture, irrigation systems, and agricultural informatics.</w:t>
      </w:r>
    </w:p>
    <w:p w14:paraId="0DDDE7D0"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Develop innovative agricultural products and services and will learn to design and develop innovative agricultural products and services, including value-added products and agricultural tourism.</w:t>
      </w:r>
    </w:p>
    <w:p w14:paraId="1512DA4D"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Foster sustainable agricultural practices and will understand the importance of sustainable agricultural practices, including organic farming, conservation agriculture, and climate-smart agriculture.</w:t>
      </w:r>
    </w:p>
    <w:p w14:paraId="0F4D773F"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Develop leadership skills and competences including communication, teamwork, and decision-making. Foster collaboration and partnerships in order to achieve organizational goal.</w:t>
      </w:r>
    </w:p>
    <w:p w14:paraId="29E45300"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Learn how to build collaborations and partnerships with stakeholders, including farmers, suppliers, buyers, and policymakers.</w:t>
      </w:r>
    </w:p>
    <w:p w14:paraId="3750F9CC"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Develop conflict resolution and negotiation skills and will also understand the principles of negotiation in agricultural business settings, especially on land matters, exploiting the benefits of Alternative Dispute Resolution (ADR).</w:t>
      </w:r>
    </w:p>
    <w:p w14:paraId="388BD5EF"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Participate in agricultural entrepreneurship projects and will participate in agricultural entrepreneurship projects, including business plan competitions, pitch events, and incubator programs.</w:t>
      </w:r>
    </w:p>
    <w:p w14:paraId="679B0EF5"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Carry out market research and analysis in order to identify business opportunities and challenges in agricultural entrepreneurship and how to overcome them.</w:t>
      </w:r>
    </w:p>
    <w:p w14:paraId="4299C4BD" w14:textId="77777777" w:rsidR="002D4822" w:rsidRDefault="00E93C5D">
      <w:pPr>
        <w:pStyle w:val="ListParagraph"/>
        <w:numPr>
          <w:ilvl w:val="0"/>
          <w:numId w:val="102"/>
        </w:numPr>
        <w:spacing w:line="420" w:lineRule="atLeast"/>
        <w:jc w:val="both"/>
        <w:rPr>
          <w:color w:val="1F1F1F"/>
          <w:sz w:val="28"/>
          <w:szCs w:val="28"/>
        </w:rPr>
      </w:pPr>
      <w:r>
        <w:rPr>
          <w:color w:val="1F1F1F"/>
          <w:sz w:val="28"/>
          <w:szCs w:val="28"/>
        </w:rPr>
        <w:t>Develop a personal agricultural entrepreneurship plan, outlining their goals, objectives, and strategies for starting and growing an agricultural business.</w:t>
      </w:r>
    </w:p>
    <w:p w14:paraId="201D6A8B" w14:textId="77777777" w:rsidR="002D4822" w:rsidRDefault="002D4822">
      <w:pPr>
        <w:pStyle w:val="ListParagraph"/>
        <w:spacing w:line="420" w:lineRule="atLeast"/>
        <w:jc w:val="both"/>
        <w:rPr>
          <w:b/>
          <w:bCs/>
          <w:color w:val="1F1F1F"/>
          <w:sz w:val="28"/>
          <w:szCs w:val="28"/>
        </w:rPr>
      </w:pPr>
    </w:p>
    <w:p w14:paraId="238D0ED8" w14:textId="77777777" w:rsidR="002D4822" w:rsidRDefault="00E93C5D">
      <w:pPr>
        <w:pStyle w:val="ListParagraph"/>
        <w:numPr>
          <w:ilvl w:val="0"/>
          <w:numId w:val="101"/>
        </w:numPr>
        <w:ind w:left="0"/>
        <w:jc w:val="both"/>
        <w:rPr>
          <w:b/>
          <w:bCs/>
          <w:color w:val="1F1F1F"/>
          <w:sz w:val="28"/>
          <w:szCs w:val="28"/>
        </w:rPr>
      </w:pPr>
      <w:r>
        <w:rPr>
          <w:b/>
          <w:bCs/>
          <w:color w:val="1F1F1F"/>
          <w:sz w:val="28"/>
          <w:szCs w:val="28"/>
        </w:rPr>
        <w:lastRenderedPageBreak/>
        <w:t>Course Outline</w:t>
      </w:r>
    </w:p>
    <w:p w14:paraId="757F3EB8"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The course outline for Agripreneurship are:</w:t>
      </w:r>
    </w:p>
    <w:p w14:paraId="2D961946" w14:textId="77777777" w:rsidR="002D4822" w:rsidRDefault="002D4822">
      <w:pPr>
        <w:spacing w:after="0" w:line="240" w:lineRule="auto"/>
        <w:jc w:val="both"/>
        <w:rPr>
          <w:rFonts w:ascii="Times New Roman" w:hAnsi="Times New Roman" w:cs="Times New Roman"/>
          <w:color w:val="1F1F1F"/>
          <w:sz w:val="28"/>
          <w:szCs w:val="28"/>
        </w:rPr>
      </w:pPr>
    </w:p>
    <w:p w14:paraId="725452CA" w14:textId="77777777" w:rsidR="002D4822" w:rsidRDefault="00E93C5D">
      <w:pPr>
        <w:spacing w:line="24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Module 1: Introduction to Agripreneurship and Innovation</w:t>
      </w:r>
    </w:p>
    <w:p w14:paraId="27F910B6"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1. Definition and concept of agripreneurship</w:t>
      </w:r>
    </w:p>
    <w:p w14:paraId="1902DD60"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2. Importance of agripreneurship in agricultural development</w:t>
      </w:r>
    </w:p>
    <w:p w14:paraId="1DF37BC0"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3. Overview of agricultural value chains</w:t>
      </w:r>
    </w:p>
    <w:p w14:paraId="20DF405B"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4. Case studies of successful agripreneurs</w:t>
      </w:r>
    </w:p>
    <w:p w14:paraId="2FB4A11A"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5. Understanding innovation and entrepreneurship in agriculture</w:t>
      </w:r>
    </w:p>
    <w:p w14:paraId="3F952535"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6. Developing innovative agricultural products and services</w:t>
      </w:r>
    </w:p>
    <w:p w14:paraId="57C13606" w14:textId="77777777" w:rsidR="002D4822" w:rsidRDefault="002D4822">
      <w:pPr>
        <w:spacing w:after="0" w:line="240" w:lineRule="auto"/>
        <w:jc w:val="both"/>
        <w:rPr>
          <w:rFonts w:ascii="Times New Roman" w:hAnsi="Times New Roman" w:cs="Times New Roman"/>
          <w:color w:val="1F1F1F"/>
          <w:sz w:val="28"/>
          <w:szCs w:val="28"/>
        </w:rPr>
      </w:pPr>
    </w:p>
    <w:p w14:paraId="2A4260DE" w14:textId="77777777" w:rsidR="002D4822" w:rsidRDefault="00E93C5D">
      <w:pPr>
        <w:spacing w:line="24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Module 2: Agricultural Value Chain Analysis</w:t>
      </w:r>
    </w:p>
    <w:p w14:paraId="4F8AF293"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1. Understanding agricultural value chains</w:t>
      </w:r>
    </w:p>
    <w:p w14:paraId="2088C7A6"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2. Identifying opportunities and challenges in agricultural value chains</w:t>
      </w:r>
    </w:p>
    <w:p w14:paraId="3A5FE167"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3. Analyzing market trends and consumer behavior</w:t>
      </w:r>
    </w:p>
    <w:p w14:paraId="0B570BCE"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4. Developing a value chain analysis framework</w:t>
      </w:r>
    </w:p>
    <w:p w14:paraId="256C9A15"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5. Understanding intellectual property rights and protection</w:t>
      </w:r>
    </w:p>
    <w:p w14:paraId="525FCC9A"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6. Case studies of innovative agripreneurs</w:t>
      </w:r>
    </w:p>
    <w:p w14:paraId="403919E5" w14:textId="77777777" w:rsidR="002D4822" w:rsidRDefault="002D4822">
      <w:pPr>
        <w:spacing w:after="0" w:line="240" w:lineRule="auto"/>
        <w:jc w:val="both"/>
        <w:rPr>
          <w:rFonts w:ascii="Times New Roman" w:hAnsi="Times New Roman" w:cs="Times New Roman"/>
          <w:color w:val="1F1F1F"/>
          <w:sz w:val="28"/>
          <w:szCs w:val="28"/>
        </w:rPr>
      </w:pPr>
    </w:p>
    <w:p w14:paraId="69A339E2" w14:textId="77777777" w:rsidR="002D4822" w:rsidRDefault="00E93C5D">
      <w:pPr>
        <w:spacing w:line="24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Module 3: Business Planning, Leadership, and Management</w:t>
      </w:r>
    </w:p>
    <w:p w14:paraId="35F08F2F"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1. Developing a business plan for an agricultural enterprise</w:t>
      </w:r>
    </w:p>
    <w:p w14:paraId="68B1D01E"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2. Understanding financial management and accounting principles</w:t>
      </w:r>
    </w:p>
    <w:p w14:paraId="088A0B22"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3. Managing human resources and labor relations</w:t>
      </w:r>
    </w:p>
    <w:p w14:paraId="32D9D0F9"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4. Understanding marketing and sales strategies for agricultural products</w:t>
      </w:r>
    </w:p>
    <w:p w14:paraId="6932AE15"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5. Understanding leadership and teamwork principles</w:t>
      </w:r>
    </w:p>
    <w:p w14:paraId="584D3C5C"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6. Developing effective communication and negotiation skills</w:t>
      </w:r>
    </w:p>
    <w:p w14:paraId="2611825F" w14:textId="77777777" w:rsidR="002D4822" w:rsidRDefault="002D4822">
      <w:pPr>
        <w:spacing w:after="0" w:line="240" w:lineRule="auto"/>
        <w:jc w:val="both"/>
        <w:rPr>
          <w:rFonts w:ascii="Times New Roman" w:hAnsi="Times New Roman" w:cs="Times New Roman"/>
          <w:color w:val="1F1F1F"/>
          <w:sz w:val="28"/>
          <w:szCs w:val="28"/>
        </w:rPr>
      </w:pPr>
    </w:p>
    <w:p w14:paraId="08C32E0A" w14:textId="77777777" w:rsidR="002D4822" w:rsidRDefault="00E93C5D">
      <w:pPr>
        <w:spacing w:line="24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Module 4: Agricultural Production, Technology and Collaboration</w:t>
      </w:r>
    </w:p>
    <w:p w14:paraId="42C9D999"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1. Principles of agricultural production and management</w:t>
      </w:r>
    </w:p>
    <w:p w14:paraId="54ADA39D"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2. Understanding different agricultural production systems (organic, conventional, etc.)</w:t>
      </w:r>
    </w:p>
    <w:p w14:paraId="246AA07E"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3. Application of technology in agriculture (precision agriculture, irrigation systems, etc.)</w:t>
      </w:r>
    </w:p>
    <w:p w14:paraId="299BCF2D"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4. Understanding climate-smart agriculture and sustainable agricultural practices</w:t>
      </w:r>
    </w:p>
    <w:p w14:paraId="5967BD2D"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5. Building collaborations and partnerships with stakeholders</w:t>
      </w:r>
    </w:p>
    <w:p w14:paraId="7BD13A4A"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6. Understanding conflict resolution and management</w:t>
      </w:r>
    </w:p>
    <w:p w14:paraId="24B62C02" w14:textId="77777777" w:rsidR="002D4822" w:rsidRDefault="002D4822">
      <w:pPr>
        <w:spacing w:after="0" w:line="240" w:lineRule="auto"/>
        <w:jc w:val="both"/>
        <w:rPr>
          <w:rFonts w:ascii="Times New Roman" w:hAnsi="Times New Roman" w:cs="Times New Roman"/>
          <w:color w:val="1F1F1F"/>
          <w:sz w:val="28"/>
          <w:szCs w:val="28"/>
        </w:rPr>
      </w:pPr>
    </w:p>
    <w:p w14:paraId="7BC31DC4" w14:textId="77777777" w:rsidR="002D4822" w:rsidRDefault="00E93C5D">
      <w:pPr>
        <w:spacing w:line="240" w:lineRule="auto"/>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Module 5: Market Access and Sustainability</w:t>
      </w:r>
    </w:p>
    <w:p w14:paraId="0759EEA1"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1. Understanding market access and trade agreements</w:t>
      </w:r>
    </w:p>
    <w:p w14:paraId="202444DF"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2. Identifying market opportunities and challenges</w:t>
      </w:r>
    </w:p>
    <w:p w14:paraId="2A72E333"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lastRenderedPageBreak/>
        <w:t>3. Developing a market entry strategy</w:t>
      </w:r>
    </w:p>
    <w:p w14:paraId="1482DA3F"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4. Understanding food safety and quality standards</w:t>
      </w:r>
    </w:p>
    <w:p w14:paraId="7AFB57A2"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5. Understanding sustainable agriculture</w:t>
      </w:r>
    </w:p>
    <w:p w14:paraId="175DDD43"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6. Developing sustainable agricultural practices and environmental impact assessment and management</w:t>
      </w:r>
    </w:p>
    <w:p w14:paraId="06FE0D1D" w14:textId="77777777" w:rsidR="002D4822" w:rsidRDefault="002D4822">
      <w:pPr>
        <w:spacing w:after="0" w:line="240" w:lineRule="auto"/>
        <w:jc w:val="both"/>
        <w:rPr>
          <w:rFonts w:ascii="Times New Roman" w:hAnsi="Times New Roman" w:cs="Times New Roman"/>
          <w:b/>
          <w:bCs/>
          <w:color w:val="1F1F1F"/>
          <w:sz w:val="28"/>
          <w:szCs w:val="28"/>
        </w:rPr>
      </w:pPr>
    </w:p>
    <w:p w14:paraId="5B49C6BC" w14:textId="77777777" w:rsidR="002D4822" w:rsidRDefault="00E93C5D">
      <w:pPr>
        <w:spacing w:line="420" w:lineRule="atLeast"/>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4. Who should Attend?</w:t>
      </w:r>
    </w:p>
    <w:p w14:paraId="3859F2CA" w14:textId="77777777" w:rsidR="002D4822" w:rsidRDefault="00E93C5D">
      <w:pPr>
        <w:spacing w:after="0" w:line="360" w:lineRule="auto"/>
        <w:jc w:val="both"/>
        <w:rPr>
          <w:rFonts w:ascii="Times New Roman" w:eastAsia="Times New Roman" w:hAnsi="Times New Roman" w:cs="Times New Roman"/>
          <w:color w:val="1F1F1F"/>
          <w:sz w:val="28"/>
          <w:szCs w:val="28"/>
          <w:lang w:eastAsia="en-GB"/>
        </w:rPr>
      </w:pPr>
      <w:r>
        <w:rPr>
          <w:rFonts w:ascii="Times New Roman" w:eastAsia="Times New Roman" w:hAnsi="Times New Roman" w:cs="Times New Roman"/>
          <w:color w:val="1F1F1F"/>
          <w:sz w:val="28"/>
          <w:szCs w:val="28"/>
          <w:lang w:eastAsia="en-GB"/>
        </w:rPr>
        <w:t>This program is designed for a diverse group of individuals interested in gaining basic proficiency in in farming and this includes:</w:t>
      </w:r>
    </w:p>
    <w:p w14:paraId="6DC3F6B6"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Small holders Farmers</w:t>
      </w:r>
    </w:p>
    <w:p w14:paraId="11DCA153"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Commercial Farmers</w:t>
      </w:r>
    </w:p>
    <w:p w14:paraId="5825B4B5"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Livestock Producers</w:t>
      </w:r>
    </w:p>
    <w:p w14:paraId="39926F80"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Agric Extension Officers</w:t>
      </w:r>
    </w:p>
    <w:p w14:paraId="41CC62FB"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Agric Researchers</w:t>
      </w:r>
    </w:p>
    <w:p w14:paraId="58FE1D16"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Horticultural Farmers</w:t>
      </w:r>
    </w:p>
    <w:p w14:paraId="27AEB008"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Agric Consultants</w:t>
      </w:r>
    </w:p>
    <w:p w14:paraId="73A3F0FB" w14:textId="77777777" w:rsidR="002D4822" w:rsidRDefault="00E93C5D">
      <w:pPr>
        <w:pStyle w:val="ListParagraph"/>
        <w:numPr>
          <w:ilvl w:val="0"/>
          <w:numId w:val="92"/>
        </w:numPr>
        <w:spacing w:line="360" w:lineRule="auto"/>
        <w:ind w:left="0"/>
        <w:jc w:val="both"/>
        <w:rPr>
          <w:color w:val="1F1F1F"/>
          <w:sz w:val="28"/>
          <w:szCs w:val="28"/>
        </w:rPr>
      </w:pPr>
      <w:r>
        <w:rPr>
          <w:color w:val="1F1F1F"/>
          <w:sz w:val="28"/>
          <w:szCs w:val="28"/>
        </w:rPr>
        <w:t>Agric Inspectors and Managers etc.</w:t>
      </w:r>
    </w:p>
    <w:p w14:paraId="7360B15C" w14:textId="77777777" w:rsidR="002D4822" w:rsidRDefault="002D4822">
      <w:pPr>
        <w:jc w:val="both"/>
        <w:rPr>
          <w:rFonts w:ascii="Times New Roman" w:eastAsia="Times New Roman" w:hAnsi="Times New Roman" w:cs="Times New Roman"/>
          <w:b/>
          <w:bCs/>
          <w:color w:val="1F1F1F"/>
          <w:sz w:val="28"/>
          <w:szCs w:val="28"/>
          <w:lang w:eastAsia="en-GB"/>
        </w:rPr>
      </w:pPr>
    </w:p>
    <w:p w14:paraId="5F811114" w14:textId="77777777" w:rsidR="002D4822" w:rsidRDefault="002D4822">
      <w:pPr>
        <w:jc w:val="both"/>
        <w:rPr>
          <w:rFonts w:ascii="Times New Roman" w:eastAsia="Times New Roman" w:hAnsi="Times New Roman" w:cs="Times New Roman"/>
          <w:b/>
          <w:bCs/>
          <w:color w:val="1F1F1F"/>
          <w:sz w:val="28"/>
          <w:szCs w:val="28"/>
          <w:lang w:eastAsia="en-GB"/>
        </w:rPr>
      </w:pPr>
    </w:p>
    <w:p w14:paraId="75791370" w14:textId="77777777" w:rsidR="002D4822" w:rsidRDefault="002D4822">
      <w:pPr>
        <w:jc w:val="both"/>
        <w:rPr>
          <w:rFonts w:ascii="Times New Roman" w:eastAsia="Times New Roman" w:hAnsi="Times New Roman" w:cs="Times New Roman"/>
          <w:b/>
          <w:bCs/>
          <w:color w:val="1F1F1F"/>
          <w:sz w:val="28"/>
          <w:szCs w:val="28"/>
          <w:lang w:eastAsia="en-GB"/>
        </w:rPr>
      </w:pPr>
    </w:p>
    <w:p w14:paraId="40EBB476" w14:textId="77777777" w:rsidR="002D4822" w:rsidRDefault="002D4822">
      <w:pPr>
        <w:jc w:val="both"/>
        <w:rPr>
          <w:rFonts w:ascii="Times New Roman" w:eastAsia="Times New Roman" w:hAnsi="Times New Roman" w:cs="Times New Roman"/>
          <w:b/>
          <w:bCs/>
          <w:color w:val="1F1F1F"/>
          <w:sz w:val="28"/>
          <w:szCs w:val="28"/>
          <w:lang w:eastAsia="en-GB"/>
        </w:rPr>
      </w:pPr>
    </w:p>
    <w:p w14:paraId="2D76E79D" w14:textId="77777777" w:rsidR="002D4822" w:rsidRDefault="002D4822">
      <w:pPr>
        <w:jc w:val="both"/>
        <w:rPr>
          <w:rFonts w:ascii="Times New Roman" w:eastAsia="Times New Roman" w:hAnsi="Times New Roman" w:cs="Times New Roman"/>
          <w:b/>
          <w:bCs/>
          <w:color w:val="1F1F1F"/>
          <w:sz w:val="28"/>
          <w:szCs w:val="28"/>
          <w:lang w:eastAsia="en-GB"/>
        </w:rPr>
      </w:pPr>
    </w:p>
    <w:p w14:paraId="45A03638" w14:textId="77777777" w:rsidR="002D4822" w:rsidRDefault="002D4822">
      <w:pPr>
        <w:jc w:val="both"/>
        <w:rPr>
          <w:rFonts w:ascii="Times New Roman" w:eastAsia="Times New Roman" w:hAnsi="Times New Roman" w:cs="Times New Roman"/>
          <w:b/>
          <w:bCs/>
          <w:color w:val="1F1F1F"/>
          <w:sz w:val="28"/>
          <w:szCs w:val="28"/>
          <w:lang w:eastAsia="en-GB"/>
        </w:rPr>
      </w:pPr>
    </w:p>
    <w:p w14:paraId="2E4CE76C" w14:textId="77777777" w:rsidR="002D4822" w:rsidRDefault="002D4822">
      <w:pPr>
        <w:jc w:val="both"/>
        <w:rPr>
          <w:rFonts w:ascii="Times New Roman" w:eastAsia="Times New Roman" w:hAnsi="Times New Roman" w:cs="Times New Roman"/>
          <w:b/>
          <w:bCs/>
          <w:color w:val="1F1F1F"/>
          <w:sz w:val="28"/>
          <w:szCs w:val="28"/>
          <w:lang w:eastAsia="en-GB"/>
        </w:rPr>
      </w:pPr>
    </w:p>
    <w:p w14:paraId="5756F559" w14:textId="77777777" w:rsidR="002D4822" w:rsidRDefault="002D4822">
      <w:pPr>
        <w:jc w:val="both"/>
        <w:rPr>
          <w:rFonts w:ascii="Times New Roman" w:eastAsia="Times New Roman" w:hAnsi="Times New Roman" w:cs="Times New Roman"/>
          <w:b/>
          <w:bCs/>
          <w:color w:val="1F1F1F"/>
          <w:sz w:val="28"/>
          <w:szCs w:val="28"/>
          <w:lang w:eastAsia="en-GB"/>
        </w:rPr>
      </w:pPr>
    </w:p>
    <w:p w14:paraId="3E0F2C60" w14:textId="77777777" w:rsidR="002D4822" w:rsidRDefault="002D4822">
      <w:pPr>
        <w:jc w:val="both"/>
        <w:rPr>
          <w:rFonts w:ascii="Times New Roman" w:eastAsia="Times New Roman" w:hAnsi="Times New Roman" w:cs="Times New Roman"/>
          <w:b/>
          <w:bCs/>
          <w:color w:val="1F1F1F"/>
          <w:sz w:val="28"/>
          <w:szCs w:val="28"/>
          <w:lang w:eastAsia="en-GB"/>
        </w:rPr>
      </w:pPr>
    </w:p>
    <w:p w14:paraId="67263EEE" w14:textId="77777777" w:rsidR="002D4822" w:rsidRDefault="002D4822">
      <w:pPr>
        <w:jc w:val="both"/>
        <w:rPr>
          <w:rFonts w:ascii="Times New Roman" w:eastAsia="Times New Roman" w:hAnsi="Times New Roman" w:cs="Times New Roman"/>
          <w:b/>
          <w:bCs/>
          <w:color w:val="1F1F1F"/>
          <w:sz w:val="28"/>
          <w:szCs w:val="28"/>
          <w:lang w:eastAsia="en-GB"/>
        </w:rPr>
      </w:pPr>
    </w:p>
    <w:p w14:paraId="41492B6B" w14:textId="77777777" w:rsidR="002D4822" w:rsidRDefault="002D4822">
      <w:pPr>
        <w:jc w:val="both"/>
        <w:rPr>
          <w:rFonts w:ascii="Times New Roman" w:eastAsia="Times New Roman" w:hAnsi="Times New Roman" w:cs="Times New Roman"/>
          <w:b/>
          <w:bCs/>
          <w:color w:val="1F1F1F"/>
          <w:sz w:val="28"/>
          <w:szCs w:val="28"/>
          <w:lang w:eastAsia="en-GB"/>
        </w:rPr>
      </w:pPr>
    </w:p>
    <w:p w14:paraId="2F13847C" w14:textId="77777777" w:rsidR="002D4822" w:rsidRDefault="002D4822">
      <w:pPr>
        <w:jc w:val="both"/>
        <w:rPr>
          <w:rFonts w:ascii="Times New Roman" w:eastAsia="Times New Roman" w:hAnsi="Times New Roman" w:cs="Times New Roman"/>
          <w:b/>
          <w:bCs/>
          <w:color w:val="1F1F1F"/>
          <w:sz w:val="28"/>
          <w:szCs w:val="28"/>
          <w:lang w:eastAsia="en-GB"/>
        </w:rPr>
      </w:pPr>
    </w:p>
    <w:p w14:paraId="1ACE5002" w14:textId="77777777" w:rsidR="002D4822" w:rsidRDefault="002D4822">
      <w:pPr>
        <w:jc w:val="both"/>
        <w:rPr>
          <w:rFonts w:ascii="Times New Roman" w:eastAsia="Times New Roman" w:hAnsi="Times New Roman" w:cs="Times New Roman"/>
          <w:b/>
          <w:bCs/>
          <w:color w:val="1F1F1F"/>
          <w:sz w:val="28"/>
          <w:szCs w:val="28"/>
          <w:lang w:eastAsia="en-GB"/>
        </w:rPr>
      </w:pPr>
    </w:p>
    <w:p w14:paraId="77E010B9" w14:textId="77777777" w:rsidR="002D4822" w:rsidRDefault="002D4822">
      <w:pPr>
        <w:jc w:val="both"/>
        <w:rPr>
          <w:rFonts w:ascii="Times New Roman" w:eastAsia="Times New Roman" w:hAnsi="Times New Roman" w:cs="Times New Roman"/>
          <w:b/>
          <w:bCs/>
          <w:color w:val="1F1F1F"/>
          <w:sz w:val="28"/>
          <w:szCs w:val="28"/>
          <w:lang w:eastAsia="en-GB"/>
        </w:rPr>
      </w:pPr>
    </w:p>
    <w:p w14:paraId="69EE8BA8"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drawing>
          <wp:anchor distT="0" distB="0" distL="0" distR="0" simplePos="0" relativeHeight="251664896" behindDoc="0" locked="0" layoutInCell="1" allowOverlap="1" wp14:anchorId="56DEAE1D" wp14:editId="37CA6022">
            <wp:simplePos x="0" y="0"/>
            <wp:positionH relativeFrom="margin">
              <wp:posOffset>1541780</wp:posOffset>
            </wp:positionH>
            <wp:positionV relativeFrom="paragraph">
              <wp:posOffset>-440055</wp:posOffset>
            </wp:positionV>
            <wp:extent cx="2505075" cy="1635125"/>
            <wp:effectExtent l="0" t="0" r="9525" b="3175"/>
            <wp:wrapNone/>
            <wp:docPr id="1068" name="Picture 4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8" name="Picture 43"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F708F02" w14:textId="77777777" w:rsidR="002D4822" w:rsidRDefault="002D4822">
      <w:pPr>
        <w:jc w:val="both"/>
        <w:rPr>
          <w:rFonts w:ascii="Times New Roman" w:eastAsia="Times New Roman" w:hAnsi="Times New Roman" w:cs="Times New Roman"/>
          <w:b/>
          <w:bCs/>
          <w:color w:val="1F1F1F"/>
          <w:sz w:val="28"/>
          <w:szCs w:val="28"/>
          <w:lang w:eastAsia="en-GB"/>
        </w:rPr>
      </w:pPr>
    </w:p>
    <w:p w14:paraId="1C2B3DE9" w14:textId="77777777" w:rsidR="002D4822" w:rsidRDefault="002D4822">
      <w:pPr>
        <w:jc w:val="both"/>
        <w:rPr>
          <w:rFonts w:ascii="Times New Roman" w:eastAsia="Times New Roman" w:hAnsi="Times New Roman" w:cs="Times New Roman"/>
          <w:b/>
          <w:bCs/>
          <w:color w:val="1F1F1F"/>
          <w:sz w:val="28"/>
          <w:szCs w:val="28"/>
          <w:lang w:eastAsia="en-GB"/>
        </w:rPr>
      </w:pPr>
    </w:p>
    <w:p w14:paraId="41F2C2A0" w14:textId="77777777" w:rsidR="002D4822" w:rsidRDefault="002D4822">
      <w:pPr>
        <w:jc w:val="both"/>
        <w:rPr>
          <w:rFonts w:ascii="Times New Roman" w:eastAsia="Times New Roman" w:hAnsi="Times New Roman" w:cs="Times New Roman"/>
          <w:b/>
          <w:bCs/>
          <w:color w:val="1F1F1F"/>
          <w:sz w:val="28"/>
          <w:szCs w:val="28"/>
          <w:lang w:eastAsia="en-GB"/>
        </w:rPr>
      </w:pPr>
    </w:p>
    <w:p w14:paraId="192149B2"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2D14F5C6" w14:textId="77777777" w:rsidR="002D4822" w:rsidRDefault="00E93C5D">
      <w:pPr>
        <w:spacing w:line="420" w:lineRule="atLeast"/>
        <w:ind w:left="360"/>
        <w:jc w:val="both"/>
        <w:rPr>
          <w:rFonts w:ascii="Times New Roman" w:hAnsi="Times New Roman" w:cs="Times New Roman"/>
          <w:b/>
          <w:bCs/>
          <w:color w:val="1F1F1F"/>
          <w:sz w:val="28"/>
          <w:szCs w:val="28"/>
        </w:rPr>
      </w:pPr>
      <w:r>
        <w:rPr>
          <w:rFonts w:ascii="Times New Roman" w:hAnsi="Times New Roman" w:cs="Times New Roman"/>
          <w:b/>
          <w:bCs/>
          <w:sz w:val="28"/>
          <w:szCs w:val="28"/>
        </w:rPr>
        <w:t xml:space="preserve">16. Diploma in Creating a </w:t>
      </w:r>
      <w:r>
        <w:rPr>
          <w:rFonts w:ascii="Times New Roman" w:hAnsi="Times New Roman" w:cs="Times New Roman"/>
          <w:b/>
          <w:bCs/>
          <w:sz w:val="28"/>
          <w:szCs w:val="28"/>
          <w:lang w:val="en-US"/>
        </w:rPr>
        <w:t xml:space="preserve">Successful and Sustainable Business </w:t>
      </w:r>
      <w:r>
        <w:rPr>
          <w:rFonts w:ascii="Times New Roman" w:hAnsi="Times New Roman" w:cs="Times New Roman"/>
          <w:b/>
          <w:bCs/>
          <w:color w:val="1F1F1F"/>
          <w:sz w:val="28"/>
          <w:szCs w:val="28"/>
        </w:rPr>
        <w:t>(3 Months)</w:t>
      </w:r>
    </w:p>
    <w:p w14:paraId="18258B0B" w14:textId="77777777" w:rsidR="002D4822" w:rsidRDefault="00E93C5D">
      <w:pPr>
        <w:spacing w:before="24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Course Objectives</w:t>
      </w:r>
    </w:p>
    <w:p w14:paraId="7353DDDD"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lang w:val="en-US"/>
        </w:rPr>
        <w:t>This is an intensive three-month course on how to start business and become a successful entrepreneur. The program will equip prospective entrepreneurs with the fundamental knowledge and skills, approaches, methodologies and strategies for achieving continual success that has sustainable business impact.</w:t>
      </w:r>
    </w:p>
    <w:p w14:paraId="73736251"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2C8FA128"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w:t>
      </w:r>
    </w:p>
    <w:p w14:paraId="1D264C62"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Have adequate knowledge and skills to start any business of their choice in the areas they will succeed without the usual concerns and nightmares that confronts start-ups on what type of business to starts?</w:t>
      </w:r>
    </w:p>
    <w:p w14:paraId="614CFEB3" w14:textId="77777777" w:rsidR="002D4822" w:rsidRDefault="002D4822">
      <w:pPr>
        <w:pStyle w:val="ListParagraph"/>
        <w:ind w:left="360"/>
        <w:jc w:val="both"/>
        <w:rPr>
          <w:sz w:val="28"/>
          <w:szCs w:val="28"/>
          <w:lang w:val="en-US"/>
        </w:rPr>
      </w:pPr>
    </w:p>
    <w:p w14:paraId="61D41495" w14:textId="77777777" w:rsidR="002D4822" w:rsidRDefault="00E93C5D">
      <w:pPr>
        <w:pStyle w:val="ListParagraph"/>
        <w:numPr>
          <w:ilvl w:val="0"/>
          <w:numId w:val="103"/>
        </w:numPr>
        <w:spacing w:after="200" w:line="276" w:lineRule="auto"/>
        <w:ind w:left="360"/>
        <w:jc w:val="both"/>
        <w:rPr>
          <w:sz w:val="28"/>
          <w:szCs w:val="28"/>
        </w:rPr>
      </w:pPr>
      <w:r>
        <w:rPr>
          <w:sz w:val="28"/>
          <w:szCs w:val="28"/>
          <w:lang w:val="en-US"/>
        </w:rPr>
        <w:t>Yes, the participants can do that if Dangote has done it. According to Dangote: “I built a conglomerate and emerged the richest black man in the world in 2008, but it didn’t happen overnight”.</w:t>
      </w:r>
    </w:p>
    <w:p w14:paraId="20268620" w14:textId="77777777" w:rsidR="002D4822" w:rsidRDefault="002D4822">
      <w:pPr>
        <w:pStyle w:val="ListParagraph"/>
        <w:ind w:left="0"/>
        <w:jc w:val="both"/>
        <w:rPr>
          <w:b/>
          <w:bCs/>
          <w:sz w:val="28"/>
          <w:szCs w:val="28"/>
        </w:rPr>
      </w:pPr>
    </w:p>
    <w:p w14:paraId="00F445FB" w14:textId="77777777" w:rsidR="002D4822" w:rsidRDefault="00E93C5D">
      <w:pPr>
        <w:pStyle w:val="ListParagraph"/>
        <w:numPr>
          <w:ilvl w:val="0"/>
          <w:numId w:val="103"/>
        </w:numPr>
        <w:spacing w:after="200" w:line="276" w:lineRule="auto"/>
        <w:ind w:left="360"/>
        <w:jc w:val="both"/>
        <w:rPr>
          <w:b/>
          <w:bCs/>
          <w:sz w:val="28"/>
          <w:szCs w:val="28"/>
        </w:rPr>
      </w:pPr>
      <w:r>
        <w:rPr>
          <w:sz w:val="28"/>
          <w:szCs w:val="28"/>
          <w:lang w:val="en-US"/>
        </w:rPr>
        <w:t>How to choose the type of business they should start. That business that will be suitable for each individual based on their background knowledge and skills, value chain or their activities that can readily create products or services.</w:t>
      </w:r>
    </w:p>
    <w:p w14:paraId="362D652F" w14:textId="77777777" w:rsidR="002D4822" w:rsidRDefault="002D4822">
      <w:pPr>
        <w:pStyle w:val="ListParagraph"/>
        <w:ind w:left="0"/>
        <w:jc w:val="both"/>
        <w:rPr>
          <w:sz w:val="28"/>
          <w:szCs w:val="28"/>
          <w:lang w:val="en-US"/>
        </w:rPr>
      </w:pPr>
    </w:p>
    <w:p w14:paraId="068F7BFE" w14:textId="77777777" w:rsidR="002D4822" w:rsidRDefault="00E93C5D">
      <w:pPr>
        <w:pStyle w:val="ListParagraph"/>
        <w:numPr>
          <w:ilvl w:val="0"/>
          <w:numId w:val="103"/>
        </w:numPr>
        <w:spacing w:after="200" w:line="276" w:lineRule="auto"/>
        <w:ind w:left="360"/>
        <w:jc w:val="both"/>
        <w:rPr>
          <w:b/>
          <w:bCs/>
          <w:sz w:val="28"/>
          <w:szCs w:val="28"/>
        </w:rPr>
      </w:pPr>
      <w:r>
        <w:rPr>
          <w:sz w:val="28"/>
          <w:szCs w:val="28"/>
          <w:lang w:val="en-US"/>
        </w:rPr>
        <w:lastRenderedPageBreak/>
        <w:t>How to leverage on their visionary thinking, creating what the future will be in the present, spotting opportunities and exploiting them, exercising passion which is the driving force in any business, among other factors to be addressed.</w:t>
      </w:r>
    </w:p>
    <w:p w14:paraId="49947BE4" w14:textId="77777777" w:rsidR="002D4822" w:rsidRDefault="002D4822">
      <w:pPr>
        <w:pStyle w:val="ListParagraph"/>
        <w:ind w:left="1008"/>
        <w:jc w:val="both"/>
        <w:rPr>
          <w:sz w:val="28"/>
          <w:szCs w:val="28"/>
          <w:lang w:val="en-US"/>
        </w:rPr>
      </w:pPr>
    </w:p>
    <w:p w14:paraId="6061B1A4"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know the type of business to start, in terms of its right legal form – sole trade or partnership or limited liability company.</w:t>
      </w:r>
    </w:p>
    <w:p w14:paraId="1EE8DC49" w14:textId="77777777" w:rsidR="002D4822" w:rsidRDefault="002D4822">
      <w:pPr>
        <w:pStyle w:val="ListParagraph"/>
        <w:ind w:left="0"/>
        <w:jc w:val="both"/>
        <w:rPr>
          <w:sz w:val="28"/>
          <w:szCs w:val="28"/>
          <w:lang w:val="en-US"/>
        </w:rPr>
      </w:pPr>
    </w:p>
    <w:p w14:paraId="6657B216"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Know what factors that determine business success such as clear vision and mission, positive and transformative leadership, innovative product and services, operational efficiency and effective talent management, efficient financial management, adaptability and responsiveness to ever changing business environment, strong market demand and satisfaction of customers’ needs, effective management of competitive advantage, effective use of relevant technology to drive innovation and efficiency. Above all to know that internal factors drive external success.</w:t>
      </w:r>
    </w:p>
    <w:p w14:paraId="4D57E077" w14:textId="77777777" w:rsidR="002D4822" w:rsidRDefault="002D4822">
      <w:pPr>
        <w:pStyle w:val="ListParagraph"/>
        <w:ind w:left="0"/>
        <w:jc w:val="both"/>
        <w:rPr>
          <w:sz w:val="28"/>
          <w:szCs w:val="28"/>
          <w:lang w:val="en-US"/>
        </w:rPr>
      </w:pPr>
    </w:p>
    <w:p w14:paraId="3F4B1357"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How and when to diversify the business without over stretching the available resources or becoming jack of all trade and master of none.</w:t>
      </w:r>
    </w:p>
    <w:p w14:paraId="3E31CFD7" w14:textId="77777777" w:rsidR="002D4822" w:rsidRDefault="002D4822">
      <w:pPr>
        <w:pStyle w:val="ListParagraph"/>
        <w:ind w:left="0"/>
        <w:jc w:val="both"/>
        <w:rPr>
          <w:sz w:val="28"/>
          <w:szCs w:val="28"/>
          <w:lang w:val="en-US"/>
        </w:rPr>
      </w:pPr>
    </w:p>
    <w:p w14:paraId="17FF3FC7" w14:textId="77777777" w:rsidR="002D4822" w:rsidRDefault="00E93C5D">
      <w:pPr>
        <w:pStyle w:val="ListParagraph"/>
        <w:numPr>
          <w:ilvl w:val="0"/>
          <w:numId w:val="103"/>
        </w:numPr>
        <w:ind w:left="360"/>
        <w:jc w:val="both"/>
        <w:rPr>
          <w:sz w:val="28"/>
          <w:szCs w:val="28"/>
          <w:lang w:val="en-US"/>
        </w:rPr>
      </w:pPr>
      <w:r>
        <w:rPr>
          <w:sz w:val="28"/>
          <w:szCs w:val="28"/>
          <w:lang w:val="en-US"/>
        </w:rPr>
        <w:t>Know practical, innovative secrets of what prospective entrepreneurs need to do from the beginning and things they need to be doing on regular basis in order to sustain the steady growth of their businesses.</w:t>
      </w:r>
    </w:p>
    <w:p w14:paraId="363E7283" w14:textId="77777777" w:rsidR="002D4822" w:rsidRDefault="002D4822">
      <w:pPr>
        <w:pStyle w:val="ListParagraph"/>
        <w:ind w:left="360"/>
        <w:jc w:val="both"/>
        <w:rPr>
          <w:sz w:val="28"/>
          <w:szCs w:val="28"/>
          <w:lang w:val="en-US"/>
        </w:rPr>
      </w:pPr>
    </w:p>
    <w:p w14:paraId="14BBCE6E"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Have the ability to always identify and provide customers’ needs and anticipate change in such customers’ needs and wants far enough ahead to have the right products in the right place, at the right time, and at the right quantity and quality.</w:t>
      </w:r>
    </w:p>
    <w:p w14:paraId="03EB0657" w14:textId="77777777" w:rsidR="002D4822" w:rsidRDefault="002D4822">
      <w:pPr>
        <w:pStyle w:val="ListParagraph"/>
        <w:ind w:left="0"/>
        <w:jc w:val="both"/>
        <w:rPr>
          <w:sz w:val="28"/>
          <w:szCs w:val="28"/>
          <w:lang w:val="en-US"/>
        </w:rPr>
      </w:pPr>
    </w:p>
    <w:p w14:paraId="6A5EE9CE"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 xml:space="preserve">As an entrepreneur, </w:t>
      </w:r>
      <w:r>
        <w:rPr>
          <w:b/>
          <w:bCs/>
          <w:sz w:val="28"/>
          <w:szCs w:val="28"/>
          <w:lang w:val="en-US"/>
        </w:rPr>
        <w:t>know where will be his starting point.</w:t>
      </w:r>
      <w:r>
        <w:rPr>
          <w:sz w:val="28"/>
          <w:szCs w:val="28"/>
          <w:lang w:val="en-US"/>
        </w:rPr>
        <w:t xml:space="preserve"> His starting point</w:t>
      </w:r>
    </w:p>
    <w:p w14:paraId="563C7880" w14:textId="77777777" w:rsidR="002D4822" w:rsidRDefault="002D4822">
      <w:pPr>
        <w:pStyle w:val="ListParagraph"/>
        <w:ind w:left="0"/>
        <w:jc w:val="both"/>
        <w:rPr>
          <w:sz w:val="28"/>
          <w:szCs w:val="28"/>
          <w:lang w:val="en-US"/>
        </w:rPr>
      </w:pPr>
    </w:p>
    <w:p w14:paraId="68E79938" w14:textId="77777777" w:rsidR="002D4822" w:rsidRDefault="00E93C5D">
      <w:pPr>
        <w:pStyle w:val="ListParagraph"/>
        <w:spacing w:after="200" w:line="276" w:lineRule="auto"/>
        <w:ind w:left="360"/>
        <w:jc w:val="both"/>
        <w:rPr>
          <w:sz w:val="28"/>
          <w:szCs w:val="28"/>
          <w:lang w:val="en-US"/>
        </w:rPr>
      </w:pPr>
      <w:r>
        <w:rPr>
          <w:sz w:val="28"/>
          <w:szCs w:val="28"/>
          <w:lang w:val="en-US"/>
        </w:rPr>
        <w:t>is not to look at what other business men are doing, but to look inside himself to know what knowledge, skills and competences he has and can use to achieve what he wants to achieve.</w:t>
      </w:r>
    </w:p>
    <w:p w14:paraId="17EDE791" w14:textId="77777777" w:rsidR="002D4822" w:rsidRDefault="002D4822">
      <w:pPr>
        <w:pStyle w:val="ListParagraph"/>
        <w:spacing w:after="200" w:line="276" w:lineRule="auto"/>
        <w:ind w:left="360"/>
        <w:jc w:val="both"/>
        <w:rPr>
          <w:sz w:val="28"/>
          <w:szCs w:val="28"/>
          <w:lang w:val="en-US"/>
        </w:rPr>
      </w:pPr>
    </w:p>
    <w:p w14:paraId="1CD96092"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Where he wants to be in the future. This is, the objective and goal he wants to achieve in the future, broken into annual basis and systematically followed up.</w:t>
      </w:r>
    </w:p>
    <w:p w14:paraId="5A5A9209" w14:textId="77777777" w:rsidR="002D4822" w:rsidRDefault="002D4822">
      <w:pPr>
        <w:pStyle w:val="ListParagraph"/>
        <w:spacing w:after="200" w:line="276" w:lineRule="auto"/>
        <w:ind w:left="360"/>
        <w:jc w:val="both"/>
        <w:rPr>
          <w:sz w:val="28"/>
          <w:szCs w:val="28"/>
          <w:lang w:val="en-US"/>
        </w:rPr>
      </w:pPr>
    </w:p>
    <w:p w14:paraId="5FA14AAB"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lastRenderedPageBreak/>
        <w:t>Learn how to do things better than the way illiterates do in common way – that is, doing common things in an uncommon way in order to achieve better result.</w:t>
      </w:r>
    </w:p>
    <w:p w14:paraId="49BA756F" w14:textId="77777777" w:rsidR="002D4822" w:rsidRDefault="002D4822">
      <w:pPr>
        <w:pStyle w:val="ListParagraph"/>
        <w:ind w:left="0"/>
        <w:jc w:val="both"/>
        <w:rPr>
          <w:sz w:val="28"/>
          <w:szCs w:val="28"/>
          <w:lang w:val="en-US"/>
        </w:rPr>
      </w:pPr>
    </w:p>
    <w:p w14:paraId="11381212"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How to thrive in chaos by being adaptable, innovative, customer - focused and customer oriented, that is, satisfying present needs and anticipating customers’ future needs and preferences in order to keep on satisfying those needs by being flexible and responsive to rapidly changing market conditions - underscored by Tom Peters.</w:t>
      </w:r>
    </w:p>
    <w:p w14:paraId="2F1A01D9" w14:textId="77777777" w:rsidR="002D4822" w:rsidRDefault="002D4822">
      <w:pPr>
        <w:pStyle w:val="ListParagraph"/>
        <w:spacing w:after="200" w:line="276" w:lineRule="auto"/>
        <w:ind w:left="360"/>
        <w:jc w:val="both"/>
        <w:rPr>
          <w:sz w:val="28"/>
          <w:szCs w:val="28"/>
          <w:lang w:val="en-US"/>
        </w:rPr>
      </w:pPr>
    </w:p>
    <w:p w14:paraId="13C5BC59" w14:textId="77777777" w:rsidR="002D4822" w:rsidRDefault="00E93C5D">
      <w:pPr>
        <w:pStyle w:val="ListParagraph"/>
        <w:numPr>
          <w:ilvl w:val="0"/>
          <w:numId w:val="103"/>
        </w:numPr>
        <w:spacing w:after="200" w:line="276" w:lineRule="auto"/>
        <w:ind w:left="360"/>
        <w:jc w:val="both"/>
        <w:rPr>
          <w:sz w:val="28"/>
          <w:szCs w:val="28"/>
          <w:lang w:val="en-US"/>
        </w:rPr>
      </w:pPr>
      <w:r>
        <w:rPr>
          <w:sz w:val="28"/>
          <w:szCs w:val="28"/>
          <w:lang w:val="en-US"/>
        </w:rPr>
        <w:t>The program will elicit the spirit of entrepreneurship, creativity, innovative ideas that will enable participants come up with unique and new ideas that will always introduce new ways of thinking that will usher in new products and services, regular income from the market place and ensure sustainable business development.</w:t>
      </w:r>
    </w:p>
    <w:p w14:paraId="23D765FF" w14:textId="77777777" w:rsidR="002D4822" w:rsidRDefault="002D4822">
      <w:pPr>
        <w:pStyle w:val="ListParagraph"/>
        <w:ind w:left="360"/>
        <w:jc w:val="both"/>
        <w:rPr>
          <w:sz w:val="28"/>
          <w:szCs w:val="28"/>
          <w:lang w:val="en-US"/>
        </w:rPr>
      </w:pPr>
    </w:p>
    <w:p w14:paraId="19709BF0" w14:textId="77777777" w:rsidR="002D4822" w:rsidRDefault="00E93C5D">
      <w:pPr>
        <w:pStyle w:val="ListParagraph"/>
        <w:numPr>
          <w:ilvl w:val="0"/>
          <w:numId w:val="103"/>
        </w:numPr>
        <w:spacing w:after="200" w:line="276" w:lineRule="auto"/>
        <w:ind w:left="360"/>
        <w:jc w:val="both"/>
        <w:rPr>
          <w:sz w:val="28"/>
          <w:szCs w:val="28"/>
        </w:rPr>
      </w:pPr>
      <w:r>
        <w:rPr>
          <w:sz w:val="28"/>
          <w:szCs w:val="28"/>
          <w:lang w:val="en-US"/>
        </w:rPr>
        <w:t>Generally, provide society with what it needs now and in the near future instead of giving them what they needed in the past as this policy of customers satisfaction guarantees wealth maximization and success in business, which is the ultimate objective of the firm.</w:t>
      </w:r>
    </w:p>
    <w:p w14:paraId="101B17CA" w14:textId="77777777" w:rsidR="002D4822" w:rsidRDefault="002D4822">
      <w:pPr>
        <w:jc w:val="both"/>
        <w:rPr>
          <w:rFonts w:ascii="Times New Roman" w:hAnsi="Times New Roman" w:cs="Times New Roman"/>
          <w:b/>
          <w:bCs/>
          <w:sz w:val="28"/>
          <w:szCs w:val="28"/>
          <w:lang w:val="en-US"/>
        </w:rPr>
      </w:pPr>
    </w:p>
    <w:p w14:paraId="7A6C4C70" w14:textId="77777777" w:rsidR="002D4822" w:rsidRDefault="002D4822">
      <w:pPr>
        <w:jc w:val="both"/>
        <w:rPr>
          <w:rFonts w:ascii="Times New Roman" w:hAnsi="Times New Roman" w:cs="Times New Roman"/>
          <w:b/>
          <w:bCs/>
          <w:sz w:val="28"/>
          <w:szCs w:val="28"/>
          <w:lang w:val="en-US"/>
        </w:rPr>
      </w:pPr>
    </w:p>
    <w:p w14:paraId="27BD5D66" w14:textId="77777777" w:rsidR="002D4822" w:rsidRDefault="002D4822">
      <w:pPr>
        <w:jc w:val="both"/>
        <w:rPr>
          <w:rFonts w:ascii="Times New Roman" w:hAnsi="Times New Roman" w:cs="Times New Roman"/>
          <w:b/>
          <w:bCs/>
          <w:sz w:val="28"/>
          <w:szCs w:val="28"/>
          <w:lang w:val="en-US"/>
        </w:rPr>
      </w:pPr>
    </w:p>
    <w:p w14:paraId="26B4DD82" w14:textId="77777777" w:rsidR="002D4822" w:rsidRDefault="002D4822">
      <w:pPr>
        <w:jc w:val="both"/>
        <w:rPr>
          <w:rFonts w:ascii="Times New Roman" w:hAnsi="Times New Roman" w:cs="Times New Roman"/>
          <w:b/>
          <w:bCs/>
          <w:sz w:val="28"/>
          <w:szCs w:val="28"/>
          <w:lang w:val="en-US"/>
        </w:rPr>
      </w:pPr>
    </w:p>
    <w:p w14:paraId="03A29AB3" w14:textId="77777777" w:rsidR="002D4822" w:rsidRDefault="00E93C5D">
      <w:pPr>
        <w:jc w:val="both"/>
        <w:rPr>
          <w:rFonts w:ascii="Times New Roman" w:hAnsi="Times New Roman" w:cs="Times New Roman"/>
          <w:b/>
          <w:bCs/>
          <w:color w:val="1F1F1F"/>
          <w:sz w:val="28"/>
          <w:szCs w:val="28"/>
        </w:rPr>
      </w:pPr>
      <w:r>
        <w:rPr>
          <w:rFonts w:ascii="Times New Roman" w:hAnsi="Times New Roman" w:cs="Times New Roman"/>
          <w:b/>
          <w:bCs/>
          <w:sz w:val="28"/>
          <w:szCs w:val="28"/>
          <w:lang w:val="en-US"/>
        </w:rPr>
        <w:t xml:space="preserve">3. </w:t>
      </w:r>
      <w:r>
        <w:rPr>
          <w:rFonts w:ascii="Times New Roman" w:hAnsi="Times New Roman" w:cs="Times New Roman"/>
          <w:b/>
          <w:bCs/>
          <w:color w:val="1F1F1F"/>
          <w:sz w:val="28"/>
          <w:szCs w:val="28"/>
        </w:rPr>
        <w:t>Course Outline</w:t>
      </w:r>
    </w:p>
    <w:p w14:paraId="101569AC" w14:textId="77777777" w:rsidR="002D4822" w:rsidRDefault="00E93C5D">
      <w:pPr>
        <w:jc w:val="both"/>
        <w:rPr>
          <w:rFonts w:ascii="Times New Roman" w:hAnsi="Times New Roman" w:cs="Times New Roman"/>
          <w:sz w:val="28"/>
          <w:szCs w:val="28"/>
        </w:rPr>
      </w:pPr>
      <w:r>
        <w:rPr>
          <w:rStyle w:val="Strong"/>
          <w:rFonts w:ascii="Times New Roman" w:hAnsi="Times New Roman" w:cs="Times New Roman"/>
          <w:sz w:val="28"/>
          <w:szCs w:val="28"/>
        </w:rPr>
        <w:t>Module 1: Foundations of Business Success</w:t>
      </w:r>
    </w:p>
    <w:p w14:paraId="20839825" w14:textId="77777777" w:rsidR="002D4822" w:rsidRDefault="00E93C5D">
      <w:pPr>
        <w:numPr>
          <w:ilvl w:val="0"/>
          <w:numId w:val="104"/>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Introduction to Business Models and Frameworks</w:t>
      </w:r>
    </w:p>
    <w:p w14:paraId="737080CE" w14:textId="77777777" w:rsidR="002D4822" w:rsidRDefault="00E93C5D">
      <w:pPr>
        <w:numPr>
          <w:ilvl w:val="0"/>
          <w:numId w:val="104"/>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Identifying Opportunities and Market Needs and how to satisfy them</w:t>
      </w:r>
    </w:p>
    <w:p w14:paraId="3E0A55F9" w14:textId="77777777" w:rsidR="002D4822" w:rsidRDefault="00E93C5D">
      <w:pPr>
        <w:numPr>
          <w:ilvl w:val="0"/>
          <w:numId w:val="104"/>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Key Traits of Successful Entrepreneurs</w:t>
      </w:r>
    </w:p>
    <w:p w14:paraId="2D91041B" w14:textId="77777777" w:rsidR="002D4822" w:rsidRDefault="00E93C5D">
      <w:pPr>
        <w:numPr>
          <w:ilvl w:val="0"/>
          <w:numId w:val="104"/>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Vision, Mission, and Core Values</w:t>
      </w:r>
    </w:p>
    <w:p w14:paraId="2F5740B3" w14:textId="77777777" w:rsidR="002D4822" w:rsidRDefault="00E93C5D">
      <w:pPr>
        <w:numPr>
          <w:ilvl w:val="0"/>
          <w:numId w:val="10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Environmental, Social, and Economic Dimensions</w:t>
      </w:r>
    </w:p>
    <w:p w14:paraId="4159D20B" w14:textId="77777777" w:rsidR="002D4822" w:rsidRDefault="00E93C5D">
      <w:pPr>
        <w:numPr>
          <w:ilvl w:val="0"/>
          <w:numId w:val="104"/>
        </w:numPr>
        <w:spacing w:before="100" w:beforeAutospacing="1" w:after="100" w:afterAutospacing="1" w:line="240" w:lineRule="auto"/>
        <w:jc w:val="both"/>
        <w:rPr>
          <w:rStyle w:val="Strong"/>
          <w:rFonts w:ascii="Times New Roman" w:hAnsi="Times New Roman" w:cs="Times New Roman"/>
          <w:b w:val="0"/>
          <w:bCs w:val="0"/>
          <w:sz w:val="28"/>
          <w:szCs w:val="28"/>
        </w:rPr>
      </w:pPr>
      <w:r>
        <w:rPr>
          <w:rFonts w:ascii="Times New Roman" w:hAnsi="Times New Roman" w:cs="Times New Roman"/>
          <w:sz w:val="28"/>
          <w:szCs w:val="28"/>
        </w:rPr>
        <w:t>Branding for a Purpose-Driven Business</w:t>
      </w:r>
    </w:p>
    <w:p w14:paraId="2DDBC09F" w14:textId="77777777" w:rsidR="002D4822" w:rsidRDefault="00E93C5D">
      <w:pPr>
        <w:pStyle w:val="Heading3"/>
        <w:jc w:val="both"/>
        <w:rPr>
          <w:rFonts w:ascii="Times New Roman" w:hAnsi="Times New Roman" w:cs="Times New Roman"/>
          <w:color w:val="auto"/>
        </w:rPr>
      </w:pPr>
      <w:r>
        <w:rPr>
          <w:rStyle w:val="Strong"/>
          <w:rFonts w:ascii="Times New Roman" w:hAnsi="Times New Roman" w:cs="Times New Roman"/>
          <w:color w:val="auto"/>
        </w:rPr>
        <w:lastRenderedPageBreak/>
        <w:t>Module 2: Sustainable Business Practices and Collaboration</w:t>
      </w:r>
    </w:p>
    <w:p w14:paraId="62795852" w14:textId="77777777" w:rsidR="002D4822" w:rsidRDefault="00E93C5D">
      <w:pPr>
        <w:numPr>
          <w:ilvl w:val="0"/>
          <w:numId w:val="10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Understanding Sustainability in Business</w:t>
      </w:r>
    </w:p>
    <w:p w14:paraId="643E2358" w14:textId="77777777" w:rsidR="002D4822" w:rsidRDefault="00E93C5D">
      <w:pPr>
        <w:numPr>
          <w:ilvl w:val="0"/>
          <w:numId w:val="104"/>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Benefits of Integrating Sustainability Sustainable Marketing Strategies</w:t>
      </w:r>
    </w:p>
    <w:p w14:paraId="3EDED3D7" w14:textId="77777777" w:rsidR="002D4822" w:rsidRDefault="00E93C5D">
      <w:pPr>
        <w:numPr>
          <w:ilvl w:val="0"/>
          <w:numId w:val="10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Examples of Successful Sustainable Businesses</w:t>
      </w:r>
    </w:p>
    <w:p w14:paraId="0571B607" w14:textId="77777777" w:rsidR="002D4822" w:rsidRDefault="00E93C5D">
      <w:pPr>
        <w:numPr>
          <w:ilvl w:val="0"/>
          <w:numId w:val="10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Principles of Circular Economy</w:t>
      </w:r>
    </w:p>
    <w:p w14:paraId="7660D2A0" w14:textId="77777777" w:rsidR="002D4822" w:rsidRDefault="00E93C5D">
      <w:pPr>
        <w:numPr>
          <w:ilvl w:val="0"/>
          <w:numId w:val="10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Expanding Markets Sustainably, Collaborations and Partnerships</w:t>
      </w:r>
    </w:p>
    <w:p w14:paraId="7B7D4B24" w14:textId="77777777" w:rsidR="002D4822" w:rsidRDefault="00E93C5D">
      <w:pPr>
        <w:numPr>
          <w:ilvl w:val="0"/>
          <w:numId w:val="10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Conflict Resolution and Decision-Making</w:t>
      </w:r>
    </w:p>
    <w:p w14:paraId="10B8B092" w14:textId="77777777" w:rsidR="002D4822" w:rsidRDefault="00E93C5D">
      <w:pPr>
        <w:numPr>
          <w:ilvl w:val="0"/>
          <w:numId w:val="10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Balancing Growth with Sustainability</w:t>
      </w:r>
    </w:p>
    <w:p w14:paraId="185A9AB2" w14:textId="77777777" w:rsidR="002D4822" w:rsidRDefault="002D4822">
      <w:pPr>
        <w:spacing w:after="0" w:line="240" w:lineRule="auto"/>
        <w:jc w:val="both"/>
        <w:rPr>
          <w:rFonts w:ascii="Times New Roman" w:hAnsi="Times New Roman" w:cs="Times New Roman"/>
          <w:sz w:val="28"/>
          <w:szCs w:val="28"/>
        </w:rPr>
      </w:pPr>
    </w:p>
    <w:p w14:paraId="66ED6758" w14:textId="77777777" w:rsidR="002D4822" w:rsidRDefault="00E93C5D">
      <w:pPr>
        <w:pStyle w:val="Heading3"/>
        <w:jc w:val="both"/>
        <w:rPr>
          <w:rFonts w:ascii="Times New Roman" w:hAnsi="Times New Roman" w:cs="Times New Roman"/>
          <w:color w:val="auto"/>
        </w:rPr>
      </w:pPr>
      <w:r>
        <w:rPr>
          <w:rStyle w:val="Strong"/>
          <w:rFonts w:ascii="Times New Roman" w:hAnsi="Times New Roman" w:cs="Times New Roman"/>
          <w:color w:val="auto"/>
        </w:rPr>
        <w:t>Module 3: Business Planning and Strategy</w:t>
      </w:r>
    </w:p>
    <w:p w14:paraId="3CA27C27" w14:textId="77777777" w:rsidR="002D4822" w:rsidRDefault="00E93C5D">
      <w:pPr>
        <w:numPr>
          <w:ilvl w:val="0"/>
          <w:numId w:val="106"/>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Market Research and Competitive Analysis</w:t>
      </w:r>
    </w:p>
    <w:p w14:paraId="4081AE33" w14:textId="77777777" w:rsidR="002D4822" w:rsidRDefault="00E93C5D">
      <w:pPr>
        <w:numPr>
          <w:ilvl w:val="0"/>
          <w:numId w:val="106"/>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Developing a Unique Value Proposition</w:t>
      </w:r>
    </w:p>
    <w:p w14:paraId="4A049FB0" w14:textId="77777777" w:rsidR="002D4822" w:rsidRDefault="00E93C5D">
      <w:pPr>
        <w:numPr>
          <w:ilvl w:val="0"/>
          <w:numId w:val="106"/>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Business Model Canvas</w:t>
      </w:r>
    </w:p>
    <w:p w14:paraId="2E6EEF84" w14:textId="77777777" w:rsidR="002D4822" w:rsidRDefault="00E93C5D">
      <w:pPr>
        <w:numPr>
          <w:ilvl w:val="0"/>
          <w:numId w:val="106"/>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Strategic Goal Setting</w:t>
      </w:r>
    </w:p>
    <w:p w14:paraId="70E766DA" w14:textId="77777777" w:rsidR="002D4822" w:rsidRDefault="00E93C5D">
      <w:pPr>
        <w:numPr>
          <w:ilvl w:val="0"/>
          <w:numId w:val="106"/>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Building Customer Loyalty and Trust</w:t>
      </w:r>
    </w:p>
    <w:p w14:paraId="7861B978" w14:textId="77777777" w:rsidR="002D4822" w:rsidRDefault="00E93C5D">
      <w:pPr>
        <w:numPr>
          <w:ilvl w:val="0"/>
          <w:numId w:val="106"/>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Identifying Growth Opportunities</w:t>
      </w:r>
    </w:p>
    <w:p w14:paraId="58152F99" w14:textId="77777777" w:rsidR="002D4822" w:rsidRDefault="00E93C5D">
      <w:pPr>
        <w:pStyle w:val="Heading3"/>
        <w:jc w:val="both"/>
        <w:rPr>
          <w:rFonts w:ascii="Times New Roman" w:hAnsi="Times New Roman" w:cs="Times New Roman"/>
          <w:color w:val="auto"/>
        </w:rPr>
      </w:pPr>
      <w:r>
        <w:rPr>
          <w:rStyle w:val="Strong"/>
          <w:rFonts w:ascii="Times New Roman" w:hAnsi="Times New Roman" w:cs="Times New Roman"/>
          <w:color w:val="auto"/>
        </w:rPr>
        <w:t>Module 4: Financial Planning and Management</w:t>
      </w:r>
    </w:p>
    <w:p w14:paraId="3FCFD5ED" w14:textId="77777777" w:rsidR="002D4822" w:rsidRDefault="00E93C5D">
      <w:pPr>
        <w:numPr>
          <w:ilvl w:val="0"/>
          <w:numId w:val="10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Budgeting and Forecasting</w:t>
      </w:r>
    </w:p>
    <w:p w14:paraId="234EBAAB" w14:textId="77777777" w:rsidR="002D4822" w:rsidRDefault="00E93C5D">
      <w:pPr>
        <w:numPr>
          <w:ilvl w:val="0"/>
          <w:numId w:val="10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Securing Funding and Investment</w:t>
      </w:r>
    </w:p>
    <w:p w14:paraId="1E5BF63C" w14:textId="77777777" w:rsidR="002D4822" w:rsidRDefault="00E93C5D">
      <w:pPr>
        <w:numPr>
          <w:ilvl w:val="0"/>
          <w:numId w:val="10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Financial Statements and Metrics</w:t>
      </w:r>
    </w:p>
    <w:p w14:paraId="4902138B" w14:textId="77777777" w:rsidR="002D4822" w:rsidRDefault="00E93C5D">
      <w:pPr>
        <w:numPr>
          <w:ilvl w:val="0"/>
          <w:numId w:val="10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Managing Risks and Contingencies</w:t>
      </w:r>
    </w:p>
    <w:p w14:paraId="6FB49ABA" w14:textId="77777777" w:rsidR="002D4822" w:rsidRDefault="00E93C5D">
      <w:pPr>
        <w:numPr>
          <w:ilvl w:val="0"/>
          <w:numId w:val="107"/>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Digital Marketing Tools</w:t>
      </w:r>
    </w:p>
    <w:p w14:paraId="7EA0CC99" w14:textId="77777777" w:rsidR="002D4822" w:rsidRDefault="00E93C5D">
      <w:pPr>
        <w:numPr>
          <w:ilvl w:val="0"/>
          <w:numId w:val="107"/>
        </w:numPr>
        <w:spacing w:before="100" w:beforeAutospacing="1" w:after="100" w:afterAutospacing="1" w:line="240" w:lineRule="auto"/>
        <w:jc w:val="both"/>
        <w:rPr>
          <w:rStyle w:val="Strong"/>
          <w:rFonts w:ascii="Times New Roman" w:hAnsi="Times New Roman" w:cs="Times New Roman"/>
          <w:b w:val="0"/>
          <w:bCs w:val="0"/>
          <w:sz w:val="28"/>
          <w:szCs w:val="28"/>
        </w:rPr>
      </w:pPr>
      <w:r>
        <w:rPr>
          <w:rFonts w:ascii="Times New Roman" w:hAnsi="Times New Roman" w:cs="Times New Roman"/>
          <w:sz w:val="28"/>
          <w:szCs w:val="28"/>
        </w:rPr>
        <w:t>Diversity, Equity, and Inclusion in Business</w:t>
      </w:r>
    </w:p>
    <w:p w14:paraId="79D613AC" w14:textId="77777777" w:rsidR="002D4822" w:rsidRDefault="00E93C5D">
      <w:pPr>
        <w:pStyle w:val="Heading3"/>
        <w:jc w:val="both"/>
        <w:rPr>
          <w:rFonts w:ascii="Times New Roman" w:hAnsi="Times New Roman" w:cs="Times New Roman"/>
          <w:color w:val="auto"/>
        </w:rPr>
      </w:pPr>
      <w:r>
        <w:rPr>
          <w:rStyle w:val="Strong"/>
          <w:rFonts w:ascii="Times New Roman" w:hAnsi="Times New Roman" w:cs="Times New Roman"/>
          <w:color w:val="auto"/>
        </w:rPr>
        <w:t>Module 5: Marketing and Customer Engagement Operations and Supply Chain</w:t>
      </w:r>
    </w:p>
    <w:p w14:paraId="24BDA4B3" w14:textId="77777777" w:rsidR="002D4822" w:rsidRDefault="00E93C5D">
      <w:pPr>
        <w:numPr>
          <w:ilvl w:val="0"/>
          <w:numId w:val="108"/>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Designing Efficient and Sustainable Operations</w:t>
      </w:r>
    </w:p>
    <w:p w14:paraId="1A641A35" w14:textId="77777777" w:rsidR="002D4822" w:rsidRDefault="00E93C5D">
      <w:pPr>
        <w:numPr>
          <w:ilvl w:val="0"/>
          <w:numId w:val="108"/>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Green Supply Chain Management</w:t>
      </w:r>
    </w:p>
    <w:p w14:paraId="0D4E190E" w14:textId="77777777" w:rsidR="002D4822" w:rsidRDefault="00E93C5D">
      <w:pPr>
        <w:numPr>
          <w:ilvl w:val="0"/>
          <w:numId w:val="108"/>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Measuring Impact and Setting KPIs</w:t>
      </w:r>
    </w:p>
    <w:p w14:paraId="0823F19A" w14:textId="77777777" w:rsidR="002D4822" w:rsidRDefault="00E93C5D">
      <w:pPr>
        <w:numPr>
          <w:ilvl w:val="0"/>
          <w:numId w:val="108"/>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Adopting Technology and Innovation</w:t>
      </w:r>
    </w:p>
    <w:p w14:paraId="65F8474E" w14:textId="77777777" w:rsidR="002D4822" w:rsidRDefault="00E93C5D">
      <w:pPr>
        <w:numPr>
          <w:ilvl w:val="0"/>
          <w:numId w:val="108"/>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Building a Resilient Team</w:t>
      </w:r>
    </w:p>
    <w:p w14:paraId="00D47B8B" w14:textId="77777777" w:rsidR="002D4822" w:rsidRDefault="00E93C5D">
      <w:pPr>
        <w:numPr>
          <w:ilvl w:val="0"/>
          <w:numId w:val="108"/>
        </w:num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sz w:val="28"/>
          <w:szCs w:val="28"/>
        </w:rPr>
        <w:t>Leading with Vision and Purpose</w:t>
      </w:r>
    </w:p>
    <w:p w14:paraId="72942ECD" w14:textId="77777777" w:rsidR="002D4822" w:rsidRDefault="002D4822">
      <w:pPr>
        <w:spacing w:before="100" w:beforeAutospacing="1" w:after="100" w:afterAutospacing="1" w:line="240" w:lineRule="auto"/>
        <w:jc w:val="both"/>
        <w:rPr>
          <w:rFonts w:ascii="Times New Roman" w:hAnsi="Times New Roman" w:cs="Times New Roman"/>
          <w:b/>
          <w:bCs/>
          <w:sz w:val="28"/>
          <w:szCs w:val="28"/>
        </w:rPr>
      </w:pPr>
    </w:p>
    <w:p w14:paraId="39D46E3A" w14:textId="77777777" w:rsidR="002D4822" w:rsidRDefault="002D4822">
      <w:pPr>
        <w:spacing w:before="100" w:beforeAutospacing="1" w:after="100" w:afterAutospacing="1" w:line="240" w:lineRule="auto"/>
        <w:jc w:val="both"/>
        <w:rPr>
          <w:rFonts w:ascii="Times New Roman" w:hAnsi="Times New Roman" w:cs="Times New Roman"/>
          <w:b/>
          <w:bCs/>
          <w:sz w:val="28"/>
          <w:szCs w:val="28"/>
        </w:rPr>
      </w:pPr>
    </w:p>
    <w:p w14:paraId="259580E9" w14:textId="77777777" w:rsidR="002D4822" w:rsidRDefault="002D4822">
      <w:pPr>
        <w:spacing w:before="100" w:beforeAutospacing="1" w:after="100" w:afterAutospacing="1" w:line="240" w:lineRule="auto"/>
        <w:jc w:val="both"/>
        <w:rPr>
          <w:rFonts w:ascii="Times New Roman" w:hAnsi="Times New Roman" w:cs="Times New Roman"/>
          <w:b/>
          <w:bCs/>
          <w:sz w:val="28"/>
          <w:szCs w:val="28"/>
        </w:rPr>
      </w:pPr>
    </w:p>
    <w:p w14:paraId="737F3C50" w14:textId="77777777" w:rsidR="002D4822" w:rsidRDefault="00E93C5D">
      <w:pPr>
        <w:spacing w:before="100" w:beforeAutospacing="1" w:after="100" w:afterAutospacing="1" w:line="240" w:lineRule="auto"/>
        <w:jc w:val="both"/>
        <w:rPr>
          <w:rFonts w:ascii="Times New Roman" w:hAnsi="Times New Roman" w:cs="Times New Roman"/>
          <w:sz w:val="28"/>
          <w:szCs w:val="28"/>
        </w:rPr>
      </w:pPr>
      <w:r>
        <w:rPr>
          <w:rFonts w:ascii="Times New Roman" w:hAnsi="Times New Roman" w:cs="Times New Roman"/>
          <w:b/>
          <w:bCs/>
          <w:sz w:val="28"/>
          <w:szCs w:val="28"/>
        </w:rPr>
        <w:lastRenderedPageBreak/>
        <w:t>4. Who should Attend?</w:t>
      </w:r>
    </w:p>
    <w:p w14:paraId="7339C8D0" w14:textId="77777777" w:rsidR="002D4822" w:rsidRDefault="00E93C5D">
      <w:pPr>
        <w:spacing w:after="0" w:line="240" w:lineRule="auto"/>
        <w:jc w:val="both"/>
        <w:rPr>
          <w:rFonts w:ascii="Times New Roman" w:hAnsi="Times New Roman" w:cs="Times New Roman"/>
          <w:color w:val="1F1F1F"/>
          <w:sz w:val="28"/>
          <w:szCs w:val="28"/>
        </w:rPr>
      </w:pPr>
      <w:r>
        <w:rPr>
          <w:rFonts w:ascii="Times New Roman" w:hAnsi="Times New Roman" w:cs="Times New Roman"/>
          <w:color w:val="1F1F1F"/>
          <w:sz w:val="28"/>
          <w:szCs w:val="28"/>
        </w:rPr>
        <w:t>This program is designed for a wide range of individuals interested in</w:t>
      </w:r>
      <w:r>
        <w:rPr>
          <w:rFonts w:ascii="Times New Roman" w:hAnsi="Times New Roman" w:cs="Times New Roman"/>
          <w:b/>
          <w:bCs/>
          <w:sz w:val="28"/>
          <w:szCs w:val="28"/>
        </w:rPr>
        <w:t xml:space="preserve"> </w:t>
      </w:r>
      <w:r>
        <w:rPr>
          <w:rFonts w:ascii="Times New Roman" w:hAnsi="Times New Roman" w:cs="Times New Roman"/>
          <w:sz w:val="28"/>
          <w:szCs w:val="28"/>
        </w:rPr>
        <w:t xml:space="preserve">Creating a </w:t>
      </w:r>
      <w:r>
        <w:rPr>
          <w:rFonts w:ascii="Times New Roman" w:hAnsi="Times New Roman" w:cs="Times New Roman"/>
          <w:sz w:val="28"/>
          <w:szCs w:val="28"/>
          <w:lang w:val="en-US"/>
        </w:rPr>
        <w:t>Successful and Sustainable Business</w:t>
      </w:r>
      <w:r>
        <w:rPr>
          <w:rFonts w:ascii="Times New Roman" w:hAnsi="Times New Roman" w:cs="Times New Roman"/>
          <w:color w:val="1F1F1F"/>
          <w:sz w:val="28"/>
          <w:szCs w:val="28"/>
        </w:rPr>
        <w:t>. This includes:</w:t>
      </w:r>
    </w:p>
    <w:p w14:paraId="0AD9C83B" w14:textId="77777777" w:rsidR="002D4822" w:rsidRDefault="002D4822">
      <w:pPr>
        <w:spacing w:after="0" w:line="240" w:lineRule="auto"/>
        <w:jc w:val="both"/>
        <w:rPr>
          <w:rFonts w:ascii="Times New Roman" w:hAnsi="Times New Roman" w:cs="Times New Roman"/>
          <w:color w:val="1F1F1F"/>
          <w:sz w:val="28"/>
          <w:szCs w:val="28"/>
        </w:rPr>
      </w:pPr>
    </w:p>
    <w:p w14:paraId="5FE32BDD" w14:textId="77777777" w:rsidR="002D4822" w:rsidRDefault="00E93C5D">
      <w:pPr>
        <w:numPr>
          <w:ilvl w:val="0"/>
          <w:numId w:val="109"/>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Apprentices about to be settled or recently settled by their masters</w:t>
      </w:r>
    </w:p>
    <w:p w14:paraId="2916B27A" w14:textId="77777777" w:rsidR="002D4822" w:rsidRDefault="00E93C5D">
      <w:pPr>
        <w:numPr>
          <w:ilvl w:val="0"/>
          <w:numId w:val="109"/>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Individuals aspiring and planning to start their own business.</w:t>
      </w:r>
    </w:p>
    <w:p w14:paraId="66C9A917" w14:textId="77777777" w:rsidR="002D4822" w:rsidRDefault="00E93C5D">
      <w:pPr>
        <w:numPr>
          <w:ilvl w:val="0"/>
          <w:numId w:val="109"/>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Small Business Owners running small or medium-sized enterprises (SMEs) who want to enhance their operations.</w:t>
      </w:r>
    </w:p>
    <w:p w14:paraId="6168CF17" w14:textId="77777777" w:rsidR="002D4822" w:rsidRDefault="00E93C5D">
      <w:pPr>
        <w:numPr>
          <w:ilvl w:val="0"/>
          <w:numId w:val="110"/>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Those looking to make their business more sustainable and competitive.   </w:t>
      </w:r>
      <w:r>
        <w:rPr>
          <w:rStyle w:val="Strong"/>
          <w:rFonts w:ascii="Times New Roman" w:hAnsi="Times New Roman" w:cs="Times New Roman"/>
          <w:b w:val="0"/>
          <w:bCs w:val="0"/>
          <w:sz w:val="28"/>
          <w:szCs w:val="28"/>
        </w:rPr>
        <w:t>Professionals Transitioning to Business</w:t>
      </w:r>
    </w:p>
    <w:p w14:paraId="0CDD893D" w14:textId="77777777" w:rsidR="002D4822" w:rsidRDefault="00E93C5D">
      <w:pPr>
        <w:numPr>
          <w:ilvl w:val="0"/>
          <w:numId w:val="111"/>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Employees considering a career change from working in corporate or technical roles to owning a business.</w:t>
      </w:r>
    </w:p>
    <w:p w14:paraId="29E6A182" w14:textId="77777777" w:rsidR="002D4822" w:rsidRDefault="00E93C5D">
      <w:pPr>
        <w:numPr>
          <w:ilvl w:val="0"/>
          <w:numId w:val="111"/>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Individuals with industry expertise aiming to turn their skills into a viable business.</w:t>
      </w:r>
    </w:p>
    <w:p w14:paraId="0FCEC27C" w14:textId="77777777" w:rsidR="002D4822" w:rsidRDefault="00E93C5D">
      <w:pPr>
        <w:numPr>
          <w:ilvl w:val="0"/>
          <w:numId w:val="111"/>
        </w:numPr>
        <w:tabs>
          <w:tab w:val="clear" w:pos="720"/>
        </w:tabs>
        <w:spacing w:after="0" w:line="240" w:lineRule="auto"/>
        <w:jc w:val="both"/>
        <w:rPr>
          <w:rFonts w:ascii="Times New Roman" w:hAnsi="Times New Roman" w:cs="Times New Roman"/>
          <w:sz w:val="28"/>
          <w:szCs w:val="28"/>
        </w:rPr>
      </w:pPr>
      <w:r>
        <w:rPr>
          <w:rStyle w:val="Strong"/>
          <w:rFonts w:ascii="Times New Roman" w:hAnsi="Times New Roman" w:cs="Times New Roman"/>
          <w:b w:val="0"/>
          <w:bCs w:val="0"/>
          <w:sz w:val="28"/>
          <w:szCs w:val="28"/>
        </w:rPr>
        <w:t>New Graduates</w:t>
      </w:r>
    </w:p>
    <w:p w14:paraId="0A07C2C0" w14:textId="77777777" w:rsidR="002D4822" w:rsidRDefault="00E93C5D">
      <w:pPr>
        <w:numPr>
          <w:ilvl w:val="0"/>
          <w:numId w:val="112"/>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Graduates from business or non-business disciplines who want practical knowledge of entrepreneurship.</w:t>
      </w:r>
    </w:p>
    <w:p w14:paraId="66C6FFF6" w14:textId="77777777" w:rsidR="002D4822" w:rsidRDefault="00E93C5D">
      <w:pPr>
        <w:numPr>
          <w:ilvl w:val="0"/>
          <w:numId w:val="112"/>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Those who want to build a strong foundation in business management and sustainability </w:t>
      </w:r>
      <w:r>
        <w:rPr>
          <w:rStyle w:val="Strong"/>
          <w:rFonts w:ascii="Times New Roman" w:hAnsi="Times New Roman" w:cs="Times New Roman"/>
          <w:b w:val="0"/>
          <w:bCs w:val="0"/>
          <w:sz w:val="28"/>
          <w:szCs w:val="28"/>
        </w:rPr>
        <w:t>Social Entrepreneurs</w:t>
      </w:r>
    </w:p>
    <w:p w14:paraId="7B5673C1" w14:textId="77777777" w:rsidR="002D4822" w:rsidRDefault="00E93C5D">
      <w:pPr>
        <w:numPr>
          <w:ilvl w:val="0"/>
          <w:numId w:val="113"/>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Individuals aiming to start or grow socially impactful businesses.</w:t>
      </w:r>
    </w:p>
    <w:p w14:paraId="3EA3A8D3" w14:textId="77777777" w:rsidR="002D4822" w:rsidRDefault="00E93C5D">
      <w:pPr>
        <w:numPr>
          <w:ilvl w:val="0"/>
          <w:numId w:val="113"/>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Entrepreneurs focused on sustainability and solving community challenges.</w:t>
      </w:r>
    </w:p>
    <w:p w14:paraId="27908E48" w14:textId="77777777" w:rsidR="002D4822" w:rsidRDefault="00E93C5D">
      <w:pPr>
        <w:numPr>
          <w:ilvl w:val="0"/>
          <w:numId w:val="113"/>
        </w:numPr>
        <w:tabs>
          <w:tab w:val="clear" w:pos="720"/>
        </w:tabs>
        <w:spacing w:after="0" w:line="240" w:lineRule="auto"/>
        <w:jc w:val="both"/>
        <w:rPr>
          <w:rFonts w:ascii="Times New Roman" w:hAnsi="Times New Roman" w:cs="Times New Roman"/>
          <w:sz w:val="28"/>
          <w:szCs w:val="28"/>
        </w:rPr>
      </w:pPr>
      <w:r>
        <w:rPr>
          <w:rStyle w:val="Strong"/>
          <w:rFonts w:ascii="Times New Roman" w:hAnsi="Times New Roman" w:cs="Times New Roman"/>
          <w:b w:val="0"/>
          <w:bCs w:val="0"/>
          <w:sz w:val="28"/>
          <w:szCs w:val="28"/>
        </w:rPr>
        <w:t>Family Business Successors</w:t>
      </w:r>
    </w:p>
    <w:p w14:paraId="6FAF1BA6" w14:textId="77777777" w:rsidR="002D4822" w:rsidRDefault="00E93C5D">
      <w:pPr>
        <w:numPr>
          <w:ilvl w:val="0"/>
          <w:numId w:val="114"/>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Heirs or next-generation leaders of family-run businesses who want to modernize operations or adopt sustainable practices.</w:t>
      </w:r>
    </w:p>
    <w:p w14:paraId="2BC491B0" w14:textId="77777777" w:rsidR="002D4822" w:rsidRDefault="00E93C5D">
      <w:pPr>
        <w:numPr>
          <w:ilvl w:val="0"/>
          <w:numId w:val="114"/>
        </w:numPr>
        <w:tabs>
          <w:tab w:val="clear" w:pos="720"/>
        </w:tabs>
        <w:spacing w:after="0" w:line="240" w:lineRule="auto"/>
        <w:jc w:val="both"/>
        <w:rPr>
          <w:rFonts w:ascii="Times New Roman" w:hAnsi="Times New Roman" w:cs="Times New Roman"/>
          <w:sz w:val="28"/>
          <w:szCs w:val="28"/>
        </w:rPr>
      </w:pPr>
      <w:r>
        <w:rPr>
          <w:rStyle w:val="Strong"/>
          <w:rFonts w:ascii="Times New Roman" w:hAnsi="Times New Roman" w:cs="Times New Roman"/>
          <w:b w:val="0"/>
          <w:bCs w:val="0"/>
          <w:sz w:val="28"/>
          <w:szCs w:val="28"/>
        </w:rPr>
        <w:t>Business Enthusiasts</w:t>
      </w:r>
    </w:p>
    <w:p w14:paraId="2F15D372" w14:textId="77777777" w:rsidR="002D4822" w:rsidRDefault="00E93C5D">
      <w:pPr>
        <w:numPr>
          <w:ilvl w:val="0"/>
          <w:numId w:val="11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Individuals passionate about learning how to run a business successfully.</w:t>
      </w:r>
    </w:p>
    <w:p w14:paraId="735D9354" w14:textId="77777777" w:rsidR="002D4822" w:rsidRDefault="00E93C5D">
      <w:pPr>
        <w:numPr>
          <w:ilvl w:val="0"/>
          <w:numId w:val="115"/>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Those looking to deepen their understanding of entrepreneurship, marketing, finance, and sustainability.</w:t>
      </w:r>
    </w:p>
    <w:p w14:paraId="67E9F254" w14:textId="77777777" w:rsidR="002D4822" w:rsidRDefault="00E93C5D">
      <w:pPr>
        <w:numPr>
          <w:ilvl w:val="0"/>
          <w:numId w:val="115"/>
        </w:numPr>
        <w:tabs>
          <w:tab w:val="clear" w:pos="720"/>
        </w:tabs>
        <w:spacing w:after="0" w:line="240" w:lineRule="auto"/>
        <w:jc w:val="both"/>
        <w:rPr>
          <w:rFonts w:ascii="Times New Roman" w:hAnsi="Times New Roman" w:cs="Times New Roman"/>
          <w:sz w:val="28"/>
          <w:szCs w:val="28"/>
        </w:rPr>
      </w:pPr>
      <w:r>
        <w:rPr>
          <w:rStyle w:val="Strong"/>
          <w:rFonts w:ascii="Times New Roman" w:hAnsi="Times New Roman" w:cs="Times New Roman"/>
          <w:b w:val="0"/>
          <w:bCs w:val="0"/>
          <w:sz w:val="28"/>
          <w:szCs w:val="28"/>
        </w:rPr>
        <w:t>Freelancers and Consultants</w:t>
      </w:r>
    </w:p>
    <w:p w14:paraId="15026140" w14:textId="77777777" w:rsidR="002D4822" w:rsidRDefault="00E93C5D">
      <w:pPr>
        <w:numPr>
          <w:ilvl w:val="0"/>
          <w:numId w:val="116"/>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Self-employed individuals aiming to expand their services into a more structured business.</w:t>
      </w:r>
    </w:p>
    <w:p w14:paraId="17599AD6" w14:textId="77777777" w:rsidR="002D4822" w:rsidRDefault="00E93C5D">
      <w:pPr>
        <w:numPr>
          <w:ilvl w:val="0"/>
          <w:numId w:val="116"/>
        </w:numPr>
        <w:tabs>
          <w:tab w:val="clear" w:pos="720"/>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Consultants who want to offer better advisory services to start-ups and SMEs.</w:t>
      </w:r>
    </w:p>
    <w:p w14:paraId="6395BB43" w14:textId="77777777" w:rsidR="002D4822" w:rsidRDefault="002D4822">
      <w:pPr>
        <w:jc w:val="both"/>
        <w:rPr>
          <w:rFonts w:ascii="Times New Roman" w:hAnsi="Times New Roman" w:cs="Times New Roman"/>
          <w:b/>
          <w:bCs/>
          <w:sz w:val="28"/>
          <w:szCs w:val="28"/>
        </w:rPr>
      </w:pPr>
    </w:p>
    <w:p w14:paraId="023DEA09" w14:textId="77777777" w:rsidR="002D4822" w:rsidRDefault="002D4822">
      <w:pPr>
        <w:jc w:val="both"/>
        <w:rPr>
          <w:rFonts w:ascii="Times New Roman" w:hAnsi="Times New Roman" w:cs="Times New Roman"/>
          <w:b/>
          <w:bCs/>
          <w:sz w:val="28"/>
          <w:szCs w:val="28"/>
        </w:rPr>
      </w:pPr>
    </w:p>
    <w:p w14:paraId="1C4815F1" w14:textId="77777777" w:rsidR="002D4822" w:rsidRDefault="002D4822">
      <w:pPr>
        <w:jc w:val="both"/>
        <w:rPr>
          <w:rFonts w:ascii="Times New Roman" w:hAnsi="Times New Roman" w:cs="Times New Roman"/>
          <w:b/>
          <w:bCs/>
          <w:sz w:val="28"/>
          <w:szCs w:val="28"/>
        </w:rPr>
      </w:pPr>
    </w:p>
    <w:p w14:paraId="147E7AA6" w14:textId="77777777" w:rsidR="002D4822" w:rsidRDefault="002D4822">
      <w:pPr>
        <w:jc w:val="both"/>
        <w:rPr>
          <w:rFonts w:ascii="Times New Roman" w:hAnsi="Times New Roman" w:cs="Times New Roman"/>
          <w:b/>
          <w:bCs/>
          <w:sz w:val="28"/>
          <w:szCs w:val="28"/>
        </w:rPr>
      </w:pPr>
    </w:p>
    <w:p w14:paraId="5333F058" w14:textId="77777777" w:rsidR="002D4822" w:rsidRDefault="002D4822">
      <w:pPr>
        <w:jc w:val="both"/>
        <w:rPr>
          <w:rFonts w:ascii="Times New Roman" w:hAnsi="Times New Roman" w:cs="Times New Roman"/>
          <w:b/>
          <w:bCs/>
          <w:sz w:val="28"/>
          <w:szCs w:val="28"/>
        </w:rPr>
      </w:pPr>
    </w:p>
    <w:p w14:paraId="0A984919" w14:textId="77777777" w:rsidR="002D4822" w:rsidRDefault="002D4822">
      <w:pPr>
        <w:jc w:val="both"/>
        <w:rPr>
          <w:rFonts w:ascii="Times New Roman" w:hAnsi="Times New Roman" w:cs="Times New Roman"/>
          <w:b/>
          <w:bCs/>
          <w:sz w:val="28"/>
          <w:szCs w:val="28"/>
        </w:rPr>
      </w:pPr>
    </w:p>
    <w:p w14:paraId="0F38F17E" w14:textId="77777777" w:rsidR="002D4822" w:rsidRDefault="002D4822">
      <w:pPr>
        <w:jc w:val="both"/>
        <w:rPr>
          <w:rFonts w:ascii="Times New Roman" w:hAnsi="Times New Roman" w:cs="Times New Roman"/>
          <w:b/>
          <w:bCs/>
          <w:sz w:val="28"/>
          <w:szCs w:val="28"/>
        </w:rPr>
      </w:pPr>
    </w:p>
    <w:p w14:paraId="16952519" w14:textId="77777777" w:rsidR="002D4822" w:rsidRDefault="002D4822">
      <w:pPr>
        <w:jc w:val="both"/>
        <w:rPr>
          <w:rFonts w:ascii="Times New Roman" w:hAnsi="Times New Roman" w:cs="Times New Roman"/>
          <w:b/>
          <w:bCs/>
          <w:sz w:val="28"/>
          <w:szCs w:val="28"/>
        </w:rPr>
      </w:pPr>
    </w:p>
    <w:p w14:paraId="72BCFE01" w14:textId="77777777" w:rsidR="002D4822" w:rsidRDefault="002D4822">
      <w:pPr>
        <w:jc w:val="both"/>
        <w:rPr>
          <w:rFonts w:ascii="Times New Roman" w:hAnsi="Times New Roman" w:cs="Times New Roman"/>
          <w:b/>
          <w:bCs/>
          <w:sz w:val="28"/>
          <w:szCs w:val="28"/>
        </w:rPr>
      </w:pPr>
    </w:p>
    <w:p w14:paraId="576968F8" w14:textId="77777777" w:rsidR="002D4822" w:rsidRDefault="002D4822">
      <w:pPr>
        <w:jc w:val="both"/>
        <w:rPr>
          <w:rFonts w:ascii="Times New Roman" w:hAnsi="Times New Roman" w:cs="Times New Roman"/>
          <w:b/>
          <w:bCs/>
          <w:sz w:val="28"/>
          <w:szCs w:val="28"/>
        </w:rPr>
      </w:pPr>
    </w:p>
    <w:p w14:paraId="01ECCEA2" w14:textId="77777777" w:rsidR="002D4822" w:rsidRDefault="002D4822">
      <w:pPr>
        <w:jc w:val="both"/>
        <w:rPr>
          <w:rFonts w:ascii="Times New Roman" w:hAnsi="Times New Roman" w:cs="Times New Roman"/>
          <w:b/>
          <w:bCs/>
          <w:sz w:val="28"/>
          <w:szCs w:val="28"/>
        </w:rPr>
      </w:pPr>
    </w:p>
    <w:p w14:paraId="74BFDCD6" w14:textId="77777777" w:rsidR="002D4822" w:rsidRDefault="00E93C5D">
      <w:pPr>
        <w:jc w:val="both"/>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65920" behindDoc="0" locked="0" layoutInCell="1" allowOverlap="1" wp14:anchorId="69D6CAC5" wp14:editId="702DE046">
            <wp:simplePos x="0" y="0"/>
            <wp:positionH relativeFrom="margin">
              <wp:posOffset>1642110</wp:posOffset>
            </wp:positionH>
            <wp:positionV relativeFrom="paragraph">
              <wp:posOffset>-483235</wp:posOffset>
            </wp:positionV>
            <wp:extent cx="2505075" cy="1635125"/>
            <wp:effectExtent l="0" t="0" r="9525" b="3175"/>
            <wp:wrapNone/>
            <wp:docPr id="1069" name="Picture 44"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69" name="Picture 44"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F880297" w14:textId="77777777" w:rsidR="002D4822" w:rsidRDefault="002D4822">
      <w:pPr>
        <w:jc w:val="both"/>
        <w:rPr>
          <w:rFonts w:ascii="Times New Roman" w:hAnsi="Times New Roman" w:cs="Times New Roman"/>
          <w:b/>
          <w:bCs/>
          <w:sz w:val="28"/>
          <w:szCs w:val="28"/>
        </w:rPr>
      </w:pPr>
    </w:p>
    <w:p w14:paraId="1FD84D93" w14:textId="77777777" w:rsidR="002D4822" w:rsidRDefault="002D4822">
      <w:pPr>
        <w:jc w:val="both"/>
        <w:rPr>
          <w:rFonts w:ascii="Times New Roman" w:eastAsia="Times New Roman" w:hAnsi="Times New Roman" w:cs="Times New Roman"/>
          <w:b/>
          <w:bCs/>
          <w:color w:val="1F1F1F"/>
          <w:sz w:val="28"/>
          <w:szCs w:val="28"/>
          <w:lang w:eastAsia="en-GB"/>
        </w:rPr>
      </w:pPr>
    </w:p>
    <w:p w14:paraId="4824B779" w14:textId="77777777" w:rsidR="002D4822" w:rsidRDefault="002D4822">
      <w:pPr>
        <w:jc w:val="both"/>
        <w:rPr>
          <w:rFonts w:ascii="Times New Roman" w:eastAsia="Times New Roman" w:hAnsi="Times New Roman" w:cs="Times New Roman"/>
          <w:b/>
          <w:bCs/>
          <w:color w:val="1F1F1F"/>
          <w:sz w:val="28"/>
          <w:szCs w:val="28"/>
          <w:lang w:eastAsia="en-GB"/>
        </w:rPr>
      </w:pPr>
    </w:p>
    <w:p w14:paraId="439F8A34" w14:textId="77777777" w:rsidR="002D4822" w:rsidRDefault="00E93C5D">
      <w:pPr>
        <w:spacing w:after="0"/>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5A85C049" w14:textId="77777777" w:rsidR="002D4822" w:rsidRDefault="00E93C5D">
      <w:pPr>
        <w:spacing w:line="420" w:lineRule="atLeast"/>
        <w:jc w:val="both"/>
        <w:rPr>
          <w:rFonts w:ascii="Times New Roman" w:hAnsi="Times New Roman" w:cs="Times New Roman"/>
          <w:b/>
          <w:bCs/>
          <w:color w:val="1F1F1F"/>
          <w:sz w:val="28"/>
          <w:szCs w:val="28"/>
        </w:rPr>
      </w:pPr>
      <w:r>
        <w:rPr>
          <w:rFonts w:ascii="Times New Roman" w:hAnsi="Times New Roman" w:cs="Times New Roman"/>
          <w:b/>
          <w:bCs/>
          <w:sz w:val="28"/>
          <w:szCs w:val="28"/>
          <w:lang w:val="en-US"/>
        </w:rPr>
        <w:t xml:space="preserve">17.  Diploma in Strategic Management and Innovative Banking </w:t>
      </w:r>
      <w:r>
        <w:rPr>
          <w:rFonts w:ascii="Times New Roman" w:hAnsi="Times New Roman" w:cs="Times New Roman"/>
          <w:b/>
          <w:bCs/>
          <w:color w:val="1F1F1F"/>
          <w:sz w:val="28"/>
          <w:szCs w:val="28"/>
        </w:rPr>
        <w:t>(3 Months)</w:t>
      </w:r>
    </w:p>
    <w:p w14:paraId="582E90BA" w14:textId="77777777" w:rsidR="002D4822" w:rsidRDefault="00E93C5D">
      <w:pPr>
        <w:spacing w:before="240"/>
        <w:jc w:val="both"/>
        <w:rPr>
          <w:rFonts w:ascii="Times New Roman" w:hAnsi="Times New Roman" w:cs="Times New Roman"/>
          <w:b/>
          <w:bCs/>
          <w:sz w:val="28"/>
          <w:szCs w:val="28"/>
        </w:rPr>
      </w:pPr>
      <w:r>
        <w:rPr>
          <w:rFonts w:ascii="Times New Roman" w:hAnsi="Times New Roman" w:cs="Times New Roman"/>
          <w:b/>
          <w:bCs/>
          <w:sz w:val="28"/>
          <w:szCs w:val="28"/>
        </w:rPr>
        <w:t>1. Course Objectives</w:t>
      </w:r>
    </w:p>
    <w:p w14:paraId="0D73121B" w14:textId="77777777" w:rsidR="002D4822" w:rsidRDefault="00E93C5D">
      <w:pPr>
        <w:spacing w:after="0" w:line="360" w:lineRule="auto"/>
        <w:jc w:val="both"/>
        <w:rPr>
          <w:rFonts w:ascii="Times New Roman" w:eastAsia="Times New Roman" w:hAnsi="Times New Roman" w:cs="Times New Roman"/>
          <w:sz w:val="28"/>
          <w:szCs w:val="28"/>
          <w:lang w:eastAsia="en-GB"/>
        </w:rPr>
      </w:pPr>
      <w:r>
        <w:rPr>
          <w:rFonts w:ascii="Times New Roman" w:eastAsia="Times New Roman" w:hAnsi="Times New Roman" w:cs="Times New Roman"/>
          <w:color w:val="1F1F1F"/>
          <w:sz w:val="28"/>
          <w:szCs w:val="28"/>
          <w:lang w:eastAsia="en-GB"/>
        </w:rPr>
        <w:t xml:space="preserve">This intensive three-month diploma program equips participants with the fundamental skills and knowledge necessary to navigate the exciting world of strategic management and innovative banking that cut across every other profession. Specifically, the objectives are </w:t>
      </w:r>
      <w:r>
        <w:rPr>
          <w:rFonts w:ascii="Times New Roman" w:eastAsia="Times New Roman" w:hAnsi="Times New Roman" w:cs="Times New Roman"/>
          <w:sz w:val="28"/>
          <w:szCs w:val="28"/>
          <w:lang w:eastAsia="en-GB"/>
        </w:rPr>
        <w:t xml:space="preserve">to apply </w:t>
      </w:r>
      <w:r>
        <w:rPr>
          <w:rFonts w:ascii="Times New Roman" w:eastAsia="Times New Roman" w:hAnsi="Times New Roman" w:cs="Times New Roman"/>
          <w:color w:val="1F1F1F"/>
          <w:sz w:val="28"/>
          <w:szCs w:val="28"/>
          <w:lang w:eastAsia="en-GB"/>
        </w:rPr>
        <w:t xml:space="preserve">innovative banking objectives which deal with </w:t>
      </w:r>
      <w:r>
        <w:rPr>
          <w:rFonts w:ascii="Times New Roman" w:hAnsi="Times New Roman" w:cs="Times New Roman"/>
          <w:sz w:val="28"/>
          <w:szCs w:val="28"/>
        </w:rPr>
        <w:t xml:space="preserve">enhancing customer experience, improving operational efficiency through streamlining banking operations, cost reduction, </w:t>
      </w:r>
      <w:r>
        <w:rPr>
          <w:rFonts w:ascii="Times New Roman" w:hAnsi="Times New Roman" w:cs="Times New Roman"/>
          <w:sz w:val="28"/>
          <w:szCs w:val="28"/>
          <w:lang w:val="en-US"/>
        </w:rPr>
        <w:t>improve payment systems by using the latest state-of-the-art-technology and cutting-edge information technology to achieve the desired goal.</w:t>
      </w:r>
    </w:p>
    <w:p w14:paraId="128A43D1" w14:textId="77777777" w:rsidR="002D4822" w:rsidRDefault="002D4822">
      <w:pPr>
        <w:spacing w:after="0" w:line="360" w:lineRule="auto"/>
        <w:jc w:val="both"/>
        <w:rPr>
          <w:rFonts w:ascii="Times New Roman" w:eastAsia="Times New Roman" w:hAnsi="Times New Roman" w:cs="Times New Roman"/>
          <w:sz w:val="28"/>
          <w:szCs w:val="28"/>
          <w:lang w:eastAsia="en-GB"/>
        </w:rPr>
      </w:pPr>
    </w:p>
    <w:p w14:paraId="5D5870A1"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24E5CA2C"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w:t>
      </w:r>
    </w:p>
    <w:p w14:paraId="1E89D33A" w14:textId="77777777" w:rsidR="002D4822" w:rsidRDefault="00E93C5D">
      <w:pPr>
        <w:pStyle w:val="ListParagraph"/>
        <w:numPr>
          <w:ilvl w:val="0"/>
          <w:numId w:val="117"/>
        </w:numPr>
        <w:jc w:val="both"/>
        <w:rPr>
          <w:sz w:val="28"/>
          <w:szCs w:val="28"/>
        </w:rPr>
      </w:pPr>
      <w:r>
        <w:rPr>
          <w:sz w:val="28"/>
          <w:szCs w:val="28"/>
        </w:rPr>
        <w:t>Understand the fundamentals of strategic management, including strategy formulation, implementation, and evaluation from time to time.</w:t>
      </w:r>
    </w:p>
    <w:p w14:paraId="2879185C" w14:textId="77777777" w:rsidR="002D4822" w:rsidRDefault="00E93C5D">
      <w:pPr>
        <w:pStyle w:val="ListParagraph"/>
        <w:jc w:val="both"/>
        <w:rPr>
          <w:sz w:val="28"/>
          <w:szCs w:val="28"/>
        </w:rPr>
      </w:pPr>
      <w:r>
        <w:rPr>
          <w:sz w:val="28"/>
          <w:szCs w:val="28"/>
        </w:rPr>
        <w:t>.</w:t>
      </w:r>
    </w:p>
    <w:p w14:paraId="48A8556B" w14:textId="77777777" w:rsidR="002D4822" w:rsidRDefault="00E93C5D">
      <w:pPr>
        <w:pStyle w:val="ListParagraph"/>
        <w:numPr>
          <w:ilvl w:val="0"/>
          <w:numId w:val="117"/>
        </w:numPr>
        <w:jc w:val="both"/>
        <w:rPr>
          <w:sz w:val="28"/>
          <w:szCs w:val="28"/>
        </w:rPr>
      </w:pPr>
      <w:r>
        <w:rPr>
          <w:sz w:val="28"/>
          <w:szCs w:val="28"/>
        </w:rPr>
        <w:lastRenderedPageBreak/>
        <w:t>Analyse banking industry trends and challenges, including regulatory requirements, technological advancements, and changing customer needs.</w:t>
      </w:r>
    </w:p>
    <w:p w14:paraId="7CE1B519" w14:textId="77777777" w:rsidR="002D4822" w:rsidRDefault="002D4822">
      <w:pPr>
        <w:pStyle w:val="ListParagraph"/>
        <w:jc w:val="both"/>
        <w:rPr>
          <w:sz w:val="28"/>
          <w:szCs w:val="28"/>
        </w:rPr>
      </w:pPr>
    </w:p>
    <w:p w14:paraId="79ED6801" w14:textId="77777777" w:rsidR="002D4822" w:rsidRDefault="00E93C5D">
      <w:pPr>
        <w:pStyle w:val="ListParagraph"/>
        <w:numPr>
          <w:ilvl w:val="0"/>
          <w:numId w:val="117"/>
        </w:numPr>
        <w:jc w:val="both"/>
        <w:rPr>
          <w:sz w:val="28"/>
          <w:szCs w:val="28"/>
        </w:rPr>
      </w:pPr>
      <w:r>
        <w:rPr>
          <w:sz w:val="28"/>
          <w:szCs w:val="28"/>
        </w:rPr>
        <w:t>Know how to analyse internal and external environments to identify opportunities, threats, strengths, and weaknesses.</w:t>
      </w:r>
    </w:p>
    <w:p w14:paraId="23BBEC2C" w14:textId="77777777" w:rsidR="002D4822" w:rsidRDefault="002D4822">
      <w:pPr>
        <w:pStyle w:val="ListParagraph"/>
        <w:jc w:val="both"/>
        <w:rPr>
          <w:sz w:val="28"/>
          <w:szCs w:val="28"/>
        </w:rPr>
      </w:pPr>
    </w:p>
    <w:p w14:paraId="7B60068F" w14:textId="77777777" w:rsidR="002D4822" w:rsidRDefault="00E93C5D">
      <w:pPr>
        <w:pStyle w:val="ListParagraph"/>
        <w:numPr>
          <w:ilvl w:val="0"/>
          <w:numId w:val="117"/>
        </w:numPr>
        <w:jc w:val="both"/>
        <w:rPr>
          <w:sz w:val="28"/>
          <w:szCs w:val="28"/>
        </w:rPr>
      </w:pPr>
      <w:r>
        <w:rPr>
          <w:sz w:val="28"/>
          <w:szCs w:val="28"/>
        </w:rPr>
        <w:t>Formulate and implement strategic plans that align with organizational objectives.</w:t>
      </w:r>
    </w:p>
    <w:p w14:paraId="2DE88D18" w14:textId="77777777" w:rsidR="002D4822" w:rsidRDefault="002D4822">
      <w:pPr>
        <w:pStyle w:val="ListParagraph"/>
        <w:jc w:val="both"/>
        <w:rPr>
          <w:sz w:val="28"/>
          <w:szCs w:val="28"/>
        </w:rPr>
      </w:pPr>
    </w:p>
    <w:p w14:paraId="4D798FFC" w14:textId="77777777" w:rsidR="002D4822" w:rsidRDefault="00E93C5D">
      <w:pPr>
        <w:pStyle w:val="ListParagraph"/>
        <w:numPr>
          <w:ilvl w:val="0"/>
          <w:numId w:val="117"/>
        </w:numPr>
        <w:jc w:val="both"/>
        <w:rPr>
          <w:sz w:val="28"/>
          <w:szCs w:val="28"/>
        </w:rPr>
      </w:pPr>
      <w:r>
        <w:rPr>
          <w:sz w:val="28"/>
          <w:szCs w:val="28"/>
        </w:rPr>
        <w:t>Evaluate and control strategic performance to ensure alignment with organizational objectives.</w:t>
      </w:r>
    </w:p>
    <w:p w14:paraId="4B958E36" w14:textId="77777777" w:rsidR="002D4822" w:rsidRDefault="002D4822">
      <w:pPr>
        <w:pStyle w:val="ListParagraph"/>
        <w:jc w:val="both"/>
        <w:rPr>
          <w:sz w:val="28"/>
          <w:szCs w:val="28"/>
        </w:rPr>
      </w:pPr>
    </w:p>
    <w:p w14:paraId="437D9B63" w14:textId="77777777" w:rsidR="002D4822" w:rsidRDefault="00E93C5D">
      <w:pPr>
        <w:pStyle w:val="ListParagraph"/>
        <w:numPr>
          <w:ilvl w:val="0"/>
          <w:numId w:val="117"/>
        </w:numPr>
        <w:jc w:val="both"/>
        <w:rPr>
          <w:sz w:val="28"/>
          <w:szCs w:val="28"/>
        </w:rPr>
      </w:pPr>
      <w:r>
        <w:rPr>
          <w:sz w:val="28"/>
          <w:szCs w:val="28"/>
        </w:rPr>
        <w:t>Foster a culture of innovation and entrepreneurship that encourages experimentation, learning, and adaptation.</w:t>
      </w:r>
    </w:p>
    <w:p w14:paraId="44BF02C6" w14:textId="77777777" w:rsidR="002D4822" w:rsidRDefault="002D4822">
      <w:pPr>
        <w:pStyle w:val="ListParagraph"/>
        <w:jc w:val="both"/>
        <w:rPr>
          <w:sz w:val="28"/>
          <w:szCs w:val="28"/>
        </w:rPr>
      </w:pPr>
    </w:p>
    <w:p w14:paraId="6EDA4FA7" w14:textId="77777777" w:rsidR="002D4822" w:rsidRDefault="00E93C5D">
      <w:pPr>
        <w:pStyle w:val="ListParagraph"/>
        <w:numPr>
          <w:ilvl w:val="0"/>
          <w:numId w:val="117"/>
        </w:numPr>
        <w:jc w:val="both"/>
        <w:rPr>
          <w:sz w:val="28"/>
          <w:szCs w:val="28"/>
        </w:rPr>
      </w:pPr>
      <w:r>
        <w:rPr>
          <w:sz w:val="28"/>
          <w:szCs w:val="28"/>
        </w:rPr>
        <w:t>Develop and Implement Innovative Banking Products and Services that meet evolving customer needs.</w:t>
      </w:r>
    </w:p>
    <w:p w14:paraId="482E9ED2" w14:textId="77777777" w:rsidR="002D4822" w:rsidRDefault="002D4822">
      <w:pPr>
        <w:pStyle w:val="ListParagraph"/>
        <w:jc w:val="both"/>
        <w:rPr>
          <w:sz w:val="28"/>
          <w:szCs w:val="28"/>
        </w:rPr>
      </w:pPr>
    </w:p>
    <w:p w14:paraId="3F8FC085" w14:textId="77777777" w:rsidR="002D4822" w:rsidRDefault="00E93C5D">
      <w:pPr>
        <w:pStyle w:val="ListParagraph"/>
        <w:numPr>
          <w:ilvl w:val="0"/>
          <w:numId w:val="117"/>
        </w:numPr>
        <w:jc w:val="both"/>
        <w:rPr>
          <w:sz w:val="28"/>
          <w:szCs w:val="28"/>
        </w:rPr>
      </w:pPr>
      <w:r>
        <w:rPr>
          <w:sz w:val="28"/>
          <w:szCs w:val="28"/>
        </w:rPr>
        <w:t>Manage risk and ensure regulatory compliance in innovative banking products and services.</w:t>
      </w:r>
    </w:p>
    <w:p w14:paraId="08D98D2E" w14:textId="77777777" w:rsidR="002D4822" w:rsidRDefault="002D4822">
      <w:pPr>
        <w:pStyle w:val="ListParagraph"/>
        <w:jc w:val="both"/>
        <w:rPr>
          <w:sz w:val="28"/>
          <w:szCs w:val="28"/>
        </w:rPr>
      </w:pPr>
    </w:p>
    <w:p w14:paraId="1D09CF8A" w14:textId="77777777" w:rsidR="002D4822" w:rsidRDefault="00E93C5D">
      <w:pPr>
        <w:pStyle w:val="ListParagraph"/>
        <w:numPr>
          <w:ilvl w:val="0"/>
          <w:numId w:val="117"/>
        </w:numPr>
        <w:jc w:val="both"/>
        <w:rPr>
          <w:sz w:val="28"/>
          <w:szCs w:val="28"/>
        </w:rPr>
      </w:pPr>
      <w:r>
        <w:rPr>
          <w:sz w:val="28"/>
          <w:szCs w:val="28"/>
        </w:rPr>
        <w:t>How to analyse internal and external environments to inform strategic decision.</w:t>
      </w:r>
    </w:p>
    <w:p w14:paraId="1C6BB2F5" w14:textId="77777777" w:rsidR="002D4822" w:rsidRDefault="002D4822">
      <w:pPr>
        <w:pStyle w:val="ListParagraph"/>
        <w:jc w:val="both"/>
        <w:rPr>
          <w:sz w:val="28"/>
          <w:szCs w:val="28"/>
        </w:rPr>
      </w:pPr>
    </w:p>
    <w:p w14:paraId="6ABD21F7" w14:textId="77777777" w:rsidR="002D4822" w:rsidRDefault="00E93C5D">
      <w:pPr>
        <w:pStyle w:val="ListParagraph"/>
        <w:numPr>
          <w:ilvl w:val="0"/>
          <w:numId w:val="117"/>
        </w:numPr>
        <w:spacing w:line="360" w:lineRule="auto"/>
        <w:jc w:val="both"/>
        <w:rPr>
          <w:sz w:val="28"/>
          <w:szCs w:val="28"/>
        </w:rPr>
      </w:pPr>
      <w:r>
        <w:rPr>
          <w:sz w:val="28"/>
          <w:szCs w:val="28"/>
        </w:rPr>
        <w:t>H</w:t>
      </w:r>
      <w:r>
        <w:rPr>
          <w:color w:val="1F1F1F"/>
          <w:sz w:val="28"/>
          <w:szCs w:val="28"/>
        </w:rPr>
        <w:t>ow to identify an organization’s strategic advantage and successfully manage it in order to achieve their goals.</w:t>
      </w:r>
    </w:p>
    <w:p w14:paraId="74CCED13" w14:textId="77777777" w:rsidR="002D4822" w:rsidRDefault="002D4822">
      <w:pPr>
        <w:pStyle w:val="ListParagraph"/>
        <w:jc w:val="both"/>
        <w:rPr>
          <w:b/>
          <w:bCs/>
          <w:color w:val="1F1F1F"/>
          <w:sz w:val="28"/>
          <w:szCs w:val="28"/>
        </w:rPr>
      </w:pPr>
    </w:p>
    <w:p w14:paraId="74AFE4C4" w14:textId="77777777" w:rsidR="002D4822" w:rsidRDefault="00E93C5D">
      <w:pPr>
        <w:pStyle w:val="ListParagraph"/>
        <w:numPr>
          <w:ilvl w:val="0"/>
          <w:numId w:val="117"/>
        </w:numPr>
        <w:spacing w:line="360" w:lineRule="auto"/>
        <w:jc w:val="both"/>
        <w:rPr>
          <w:sz w:val="28"/>
          <w:szCs w:val="28"/>
        </w:rPr>
      </w:pPr>
      <w:r>
        <w:rPr>
          <w:color w:val="1F1F1F"/>
          <w:sz w:val="28"/>
          <w:szCs w:val="28"/>
        </w:rPr>
        <w:t xml:space="preserve">How to </w:t>
      </w:r>
      <w:r>
        <w:rPr>
          <w:sz w:val="28"/>
          <w:szCs w:val="28"/>
        </w:rPr>
        <w:t xml:space="preserve">enhance </w:t>
      </w:r>
      <w:r>
        <w:rPr>
          <w:sz w:val="28"/>
          <w:szCs w:val="28"/>
          <w:lang w:val="en-US"/>
        </w:rPr>
        <w:t>cybersecurity</w:t>
      </w:r>
      <w:r>
        <w:rPr>
          <w:sz w:val="28"/>
          <w:szCs w:val="28"/>
        </w:rPr>
        <w:t xml:space="preserve">, </w:t>
      </w:r>
      <w:r>
        <w:rPr>
          <w:sz w:val="28"/>
          <w:szCs w:val="28"/>
          <w:lang w:val="en-US"/>
        </w:rPr>
        <w:t>develop innovative products and services</w:t>
      </w:r>
      <w:r>
        <w:rPr>
          <w:sz w:val="28"/>
          <w:szCs w:val="28"/>
        </w:rPr>
        <w:t xml:space="preserve"> that meet customers’ needs, </w:t>
      </w:r>
      <w:r>
        <w:rPr>
          <w:sz w:val="28"/>
          <w:szCs w:val="28"/>
          <w:lang w:val="en-US"/>
        </w:rPr>
        <w:t>foster a culture of innovation,</w:t>
      </w:r>
      <w:r>
        <w:rPr>
          <w:sz w:val="28"/>
          <w:szCs w:val="28"/>
        </w:rPr>
        <w:t xml:space="preserve"> process automation and risk management; collaboration in banking that encourages experimentation, learning, and adaptation. revenue and business growth, market expansion, competitive advantage and fostering financial inclusion.</w:t>
      </w:r>
    </w:p>
    <w:p w14:paraId="1AE81E94" w14:textId="77777777" w:rsidR="002D4822" w:rsidRDefault="00E93C5D">
      <w:pPr>
        <w:pStyle w:val="ListParagraph"/>
        <w:numPr>
          <w:ilvl w:val="0"/>
          <w:numId w:val="117"/>
        </w:numPr>
        <w:spacing w:line="420" w:lineRule="atLeast"/>
        <w:jc w:val="both"/>
        <w:rPr>
          <w:color w:val="1F1F1F"/>
          <w:sz w:val="28"/>
          <w:szCs w:val="28"/>
        </w:rPr>
      </w:pPr>
      <w:r>
        <w:rPr>
          <w:color w:val="1F1F1F"/>
          <w:sz w:val="28"/>
          <w:szCs w:val="28"/>
        </w:rPr>
        <w:t>Know that strategic advantage refers to that unique benefits or strengths or superior position that a company or banks have which enable them to outperform their competitors. It also deals with how to adopt new technologies, modern business models and processes in order to transform and improve the banking industry.</w:t>
      </w:r>
    </w:p>
    <w:p w14:paraId="55E9D27B" w14:textId="77777777" w:rsidR="002D4822" w:rsidRDefault="002D4822">
      <w:pPr>
        <w:spacing w:after="0" w:line="240" w:lineRule="auto"/>
        <w:jc w:val="both"/>
        <w:rPr>
          <w:rFonts w:ascii="Times New Roman" w:hAnsi="Times New Roman" w:cs="Times New Roman"/>
          <w:sz w:val="28"/>
          <w:szCs w:val="28"/>
        </w:rPr>
      </w:pPr>
    </w:p>
    <w:p w14:paraId="063C93C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5CFECE27" w14:textId="77777777" w:rsidR="002D4822" w:rsidRDefault="00E93C5D">
      <w:pPr>
        <w:spacing w:line="240" w:lineRule="auto"/>
        <w:jc w:val="both"/>
        <w:rPr>
          <w:rFonts w:ascii="Times New Roman" w:hAnsi="Times New Roman" w:cs="Times New Roman"/>
          <w:b/>
          <w:bCs/>
          <w:sz w:val="28"/>
          <w:szCs w:val="28"/>
        </w:rPr>
      </w:pPr>
      <w:r>
        <w:rPr>
          <w:rStyle w:val="Strong"/>
          <w:rFonts w:ascii="Times New Roman" w:hAnsi="Times New Roman" w:cs="Times New Roman"/>
          <w:sz w:val="28"/>
          <w:szCs w:val="28"/>
        </w:rPr>
        <w:t>Module 1:</w:t>
      </w:r>
      <w:r>
        <w:rPr>
          <w:rFonts w:ascii="Times New Roman" w:hAnsi="Times New Roman" w:cs="Times New Roman"/>
          <w:b/>
          <w:bCs/>
          <w:sz w:val="28"/>
          <w:szCs w:val="28"/>
        </w:rPr>
        <w:t xml:space="preserve"> Introduction to Strategic Management</w:t>
      </w:r>
    </w:p>
    <w:p w14:paraId="36378E3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Defining strategic management</w:t>
      </w:r>
    </w:p>
    <w:p w14:paraId="0C581BAB"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Importance of strategic management</w:t>
      </w:r>
    </w:p>
    <w:p w14:paraId="2B2A255F"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Historical development of strategic management</w:t>
      </w:r>
    </w:p>
    <w:p w14:paraId="0AE87479"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Key concepts and frameworks</w:t>
      </w:r>
    </w:p>
    <w:p w14:paraId="12C8F9F6"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Organizational learning and innovation</w:t>
      </w:r>
    </w:p>
    <w:p w14:paraId="432A0817" w14:textId="77777777" w:rsidR="002D4822" w:rsidRDefault="002D4822">
      <w:pPr>
        <w:spacing w:after="0" w:line="240" w:lineRule="auto"/>
        <w:jc w:val="both"/>
        <w:rPr>
          <w:rFonts w:ascii="Times New Roman" w:hAnsi="Times New Roman" w:cs="Times New Roman"/>
          <w:sz w:val="28"/>
          <w:szCs w:val="28"/>
        </w:rPr>
      </w:pPr>
    </w:p>
    <w:p w14:paraId="3E853D43" w14:textId="77777777" w:rsidR="002D4822" w:rsidRDefault="00E93C5D">
      <w:pPr>
        <w:spacing w:line="240" w:lineRule="auto"/>
        <w:jc w:val="both"/>
        <w:rPr>
          <w:rFonts w:ascii="Times New Roman" w:hAnsi="Times New Roman" w:cs="Times New Roman"/>
          <w:b/>
          <w:bCs/>
          <w:sz w:val="28"/>
          <w:szCs w:val="28"/>
        </w:rPr>
      </w:pPr>
      <w:r>
        <w:rPr>
          <w:rStyle w:val="Strong"/>
          <w:rFonts w:ascii="Times New Roman" w:hAnsi="Times New Roman" w:cs="Times New Roman"/>
          <w:sz w:val="28"/>
          <w:szCs w:val="28"/>
        </w:rPr>
        <w:t>Module 2</w:t>
      </w:r>
      <w:r>
        <w:rPr>
          <w:rStyle w:val="Strong"/>
          <w:rFonts w:ascii="Times New Roman" w:hAnsi="Times New Roman" w:cs="Times New Roman"/>
          <w:b w:val="0"/>
          <w:bCs w:val="0"/>
          <w:sz w:val="28"/>
          <w:szCs w:val="28"/>
        </w:rPr>
        <w:t xml:space="preserve">: </w:t>
      </w:r>
      <w:r>
        <w:rPr>
          <w:rFonts w:ascii="Times New Roman" w:hAnsi="Times New Roman" w:cs="Times New Roman"/>
          <w:b/>
          <w:bCs/>
          <w:sz w:val="28"/>
          <w:szCs w:val="28"/>
        </w:rPr>
        <w:t>External Environment Analysis</w:t>
      </w:r>
    </w:p>
    <w:p w14:paraId="188C0431"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PESTEL analysis (political, economic, social, technological, environmental, and legal factors)</w:t>
      </w:r>
    </w:p>
    <w:p w14:paraId="4E897EE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Industry analysis (Porter's Five Forces)</w:t>
      </w:r>
    </w:p>
    <w:p w14:paraId="0BD6391D"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Competitor analysis</w:t>
      </w:r>
    </w:p>
    <w:p w14:paraId="3459D52B"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Market analysis (customer needs, trends, and segmentation)</w:t>
      </w:r>
    </w:p>
    <w:p w14:paraId="75539EF8"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Generic strategies (Porter's framework)</w:t>
      </w:r>
    </w:p>
    <w:p w14:paraId="240693D2" w14:textId="77777777" w:rsidR="002D4822" w:rsidRDefault="002D4822">
      <w:pPr>
        <w:spacing w:after="0" w:line="240" w:lineRule="auto"/>
        <w:jc w:val="both"/>
        <w:rPr>
          <w:rFonts w:ascii="Times New Roman" w:hAnsi="Times New Roman" w:cs="Times New Roman"/>
          <w:sz w:val="28"/>
          <w:szCs w:val="28"/>
        </w:rPr>
      </w:pPr>
    </w:p>
    <w:p w14:paraId="2B619F5B" w14:textId="77777777" w:rsidR="002D4822" w:rsidRDefault="00E93C5D">
      <w:pPr>
        <w:spacing w:line="240" w:lineRule="auto"/>
        <w:jc w:val="both"/>
        <w:rPr>
          <w:rFonts w:ascii="Times New Roman" w:hAnsi="Times New Roman" w:cs="Times New Roman"/>
          <w:sz w:val="28"/>
          <w:szCs w:val="28"/>
        </w:rPr>
      </w:pPr>
      <w:r>
        <w:rPr>
          <w:rStyle w:val="Strong"/>
          <w:rFonts w:ascii="Times New Roman" w:hAnsi="Times New Roman" w:cs="Times New Roman"/>
          <w:sz w:val="28"/>
          <w:szCs w:val="28"/>
        </w:rPr>
        <w:t>Module 3</w:t>
      </w:r>
      <w:r>
        <w:rPr>
          <w:rStyle w:val="Strong"/>
          <w:rFonts w:ascii="Times New Roman" w:hAnsi="Times New Roman" w:cs="Times New Roman"/>
          <w:b w:val="0"/>
          <w:bCs w:val="0"/>
          <w:sz w:val="28"/>
          <w:szCs w:val="28"/>
        </w:rPr>
        <w:t>:</w:t>
      </w:r>
      <w:r>
        <w:rPr>
          <w:rFonts w:ascii="Times New Roman" w:hAnsi="Times New Roman" w:cs="Times New Roman"/>
          <w:b/>
          <w:bCs/>
          <w:sz w:val="28"/>
          <w:szCs w:val="28"/>
        </w:rPr>
        <w:t xml:space="preserve"> Internal Environment Analysis</w:t>
      </w:r>
    </w:p>
    <w:p w14:paraId="5B2B2526"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Organizational structure and design</w:t>
      </w:r>
    </w:p>
    <w:p w14:paraId="213CFA66"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Resource-based view (RBV) of the firm</w:t>
      </w:r>
    </w:p>
    <w:p w14:paraId="3B5EDB7E"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Core competencies and competitive advantage</w:t>
      </w:r>
    </w:p>
    <w:p w14:paraId="411752B4"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Organizational culture and leadership</w:t>
      </w:r>
    </w:p>
    <w:p w14:paraId="36CCACBE"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Leadership and change management</w:t>
      </w:r>
    </w:p>
    <w:p w14:paraId="650BB755" w14:textId="77777777" w:rsidR="002D4822" w:rsidRDefault="002D4822">
      <w:pPr>
        <w:spacing w:after="0" w:line="240" w:lineRule="auto"/>
        <w:jc w:val="both"/>
        <w:rPr>
          <w:rFonts w:ascii="Times New Roman" w:hAnsi="Times New Roman" w:cs="Times New Roman"/>
          <w:sz w:val="28"/>
          <w:szCs w:val="28"/>
        </w:rPr>
      </w:pPr>
    </w:p>
    <w:p w14:paraId="0D852E92" w14:textId="77777777" w:rsidR="002D4822" w:rsidRDefault="00E93C5D">
      <w:pPr>
        <w:spacing w:line="240" w:lineRule="auto"/>
        <w:jc w:val="both"/>
        <w:rPr>
          <w:rFonts w:ascii="Times New Roman" w:hAnsi="Times New Roman" w:cs="Times New Roman"/>
          <w:sz w:val="28"/>
          <w:szCs w:val="28"/>
        </w:rPr>
      </w:pPr>
      <w:r>
        <w:rPr>
          <w:rStyle w:val="Strong"/>
          <w:rFonts w:ascii="Times New Roman" w:hAnsi="Times New Roman" w:cs="Times New Roman"/>
          <w:sz w:val="28"/>
          <w:szCs w:val="28"/>
        </w:rPr>
        <w:t xml:space="preserve">Module 4: </w:t>
      </w:r>
      <w:r>
        <w:rPr>
          <w:rFonts w:ascii="Times New Roman" w:hAnsi="Times New Roman" w:cs="Times New Roman"/>
          <w:b/>
          <w:bCs/>
          <w:sz w:val="28"/>
          <w:szCs w:val="28"/>
        </w:rPr>
        <w:t>Strategy Formulation and Implementation</w:t>
      </w:r>
    </w:p>
    <w:p w14:paraId="49583FB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Mission, vision, and objectives</w:t>
      </w:r>
    </w:p>
    <w:p w14:paraId="59918E3F"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Strategy types (cost leadership, differentiation, focus)</w:t>
      </w:r>
    </w:p>
    <w:p w14:paraId="400AF242"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Blue-ocean strategy</w:t>
      </w:r>
    </w:p>
    <w:p w14:paraId="7EFCB2F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Organizational design and structure</w:t>
      </w:r>
    </w:p>
    <w:p w14:paraId="3F6B1B54"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Resource allocation and budgeting</w:t>
      </w:r>
    </w:p>
    <w:p w14:paraId="0B043EC2" w14:textId="77777777" w:rsidR="002D4822" w:rsidRDefault="002D4822">
      <w:pPr>
        <w:spacing w:after="0" w:line="240" w:lineRule="auto"/>
        <w:ind w:left="720"/>
        <w:jc w:val="both"/>
        <w:rPr>
          <w:rFonts w:ascii="Times New Roman" w:hAnsi="Times New Roman" w:cs="Times New Roman"/>
          <w:sz w:val="28"/>
          <w:szCs w:val="28"/>
        </w:rPr>
      </w:pPr>
    </w:p>
    <w:p w14:paraId="3CE858C4" w14:textId="77777777" w:rsidR="002D4822" w:rsidRDefault="00E93C5D">
      <w:pPr>
        <w:spacing w:line="240" w:lineRule="auto"/>
        <w:jc w:val="both"/>
        <w:rPr>
          <w:rFonts w:ascii="Times New Roman" w:hAnsi="Times New Roman" w:cs="Times New Roman"/>
          <w:sz w:val="28"/>
          <w:szCs w:val="28"/>
        </w:rPr>
      </w:pPr>
      <w:r>
        <w:rPr>
          <w:rStyle w:val="Strong"/>
          <w:rFonts w:ascii="Times New Roman" w:hAnsi="Times New Roman" w:cs="Times New Roman"/>
          <w:sz w:val="28"/>
          <w:szCs w:val="28"/>
        </w:rPr>
        <w:t xml:space="preserve">Module 5: </w:t>
      </w:r>
      <w:r>
        <w:rPr>
          <w:rFonts w:ascii="Times New Roman" w:hAnsi="Times New Roman" w:cs="Times New Roman"/>
          <w:b/>
          <w:bCs/>
          <w:sz w:val="28"/>
          <w:szCs w:val="28"/>
        </w:rPr>
        <w:t>Evaluation, review and renewal</w:t>
      </w:r>
    </w:p>
    <w:p w14:paraId="38A22B33"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Strategy Evaluation, review and renewal</w:t>
      </w:r>
    </w:p>
    <w:p w14:paraId="40600EC1"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Performance metrics (financial and non-financial)</w:t>
      </w:r>
    </w:p>
    <w:p w14:paraId="4022EA0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Balanced scorecard (BSC)</w:t>
      </w:r>
    </w:p>
    <w:p w14:paraId="16795901"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Performance measurement and</w:t>
      </w:r>
    </w:p>
    <w:p w14:paraId="485826E5"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Control and renewal</w:t>
      </w:r>
    </w:p>
    <w:p w14:paraId="78D90D7C" w14:textId="77777777" w:rsidR="002D4822" w:rsidRDefault="002D4822">
      <w:pPr>
        <w:spacing w:after="0" w:line="240" w:lineRule="auto"/>
        <w:jc w:val="both"/>
        <w:rPr>
          <w:rFonts w:ascii="Times New Roman" w:hAnsi="Times New Roman" w:cs="Times New Roman"/>
          <w:sz w:val="28"/>
          <w:szCs w:val="28"/>
        </w:rPr>
      </w:pPr>
    </w:p>
    <w:p w14:paraId="39E73646"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7619E861" w14:textId="77777777" w:rsidR="002D4822" w:rsidRDefault="00E93C5D">
      <w:pPr>
        <w:ind w:left="360"/>
        <w:jc w:val="both"/>
        <w:rPr>
          <w:rFonts w:ascii="Times New Roman" w:hAnsi="Times New Roman" w:cs="Times New Roman"/>
          <w:b/>
          <w:bCs/>
          <w:sz w:val="28"/>
          <w:szCs w:val="28"/>
        </w:rPr>
      </w:pPr>
      <w:r>
        <w:rPr>
          <w:rFonts w:ascii="Times New Roman" w:hAnsi="Times New Roman" w:cs="Times New Roman"/>
          <w:color w:val="1F1F1F"/>
          <w:sz w:val="28"/>
          <w:szCs w:val="28"/>
        </w:rPr>
        <w:lastRenderedPageBreak/>
        <w:t xml:space="preserve">This program is designed for a wide range of individuals interested in </w:t>
      </w:r>
      <w:r>
        <w:rPr>
          <w:rFonts w:ascii="Times New Roman" w:hAnsi="Times New Roman" w:cs="Times New Roman"/>
          <w:sz w:val="28"/>
          <w:szCs w:val="28"/>
          <w:lang w:val="en-US"/>
        </w:rPr>
        <w:t>Strategic Management and Innovative Banking. This includes:</w:t>
      </w:r>
    </w:p>
    <w:p w14:paraId="5AF4BFFB" w14:textId="77777777" w:rsidR="002D4822" w:rsidRDefault="00E93C5D">
      <w:pPr>
        <w:pStyle w:val="ListParagraph"/>
        <w:numPr>
          <w:ilvl w:val="0"/>
          <w:numId w:val="118"/>
        </w:numPr>
        <w:spacing w:line="360" w:lineRule="auto"/>
        <w:jc w:val="both"/>
        <w:rPr>
          <w:sz w:val="28"/>
          <w:szCs w:val="28"/>
        </w:rPr>
      </w:pPr>
      <w:r>
        <w:rPr>
          <w:sz w:val="28"/>
          <w:szCs w:val="28"/>
        </w:rPr>
        <w:t>Business owners and entrepreneurs</w:t>
      </w:r>
    </w:p>
    <w:p w14:paraId="7A75EC01" w14:textId="77777777" w:rsidR="002D4822" w:rsidRDefault="00E93C5D">
      <w:pPr>
        <w:pStyle w:val="ListParagraph"/>
        <w:numPr>
          <w:ilvl w:val="0"/>
          <w:numId w:val="118"/>
        </w:numPr>
        <w:spacing w:line="360" w:lineRule="auto"/>
        <w:jc w:val="both"/>
        <w:rPr>
          <w:sz w:val="28"/>
          <w:szCs w:val="28"/>
        </w:rPr>
      </w:pPr>
      <w:r>
        <w:rPr>
          <w:sz w:val="28"/>
          <w:szCs w:val="28"/>
        </w:rPr>
        <w:t>Bank managers and executive</w:t>
      </w:r>
    </w:p>
    <w:p w14:paraId="18EBCAD1" w14:textId="77777777" w:rsidR="002D4822" w:rsidRDefault="00E93C5D">
      <w:pPr>
        <w:pStyle w:val="ListParagraph"/>
        <w:numPr>
          <w:ilvl w:val="0"/>
          <w:numId w:val="118"/>
        </w:numPr>
        <w:spacing w:line="360" w:lineRule="auto"/>
        <w:jc w:val="both"/>
        <w:rPr>
          <w:sz w:val="28"/>
          <w:szCs w:val="28"/>
        </w:rPr>
      </w:pPr>
      <w:r>
        <w:rPr>
          <w:sz w:val="28"/>
          <w:szCs w:val="28"/>
        </w:rPr>
        <w:t>Financial analysts and planners</w:t>
      </w:r>
    </w:p>
    <w:p w14:paraId="28D06F7F" w14:textId="77777777" w:rsidR="002D4822" w:rsidRDefault="00E93C5D">
      <w:pPr>
        <w:pStyle w:val="ListParagraph"/>
        <w:numPr>
          <w:ilvl w:val="0"/>
          <w:numId w:val="118"/>
        </w:numPr>
        <w:spacing w:line="360" w:lineRule="auto"/>
        <w:jc w:val="both"/>
        <w:rPr>
          <w:sz w:val="28"/>
          <w:szCs w:val="28"/>
        </w:rPr>
      </w:pPr>
      <w:r>
        <w:rPr>
          <w:sz w:val="28"/>
          <w:szCs w:val="28"/>
        </w:rPr>
        <w:t>Risk management specialists</w:t>
      </w:r>
    </w:p>
    <w:p w14:paraId="5F521E1F" w14:textId="77777777" w:rsidR="002D4822" w:rsidRDefault="00E93C5D">
      <w:pPr>
        <w:pStyle w:val="ListParagraph"/>
        <w:numPr>
          <w:ilvl w:val="0"/>
          <w:numId w:val="118"/>
        </w:numPr>
        <w:spacing w:line="360" w:lineRule="auto"/>
        <w:jc w:val="both"/>
        <w:rPr>
          <w:sz w:val="28"/>
          <w:szCs w:val="28"/>
        </w:rPr>
      </w:pPr>
      <w:r>
        <w:rPr>
          <w:sz w:val="28"/>
          <w:szCs w:val="28"/>
        </w:rPr>
        <w:t>Investment bankers and advisors</w:t>
      </w:r>
    </w:p>
    <w:p w14:paraId="6C5A73EF" w14:textId="77777777" w:rsidR="002D4822" w:rsidRDefault="00E93C5D">
      <w:pPr>
        <w:pStyle w:val="ListParagraph"/>
        <w:numPr>
          <w:ilvl w:val="0"/>
          <w:numId w:val="118"/>
        </w:numPr>
        <w:spacing w:line="360" w:lineRule="auto"/>
        <w:jc w:val="both"/>
        <w:rPr>
          <w:sz w:val="28"/>
          <w:szCs w:val="28"/>
        </w:rPr>
      </w:pPr>
      <w:r>
        <w:rPr>
          <w:sz w:val="28"/>
          <w:szCs w:val="28"/>
        </w:rPr>
        <w:t>Retail and commercial bankers</w:t>
      </w:r>
    </w:p>
    <w:p w14:paraId="651E8E82" w14:textId="77777777" w:rsidR="002D4822" w:rsidRDefault="00E93C5D">
      <w:pPr>
        <w:pStyle w:val="ListParagraph"/>
        <w:numPr>
          <w:ilvl w:val="0"/>
          <w:numId w:val="118"/>
        </w:numPr>
        <w:spacing w:line="360" w:lineRule="auto"/>
        <w:jc w:val="both"/>
        <w:rPr>
          <w:sz w:val="28"/>
          <w:szCs w:val="28"/>
        </w:rPr>
      </w:pPr>
      <w:r>
        <w:rPr>
          <w:sz w:val="28"/>
          <w:szCs w:val="28"/>
        </w:rPr>
        <w:t>Credit managers and loan officers</w:t>
      </w:r>
    </w:p>
    <w:p w14:paraId="604E06A3" w14:textId="77777777" w:rsidR="002D4822" w:rsidRDefault="00E93C5D">
      <w:pPr>
        <w:pStyle w:val="ListParagraph"/>
        <w:numPr>
          <w:ilvl w:val="0"/>
          <w:numId w:val="118"/>
        </w:numPr>
        <w:spacing w:line="360" w:lineRule="auto"/>
        <w:jc w:val="both"/>
        <w:rPr>
          <w:sz w:val="28"/>
          <w:szCs w:val="28"/>
        </w:rPr>
      </w:pPr>
      <w:r>
        <w:rPr>
          <w:sz w:val="28"/>
          <w:szCs w:val="28"/>
        </w:rPr>
        <w:t>Treasury managers and cash management specialists</w:t>
      </w:r>
    </w:p>
    <w:p w14:paraId="2C618D42" w14:textId="77777777" w:rsidR="002D4822" w:rsidRDefault="00E93C5D">
      <w:pPr>
        <w:pStyle w:val="ListParagraph"/>
        <w:numPr>
          <w:ilvl w:val="0"/>
          <w:numId w:val="118"/>
        </w:numPr>
        <w:spacing w:line="360" w:lineRule="auto"/>
        <w:jc w:val="both"/>
        <w:rPr>
          <w:sz w:val="28"/>
          <w:szCs w:val="28"/>
        </w:rPr>
      </w:pPr>
      <w:r>
        <w:rPr>
          <w:sz w:val="28"/>
          <w:szCs w:val="28"/>
        </w:rPr>
        <w:t>IT and technology professionals in banking and finance</w:t>
      </w:r>
    </w:p>
    <w:p w14:paraId="3574E1FD" w14:textId="77777777" w:rsidR="002D4822" w:rsidRDefault="00E93C5D">
      <w:pPr>
        <w:pStyle w:val="ListParagraph"/>
        <w:numPr>
          <w:ilvl w:val="0"/>
          <w:numId w:val="118"/>
        </w:numPr>
        <w:spacing w:line="360" w:lineRule="auto"/>
        <w:jc w:val="both"/>
        <w:rPr>
          <w:sz w:val="28"/>
          <w:szCs w:val="28"/>
        </w:rPr>
      </w:pPr>
      <w:r>
        <w:rPr>
          <w:sz w:val="28"/>
          <w:szCs w:val="28"/>
        </w:rPr>
        <w:t>Marketing and sales professionals in banking and finance</w:t>
      </w:r>
    </w:p>
    <w:p w14:paraId="600E658C" w14:textId="77777777" w:rsidR="002D4822" w:rsidRDefault="00E93C5D">
      <w:pPr>
        <w:pStyle w:val="ListParagraph"/>
        <w:numPr>
          <w:ilvl w:val="0"/>
          <w:numId w:val="118"/>
        </w:numPr>
        <w:spacing w:line="360" w:lineRule="auto"/>
        <w:jc w:val="both"/>
        <w:rPr>
          <w:sz w:val="28"/>
          <w:szCs w:val="28"/>
        </w:rPr>
      </w:pPr>
      <w:r>
        <w:rPr>
          <w:sz w:val="28"/>
          <w:szCs w:val="28"/>
        </w:rPr>
        <w:t>Data analysts and scientists in banking and finance</w:t>
      </w:r>
    </w:p>
    <w:p w14:paraId="235AA65F" w14:textId="77777777" w:rsidR="002D4822" w:rsidRDefault="00E93C5D">
      <w:pPr>
        <w:pStyle w:val="ListParagraph"/>
        <w:numPr>
          <w:ilvl w:val="0"/>
          <w:numId w:val="118"/>
        </w:numPr>
        <w:spacing w:line="360" w:lineRule="auto"/>
        <w:jc w:val="both"/>
        <w:rPr>
          <w:sz w:val="28"/>
          <w:szCs w:val="28"/>
        </w:rPr>
      </w:pPr>
      <w:r>
        <w:rPr>
          <w:sz w:val="28"/>
          <w:szCs w:val="28"/>
        </w:rPr>
        <w:t>Compliance and legal professionals in banking and finance</w:t>
      </w:r>
    </w:p>
    <w:p w14:paraId="67AD3D50" w14:textId="77777777" w:rsidR="002D4822" w:rsidRDefault="002D4822">
      <w:pPr>
        <w:ind w:left="408"/>
        <w:jc w:val="both"/>
        <w:rPr>
          <w:rFonts w:ascii="Times New Roman" w:hAnsi="Times New Roman" w:cs="Times New Roman"/>
          <w:b/>
          <w:bCs/>
          <w:sz w:val="28"/>
          <w:szCs w:val="28"/>
        </w:rPr>
      </w:pPr>
    </w:p>
    <w:p w14:paraId="7C1605BE" w14:textId="77777777" w:rsidR="002D4822" w:rsidRDefault="002D4822">
      <w:pPr>
        <w:ind w:left="408"/>
        <w:jc w:val="both"/>
        <w:rPr>
          <w:rFonts w:ascii="Times New Roman" w:hAnsi="Times New Roman" w:cs="Times New Roman"/>
          <w:b/>
          <w:bCs/>
          <w:sz w:val="28"/>
          <w:szCs w:val="28"/>
        </w:rPr>
      </w:pPr>
    </w:p>
    <w:p w14:paraId="73E74880" w14:textId="77777777" w:rsidR="002D4822" w:rsidRDefault="002D4822">
      <w:pPr>
        <w:ind w:left="408"/>
        <w:jc w:val="both"/>
        <w:rPr>
          <w:rFonts w:ascii="Times New Roman" w:hAnsi="Times New Roman" w:cs="Times New Roman"/>
          <w:b/>
          <w:bCs/>
          <w:sz w:val="28"/>
          <w:szCs w:val="28"/>
        </w:rPr>
      </w:pPr>
    </w:p>
    <w:p w14:paraId="0AD547B8" w14:textId="77777777" w:rsidR="002D4822" w:rsidRDefault="002D4822">
      <w:pPr>
        <w:ind w:left="408"/>
        <w:jc w:val="both"/>
        <w:rPr>
          <w:rFonts w:ascii="Times New Roman" w:hAnsi="Times New Roman" w:cs="Times New Roman"/>
          <w:b/>
          <w:bCs/>
          <w:sz w:val="28"/>
          <w:szCs w:val="28"/>
        </w:rPr>
      </w:pPr>
    </w:p>
    <w:p w14:paraId="332D2301" w14:textId="77777777" w:rsidR="002D4822" w:rsidRDefault="002D4822">
      <w:pPr>
        <w:ind w:left="408"/>
        <w:jc w:val="both"/>
        <w:rPr>
          <w:rFonts w:ascii="Times New Roman" w:hAnsi="Times New Roman" w:cs="Times New Roman"/>
          <w:b/>
          <w:bCs/>
          <w:sz w:val="28"/>
          <w:szCs w:val="28"/>
        </w:rPr>
      </w:pPr>
    </w:p>
    <w:p w14:paraId="65A4A9F0" w14:textId="77777777" w:rsidR="002D4822" w:rsidRDefault="002D4822">
      <w:pPr>
        <w:ind w:left="408"/>
        <w:jc w:val="both"/>
        <w:rPr>
          <w:rFonts w:ascii="Times New Roman" w:hAnsi="Times New Roman" w:cs="Times New Roman"/>
          <w:b/>
          <w:bCs/>
          <w:sz w:val="28"/>
          <w:szCs w:val="28"/>
        </w:rPr>
      </w:pPr>
    </w:p>
    <w:p w14:paraId="79184E73" w14:textId="77777777" w:rsidR="002D4822" w:rsidRDefault="002D4822">
      <w:pPr>
        <w:ind w:left="408"/>
        <w:jc w:val="both"/>
        <w:rPr>
          <w:rFonts w:ascii="Times New Roman" w:hAnsi="Times New Roman" w:cs="Times New Roman"/>
          <w:b/>
          <w:bCs/>
          <w:sz w:val="28"/>
          <w:szCs w:val="28"/>
        </w:rPr>
      </w:pPr>
    </w:p>
    <w:p w14:paraId="3486920E" w14:textId="77777777" w:rsidR="002D4822" w:rsidRDefault="002D4822">
      <w:pPr>
        <w:jc w:val="both"/>
        <w:rPr>
          <w:rFonts w:ascii="Times New Roman" w:hAnsi="Times New Roman" w:cs="Times New Roman"/>
          <w:sz w:val="28"/>
          <w:szCs w:val="28"/>
        </w:rPr>
      </w:pPr>
    </w:p>
    <w:p w14:paraId="299DFBBA" w14:textId="77777777" w:rsidR="002D4822" w:rsidRDefault="002D4822">
      <w:pPr>
        <w:jc w:val="both"/>
        <w:rPr>
          <w:rFonts w:ascii="Times New Roman" w:hAnsi="Times New Roman" w:cs="Times New Roman"/>
          <w:sz w:val="28"/>
          <w:szCs w:val="28"/>
        </w:rPr>
      </w:pPr>
    </w:p>
    <w:p w14:paraId="2CCEE3D7" w14:textId="77777777" w:rsidR="002D4822" w:rsidRDefault="002D4822">
      <w:pPr>
        <w:jc w:val="both"/>
        <w:rPr>
          <w:rFonts w:ascii="Times New Roman" w:hAnsi="Times New Roman" w:cs="Times New Roman"/>
          <w:sz w:val="28"/>
          <w:szCs w:val="28"/>
        </w:rPr>
      </w:pPr>
    </w:p>
    <w:p w14:paraId="18077DB5" w14:textId="77777777" w:rsidR="002D4822" w:rsidRDefault="002D4822">
      <w:pPr>
        <w:jc w:val="both"/>
        <w:rPr>
          <w:rFonts w:ascii="Times New Roman" w:hAnsi="Times New Roman" w:cs="Times New Roman"/>
          <w:sz w:val="28"/>
          <w:szCs w:val="28"/>
        </w:rPr>
      </w:pPr>
    </w:p>
    <w:p w14:paraId="726E50FB" w14:textId="77777777" w:rsidR="002D4822" w:rsidRDefault="002D4822">
      <w:pPr>
        <w:jc w:val="both"/>
        <w:rPr>
          <w:rFonts w:ascii="Times New Roman" w:hAnsi="Times New Roman" w:cs="Times New Roman"/>
          <w:b/>
          <w:bCs/>
          <w:sz w:val="28"/>
          <w:szCs w:val="28"/>
        </w:rPr>
      </w:pPr>
    </w:p>
    <w:p w14:paraId="0D25B149" w14:textId="77777777" w:rsidR="002D4822" w:rsidRDefault="002D4822">
      <w:pPr>
        <w:jc w:val="both"/>
        <w:rPr>
          <w:rFonts w:ascii="Times New Roman" w:hAnsi="Times New Roman" w:cs="Times New Roman"/>
          <w:b/>
          <w:bCs/>
          <w:sz w:val="28"/>
          <w:szCs w:val="28"/>
        </w:rPr>
      </w:pPr>
    </w:p>
    <w:p w14:paraId="7A0EF9FC" w14:textId="77777777" w:rsidR="002D4822" w:rsidRDefault="00E93C5D">
      <w:pPr>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66944" behindDoc="0" locked="0" layoutInCell="1" allowOverlap="1" wp14:anchorId="2B01CF2C" wp14:editId="7F759AA1">
            <wp:simplePos x="0" y="0"/>
            <wp:positionH relativeFrom="margin">
              <wp:posOffset>1623060</wp:posOffset>
            </wp:positionH>
            <wp:positionV relativeFrom="paragraph">
              <wp:posOffset>-800100</wp:posOffset>
            </wp:positionV>
            <wp:extent cx="2505075" cy="1635125"/>
            <wp:effectExtent l="0" t="0" r="9525" b="3175"/>
            <wp:wrapNone/>
            <wp:docPr id="1070" name="Picture 45"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0" name="Picture 45"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2B9928CB" w14:textId="77777777" w:rsidR="002D4822" w:rsidRDefault="002D4822">
      <w:pPr>
        <w:jc w:val="both"/>
        <w:rPr>
          <w:rFonts w:ascii="Times New Roman" w:hAnsi="Times New Roman" w:cs="Times New Roman"/>
          <w:b/>
          <w:bCs/>
          <w:sz w:val="28"/>
          <w:szCs w:val="28"/>
        </w:rPr>
      </w:pPr>
    </w:p>
    <w:p w14:paraId="2DBEAB1F" w14:textId="77777777" w:rsidR="002D4822" w:rsidRDefault="002D4822">
      <w:pPr>
        <w:jc w:val="both"/>
        <w:rPr>
          <w:rFonts w:ascii="Times New Roman" w:eastAsia="Times New Roman" w:hAnsi="Times New Roman" w:cs="Times New Roman"/>
          <w:b/>
          <w:bCs/>
          <w:color w:val="1F1F1F"/>
          <w:sz w:val="28"/>
          <w:szCs w:val="28"/>
          <w:lang w:eastAsia="en-GB"/>
        </w:rPr>
      </w:pPr>
    </w:p>
    <w:p w14:paraId="06B780A8"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48CF6FF1" w14:textId="77777777" w:rsidR="002D4822" w:rsidRDefault="00E93C5D">
      <w:pPr>
        <w:spacing w:line="420" w:lineRule="atLeast"/>
        <w:jc w:val="both"/>
        <w:rPr>
          <w:rFonts w:ascii="Times New Roman" w:hAnsi="Times New Roman" w:cs="Times New Roman"/>
          <w:b/>
          <w:bCs/>
          <w:color w:val="1F1F1F"/>
          <w:sz w:val="28"/>
          <w:szCs w:val="28"/>
        </w:rPr>
      </w:pPr>
      <w:r>
        <w:rPr>
          <w:rFonts w:ascii="Times New Roman" w:hAnsi="Times New Roman" w:cs="Times New Roman"/>
          <w:b/>
          <w:bCs/>
          <w:sz w:val="28"/>
          <w:szCs w:val="28"/>
        </w:rPr>
        <w:t>18. Diploma in</w:t>
      </w:r>
      <w:r>
        <w:rPr>
          <w:rFonts w:ascii="Times New Roman" w:hAnsi="Times New Roman" w:cs="Times New Roman"/>
          <w:b/>
          <w:bCs/>
          <w:sz w:val="28"/>
          <w:szCs w:val="28"/>
          <w:lang w:val="en-US"/>
        </w:rPr>
        <w:t xml:space="preserve"> Financial Modelling and Financial Planner </w:t>
      </w:r>
      <w:r>
        <w:rPr>
          <w:rFonts w:ascii="Times New Roman" w:hAnsi="Times New Roman" w:cs="Times New Roman"/>
          <w:b/>
          <w:bCs/>
          <w:color w:val="1F1F1F"/>
          <w:sz w:val="28"/>
          <w:szCs w:val="28"/>
        </w:rPr>
        <w:t>(3 Months)</w:t>
      </w:r>
    </w:p>
    <w:p w14:paraId="59065242"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1. Course Objectives</w:t>
      </w:r>
    </w:p>
    <w:p w14:paraId="628E826B" w14:textId="77777777" w:rsidR="002D4822" w:rsidRDefault="00E93C5D">
      <w:pPr>
        <w:jc w:val="both"/>
        <w:rPr>
          <w:rFonts w:ascii="Times New Roman" w:hAnsi="Times New Roman" w:cs="Times New Roman"/>
          <w:b/>
          <w:bCs/>
          <w:sz w:val="28"/>
          <w:szCs w:val="28"/>
        </w:rPr>
      </w:pPr>
      <w:r>
        <w:rPr>
          <w:rFonts w:ascii="Times New Roman" w:eastAsia="Times New Roman" w:hAnsi="Times New Roman" w:cs="Times New Roman"/>
          <w:color w:val="1F1F1F"/>
          <w:sz w:val="28"/>
          <w:szCs w:val="28"/>
          <w:lang w:eastAsia="en-GB"/>
        </w:rPr>
        <w:t xml:space="preserve">This intensive three-month diploma program equips participants with the fundamental skills and knowledge necessary to navigate the exciting world of </w:t>
      </w:r>
      <w:r>
        <w:rPr>
          <w:rFonts w:ascii="Times New Roman" w:hAnsi="Times New Roman" w:cs="Times New Roman"/>
          <w:sz w:val="28"/>
          <w:szCs w:val="28"/>
          <w:lang w:val="en-US"/>
        </w:rPr>
        <w:t>Financial Modelling and Financial Planner; g</w:t>
      </w:r>
      <w:r>
        <w:rPr>
          <w:rFonts w:ascii="Times New Roman" w:eastAsia="Times New Roman" w:hAnsi="Times New Roman" w:cs="Times New Roman"/>
          <w:sz w:val="28"/>
          <w:szCs w:val="28"/>
          <w:lang w:eastAsia="en-GB"/>
        </w:rPr>
        <w:t>ain a thorough understanding of the concepts and methods of financial modelling; use your knowledge to support financial planning and business decision-making; evaluate financial data and produce forecasts to guide financial planning and investment choices; and create a comprehensive financial plan that incorporates retirement, tax, estate, and investment planning in order to achieve organisational goals.</w:t>
      </w:r>
    </w:p>
    <w:p w14:paraId="102E37E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lang w:val="en-US"/>
        </w:rPr>
        <w:t>. Learning Outcomes</w:t>
      </w:r>
    </w:p>
    <w:p w14:paraId="5823B4D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lang w:val="en-US"/>
        </w:rPr>
        <w:t>Upon successful completion of the program, participants will be able to:</w:t>
      </w:r>
    </w:p>
    <w:p w14:paraId="6CDD9C15"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Create financial models that accurately forecast revenue, expenses, and cash flow.</w:t>
      </w:r>
    </w:p>
    <w:p w14:paraId="0CB9B4C3"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Apply time value of money concepts and discounted cash flow analysis to evaluate investment opportunities and options, develop sensitivity analyses and scenario plans to manage risk and uncertainty,</w:t>
      </w:r>
    </w:p>
    <w:p w14:paraId="4B585C4E"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Create dashboards and reports to communicate financial results and for decision making;</w:t>
      </w:r>
    </w:p>
    <w:p w14:paraId="17D9F069"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Understand client goals, risk tolerance, and financial situation to develop a comprehensive financial plan.</w:t>
      </w:r>
    </w:p>
    <w:p w14:paraId="1EE897FB"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Apply financial planning principles to investment, tax, estate, and retirement planning.</w:t>
      </w:r>
    </w:p>
    <w:p w14:paraId="5C1B35A0"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Develop strategies to manage risk, optimize returns, and achieve financial goals;</w:t>
      </w:r>
    </w:p>
    <w:p w14:paraId="1AE512DE"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lastRenderedPageBreak/>
        <w:t>Create a comprehensive financial plan that integrates multiple aspects of financial planning.</w:t>
      </w:r>
    </w:p>
    <w:p w14:paraId="61119D06"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Develop hands-on experience with financial modeling software and tools (e.g., Excel, Financial Modeling software).</w:t>
      </w:r>
    </w:p>
    <w:p w14:paraId="7BC1C8DE"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Apply financial modeling and planning concepts to real-world case studies and scenarios.</w:t>
      </w:r>
    </w:p>
    <w:p w14:paraId="5443D6BF"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Develop communication and presentation skills to effectively convey financial results and plans.</w:t>
      </w:r>
    </w:p>
    <w:p w14:paraId="49923F05" w14:textId="77777777" w:rsidR="002D4822" w:rsidRDefault="00E93C5D">
      <w:pPr>
        <w:pStyle w:val="ListParagraph"/>
        <w:numPr>
          <w:ilvl w:val="0"/>
          <w:numId w:val="119"/>
        </w:numPr>
        <w:spacing w:line="360" w:lineRule="auto"/>
        <w:ind w:left="0"/>
        <w:jc w:val="both"/>
        <w:rPr>
          <w:b/>
          <w:bCs/>
          <w:sz w:val="28"/>
          <w:szCs w:val="28"/>
          <w:lang w:val="en-US"/>
        </w:rPr>
      </w:pPr>
      <w:r>
        <w:rPr>
          <w:sz w:val="28"/>
          <w:szCs w:val="28"/>
          <w:lang w:val="en-US"/>
        </w:rPr>
        <w:t>Understand industry best practices and regulatory requirements in financial planning and modeling.</w:t>
      </w:r>
    </w:p>
    <w:p w14:paraId="0A88704C" w14:textId="77777777" w:rsidR="002D4822" w:rsidRDefault="002D4822">
      <w:pPr>
        <w:spacing w:after="0"/>
        <w:jc w:val="both"/>
        <w:rPr>
          <w:rFonts w:ascii="Times New Roman" w:hAnsi="Times New Roman" w:cs="Times New Roman"/>
          <w:b/>
          <w:bCs/>
          <w:sz w:val="28"/>
          <w:szCs w:val="28"/>
        </w:rPr>
      </w:pPr>
    </w:p>
    <w:p w14:paraId="2F48C00B"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14FC34D3" w14:textId="77777777" w:rsidR="002D4822" w:rsidRDefault="002D4822">
      <w:pPr>
        <w:spacing w:after="0"/>
        <w:jc w:val="both"/>
        <w:rPr>
          <w:rFonts w:ascii="Times New Roman" w:hAnsi="Times New Roman" w:cs="Times New Roman"/>
          <w:b/>
          <w:bCs/>
          <w:sz w:val="28"/>
          <w:szCs w:val="28"/>
        </w:rPr>
      </w:pPr>
    </w:p>
    <w:p w14:paraId="2A83396D"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Module 1: Introduction to Financial Modelling</w:t>
      </w:r>
    </w:p>
    <w:p w14:paraId="073EDBF9" w14:textId="77777777" w:rsidR="002D4822" w:rsidRDefault="002D4822">
      <w:pPr>
        <w:spacing w:after="0"/>
        <w:jc w:val="both"/>
        <w:rPr>
          <w:rFonts w:ascii="Times New Roman" w:hAnsi="Times New Roman" w:cs="Times New Roman"/>
          <w:b/>
          <w:bCs/>
          <w:sz w:val="28"/>
          <w:szCs w:val="28"/>
        </w:rPr>
      </w:pPr>
    </w:p>
    <w:p w14:paraId="11899CFA"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Define financial modelling and its importance in business decision-making.</w:t>
      </w:r>
    </w:p>
    <w:p w14:paraId="6757DB2A"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Identify the different types of financial models and their applications.</w:t>
      </w:r>
    </w:p>
    <w:p w14:paraId="307FCAE0"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Understand the role of financial modelling in strategic planning and risk management.</w:t>
      </w:r>
    </w:p>
    <w:p w14:paraId="3196CD71" w14:textId="77777777" w:rsidR="002D4822" w:rsidRDefault="002D4822">
      <w:pPr>
        <w:jc w:val="both"/>
        <w:rPr>
          <w:rFonts w:ascii="Times New Roman" w:hAnsi="Times New Roman" w:cs="Times New Roman"/>
          <w:b/>
          <w:bCs/>
          <w:sz w:val="28"/>
          <w:szCs w:val="28"/>
        </w:rPr>
      </w:pPr>
    </w:p>
    <w:p w14:paraId="01542845"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Financial Statement Analysis</w:t>
      </w:r>
    </w:p>
    <w:p w14:paraId="149985BB"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 Analyse financial statements (Statement of Financial Position (balance sheet), income statement, cash flow statement) to assess a company's financial performance.</w:t>
      </w:r>
    </w:p>
    <w:p w14:paraId="60AC2648"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 Calculate and interpret key financial ratios (liquidity, profitability, efficiency).</w:t>
      </w:r>
    </w:p>
    <w:p w14:paraId="47458B35"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 Apply trend analysis and benchmarking techniques to evaluate a company's financial position.</w:t>
      </w:r>
    </w:p>
    <w:p w14:paraId="51FA59C1" w14:textId="77777777" w:rsidR="002D4822" w:rsidRDefault="002D4822">
      <w:pPr>
        <w:jc w:val="both"/>
        <w:rPr>
          <w:rFonts w:ascii="Times New Roman" w:hAnsi="Times New Roman" w:cs="Times New Roman"/>
          <w:b/>
          <w:bCs/>
          <w:sz w:val="28"/>
          <w:szCs w:val="28"/>
        </w:rPr>
      </w:pPr>
    </w:p>
    <w:p w14:paraId="0C52115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Time Value of Money and Discounted Cash Flow</w:t>
      </w:r>
    </w:p>
    <w:p w14:paraId="4370E4DE"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Understand the concept of time value of money and its application in financial decision-</w:t>
      </w:r>
    </w:p>
    <w:p w14:paraId="5D08E872"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making.</w:t>
      </w:r>
    </w:p>
    <w:p w14:paraId="39CA486A"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Calculate present value, future value, and net present value of cash flows.</w:t>
      </w:r>
    </w:p>
    <w:p w14:paraId="2048CCAC"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lastRenderedPageBreak/>
        <w:t>3. Apply discounted cash flow analysis to evaluate investment opportunities.</w:t>
      </w:r>
    </w:p>
    <w:p w14:paraId="23E0A4DF" w14:textId="77777777" w:rsidR="002D4822" w:rsidRDefault="002D4822">
      <w:pPr>
        <w:spacing w:after="0"/>
        <w:jc w:val="both"/>
        <w:rPr>
          <w:rFonts w:ascii="Times New Roman" w:hAnsi="Times New Roman" w:cs="Times New Roman"/>
          <w:b/>
          <w:bCs/>
          <w:sz w:val="28"/>
          <w:szCs w:val="28"/>
        </w:rPr>
      </w:pPr>
    </w:p>
    <w:p w14:paraId="7C21D64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Financial Forecasting and Budgeting</w:t>
      </w:r>
    </w:p>
    <w:p w14:paraId="39273944"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Develop a comprehensive financial forecast (income statement, balance sheet, cash flow statement).</w:t>
      </w:r>
    </w:p>
    <w:p w14:paraId="30CCB1C2"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Apply budgeting techniques (zero-based budgeting, incremental budgeting) to manage financial resources.</w:t>
      </w:r>
    </w:p>
    <w:p w14:paraId="37CC20F7"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Understand the importance of financial forecasting and budgeting in strategic planning.</w:t>
      </w:r>
    </w:p>
    <w:p w14:paraId="2D197421" w14:textId="77777777" w:rsidR="002D4822" w:rsidRDefault="002D4822">
      <w:pPr>
        <w:jc w:val="both"/>
        <w:rPr>
          <w:rFonts w:ascii="Times New Roman" w:hAnsi="Times New Roman" w:cs="Times New Roman"/>
          <w:b/>
          <w:bCs/>
          <w:sz w:val="28"/>
          <w:szCs w:val="28"/>
        </w:rPr>
      </w:pPr>
    </w:p>
    <w:p w14:paraId="4488EC02"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Financial Planning and Wealth Management</w:t>
      </w:r>
    </w:p>
    <w:p w14:paraId="53D2D048"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Define financial planning and wealth management and their importance in achieving financial goals.</w:t>
      </w:r>
    </w:p>
    <w:p w14:paraId="598D45E7"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Understand client goals and risk tolerance and develop a comprehensive financial plan.</w:t>
      </w:r>
    </w:p>
    <w:p w14:paraId="1BBF9067"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Apply financial planning principles to investment, tax, estate, and retirement planning.</w:t>
      </w:r>
    </w:p>
    <w:p w14:paraId="1F137EF6" w14:textId="77777777" w:rsidR="002D4822" w:rsidRDefault="002D4822">
      <w:pPr>
        <w:jc w:val="both"/>
        <w:rPr>
          <w:rFonts w:ascii="Times New Roman" w:hAnsi="Times New Roman" w:cs="Times New Roman"/>
          <w:b/>
          <w:bCs/>
          <w:sz w:val="28"/>
          <w:szCs w:val="28"/>
        </w:rPr>
      </w:pPr>
    </w:p>
    <w:p w14:paraId="49FA580B" w14:textId="77777777" w:rsidR="002D4822" w:rsidRDefault="002D4822">
      <w:pPr>
        <w:jc w:val="both"/>
        <w:rPr>
          <w:rFonts w:ascii="Times New Roman" w:hAnsi="Times New Roman" w:cs="Times New Roman"/>
          <w:b/>
          <w:bCs/>
          <w:sz w:val="28"/>
          <w:szCs w:val="28"/>
        </w:rPr>
      </w:pPr>
    </w:p>
    <w:p w14:paraId="24106C13"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250ED2B8" w14:textId="77777777" w:rsidR="002D4822" w:rsidRDefault="00E93C5D">
      <w:pPr>
        <w:jc w:val="both"/>
        <w:rPr>
          <w:rFonts w:ascii="Times New Roman" w:hAnsi="Times New Roman" w:cs="Times New Roman"/>
          <w:b/>
          <w:bCs/>
          <w:sz w:val="28"/>
          <w:szCs w:val="28"/>
        </w:rPr>
      </w:pPr>
      <w:r>
        <w:rPr>
          <w:rFonts w:ascii="Times New Roman" w:hAnsi="Times New Roman" w:cs="Times New Roman"/>
          <w:color w:val="1F1F1F"/>
          <w:sz w:val="28"/>
          <w:szCs w:val="28"/>
        </w:rPr>
        <w:t xml:space="preserve">This program is designed for a wide range of individuals interested in </w:t>
      </w:r>
      <w:r>
        <w:rPr>
          <w:rFonts w:ascii="Times New Roman" w:hAnsi="Times New Roman" w:cs="Times New Roman"/>
          <w:sz w:val="28"/>
          <w:szCs w:val="28"/>
          <w:lang w:val="en-US"/>
        </w:rPr>
        <w:t>Financial Modelling and Financial Planner. This includes:</w:t>
      </w:r>
    </w:p>
    <w:p w14:paraId="44B6B110" w14:textId="77777777" w:rsidR="002D4822" w:rsidRDefault="00E93C5D">
      <w:pPr>
        <w:pStyle w:val="ListParagraph"/>
        <w:numPr>
          <w:ilvl w:val="0"/>
          <w:numId w:val="120"/>
        </w:numPr>
        <w:jc w:val="both"/>
        <w:rPr>
          <w:b/>
          <w:bCs/>
          <w:sz w:val="28"/>
          <w:szCs w:val="28"/>
        </w:rPr>
      </w:pPr>
      <w:r>
        <w:rPr>
          <w:sz w:val="28"/>
          <w:szCs w:val="28"/>
        </w:rPr>
        <w:t>Financial Analysts to enable them enhance their skills in financial modelling, forecasting, and analysis.</w:t>
      </w:r>
    </w:p>
    <w:p w14:paraId="2FB392F2" w14:textId="77777777" w:rsidR="002D4822" w:rsidRDefault="002D4822">
      <w:pPr>
        <w:pStyle w:val="ListParagraph"/>
        <w:jc w:val="both"/>
        <w:rPr>
          <w:b/>
          <w:bCs/>
          <w:sz w:val="28"/>
          <w:szCs w:val="28"/>
        </w:rPr>
      </w:pPr>
    </w:p>
    <w:p w14:paraId="1719297B" w14:textId="77777777" w:rsidR="002D4822" w:rsidRDefault="00E93C5D">
      <w:pPr>
        <w:pStyle w:val="ListParagraph"/>
        <w:numPr>
          <w:ilvl w:val="0"/>
          <w:numId w:val="120"/>
        </w:numPr>
        <w:jc w:val="both"/>
        <w:rPr>
          <w:b/>
          <w:bCs/>
          <w:sz w:val="28"/>
          <w:szCs w:val="28"/>
        </w:rPr>
      </w:pPr>
      <w:r>
        <w:rPr>
          <w:sz w:val="28"/>
          <w:szCs w:val="28"/>
        </w:rPr>
        <w:t>Financial Planners to enable them develop comprehensive financial plans for clients, integrating investment, tax, estate, and retirement planning.</w:t>
      </w:r>
    </w:p>
    <w:p w14:paraId="3B5905D0" w14:textId="77777777" w:rsidR="002D4822" w:rsidRDefault="002D4822">
      <w:pPr>
        <w:pStyle w:val="ListParagraph"/>
        <w:jc w:val="both"/>
        <w:rPr>
          <w:b/>
          <w:bCs/>
          <w:sz w:val="28"/>
          <w:szCs w:val="28"/>
        </w:rPr>
      </w:pPr>
    </w:p>
    <w:p w14:paraId="6140C3E4" w14:textId="77777777" w:rsidR="002D4822" w:rsidRDefault="00E93C5D">
      <w:pPr>
        <w:pStyle w:val="ListParagraph"/>
        <w:numPr>
          <w:ilvl w:val="0"/>
          <w:numId w:val="120"/>
        </w:numPr>
        <w:jc w:val="both"/>
        <w:rPr>
          <w:b/>
          <w:bCs/>
          <w:sz w:val="28"/>
          <w:szCs w:val="28"/>
        </w:rPr>
      </w:pPr>
      <w:r>
        <w:rPr>
          <w:sz w:val="28"/>
          <w:szCs w:val="28"/>
        </w:rPr>
        <w:t>Investment Bankers to enable them improve financial modelling skills for mergers and acquisitions, IPOs, and other transactions.</w:t>
      </w:r>
    </w:p>
    <w:p w14:paraId="0CA7FF09" w14:textId="77777777" w:rsidR="002D4822" w:rsidRDefault="002D4822">
      <w:pPr>
        <w:pStyle w:val="ListParagraph"/>
        <w:jc w:val="both"/>
        <w:rPr>
          <w:b/>
          <w:bCs/>
          <w:sz w:val="28"/>
          <w:szCs w:val="28"/>
        </w:rPr>
      </w:pPr>
    </w:p>
    <w:p w14:paraId="23EFC3C1" w14:textId="77777777" w:rsidR="002D4822" w:rsidRDefault="00E93C5D">
      <w:pPr>
        <w:pStyle w:val="ListParagraph"/>
        <w:numPr>
          <w:ilvl w:val="0"/>
          <w:numId w:val="120"/>
        </w:numPr>
        <w:jc w:val="both"/>
        <w:rPr>
          <w:b/>
          <w:bCs/>
          <w:sz w:val="28"/>
          <w:szCs w:val="28"/>
        </w:rPr>
      </w:pPr>
      <w:r>
        <w:rPr>
          <w:sz w:val="28"/>
          <w:szCs w:val="28"/>
        </w:rPr>
        <w:t>Portfolio Managers to enable them enhance portfolio analysis and optimization skills using financial modelling techniques.</w:t>
      </w:r>
    </w:p>
    <w:p w14:paraId="40358187" w14:textId="77777777" w:rsidR="002D4822" w:rsidRDefault="002D4822">
      <w:pPr>
        <w:pStyle w:val="ListParagraph"/>
        <w:jc w:val="both"/>
        <w:rPr>
          <w:sz w:val="28"/>
          <w:szCs w:val="28"/>
        </w:rPr>
      </w:pPr>
    </w:p>
    <w:p w14:paraId="5FB6FDA5" w14:textId="77777777" w:rsidR="002D4822" w:rsidRDefault="00E93C5D">
      <w:pPr>
        <w:pStyle w:val="ListParagraph"/>
        <w:numPr>
          <w:ilvl w:val="0"/>
          <w:numId w:val="120"/>
        </w:numPr>
        <w:jc w:val="both"/>
        <w:rPr>
          <w:b/>
          <w:bCs/>
          <w:sz w:val="28"/>
          <w:szCs w:val="28"/>
        </w:rPr>
      </w:pPr>
      <w:r>
        <w:rPr>
          <w:sz w:val="28"/>
          <w:szCs w:val="28"/>
        </w:rPr>
        <w:lastRenderedPageBreak/>
        <w:t>Risk Managers to enable them develop risk management strategies using financial modelling and scenario planning.</w:t>
      </w:r>
    </w:p>
    <w:p w14:paraId="0A2D8879" w14:textId="77777777" w:rsidR="002D4822" w:rsidRDefault="002D4822">
      <w:pPr>
        <w:pStyle w:val="ListParagraph"/>
        <w:jc w:val="both"/>
        <w:rPr>
          <w:sz w:val="28"/>
          <w:szCs w:val="28"/>
        </w:rPr>
      </w:pPr>
    </w:p>
    <w:p w14:paraId="0FD94228" w14:textId="77777777" w:rsidR="002D4822" w:rsidRDefault="00E93C5D">
      <w:pPr>
        <w:pStyle w:val="ListParagraph"/>
        <w:numPr>
          <w:ilvl w:val="0"/>
          <w:numId w:val="120"/>
        </w:numPr>
        <w:jc w:val="both"/>
        <w:rPr>
          <w:b/>
          <w:bCs/>
          <w:sz w:val="28"/>
          <w:szCs w:val="28"/>
        </w:rPr>
      </w:pPr>
      <w:r>
        <w:rPr>
          <w:sz w:val="28"/>
          <w:szCs w:val="28"/>
        </w:rPr>
        <w:t>Accountants to enable them improve their knowledge and expand their skills in financial analysis, planning, and modelling for an improved decision making.</w:t>
      </w:r>
    </w:p>
    <w:p w14:paraId="1CCBB4DA" w14:textId="77777777" w:rsidR="002D4822" w:rsidRDefault="002D4822">
      <w:pPr>
        <w:pStyle w:val="ListParagraph"/>
        <w:jc w:val="both"/>
        <w:rPr>
          <w:sz w:val="28"/>
          <w:szCs w:val="28"/>
        </w:rPr>
      </w:pPr>
    </w:p>
    <w:p w14:paraId="4DE5CB23" w14:textId="77777777" w:rsidR="002D4822" w:rsidRDefault="00E93C5D">
      <w:pPr>
        <w:pStyle w:val="ListParagraph"/>
        <w:numPr>
          <w:ilvl w:val="0"/>
          <w:numId w:val="120"/>
        </w:numPr>
        <w:jc w:val="both"/>
        <w:rPr>
          <w:b/>
          <w:bCs/>
          <w:sz w:val="28"/>
          <w:szCs w:val="28"/>
        </w:rPr>
      </w:pPr>
      <w:r>
        <w:rPr>
          <w:sz w:val="28"/>
          <w:szCs w:val="28"/>
        </w:rPr>
        <w:t>Business Development Managers to enable them improve financial analysis and modelling skills to support business growth.</w:t>
      </w:r>
    </w:p>
    <w:p w14:paraId="03AEE38C" w14:textId="77777777" w:rsidR="002D4822" w:rsidRDefault="002D4822">
      <w:pPr>
        <w:pStyle w:val="ListParagraph"/>
        <w:jc w:val="both"/>
        <w:rPr>
          <w:sz w:val="28"/>
          <w:szCs w:val="28"/>
        </w:rPr>
      </w:pPr>
    </w:p>
    <w:p w14:paraId="675C1F90" w14:textId="77777777" w:rsidR="002D4822" w:rsidRDefault="00E93C5D">
      <w:pPr>
        <w:pStyle w:val="ListParagraph"/>
        <w:numPr>
          <w:ilvl w:val="0"/>
          <w:numId w:val="120"/>
        </w:numPr>
        <w:jc w:val="both"/>
        <w:rPr>
          <w:sz w:val="28"/>
          <w:szCs w:val="28"/>
        </w:rPr>
      </w:pPr>
      <w:r>
        <w:rPr>
          <w:sz w:val="28"/>
          <w:szCs w:val="28"/>
        </w:rPr>
        <w:t>Entrepreneurs to enable them develop financial modelling skills to support business planning and fundraising.</w:t>
      </w:r>
    </w:p>
    <w:p w14:paraId="5433CFDF" w14:textId="77777777" w:rsidR="002D4822" w:rsidRDefault="002D4822">
      <w:pPr>
        <w:pStyle w:val="ListParagraph"/>
        <w:jc w:val="both"/>
        <w:rPr>
          <w:sz w:val="28"/>
          <w:szCs w:val="28"/>
        </w:rPr>
      </w:pPr>
    </w:p>
    <w:p w14:paraId="62BA81D0" w14:textId="77777777" w:rsidR="002D4822" w:rsidRDefault="00E93C5D">
      <w:pPr>
        <w:pStyle w:val="ListParagraph"/>
        <w:numPr>
          <w:ilvl w:val="0"/>
          <w:numId w:val="120"/>
        </w:numPr>
        <w:jc w:val="both"/>
        <w:rPr>
          <w:b/>
          <w:bCs/>
          <w:sz w:val="28"/>
          <w:szCs w:val="28"/>
        </w:rPr>
      </w:pPr>
      <w:r>
        <w:rPr>
          <w:sz w:val="28"/>
          <w:szCs w:val="28"/>
        </w:rPr>
        <w:t>Small Business Owners to enable them enhance financial management skills, including financial planning and modelling.</w:t>
      </w:r>
    </w:p>
    <w:p w14:paraId="281306AB" w14:textId="77777777" w:rsidR="002D4822" w:rsidRDefault="002D4822">
      <w:pPr>
        <w:pStyle w:val="ListParagraph"/>
        <w:jc w:val="both"/>
        <w:rPr>
          <w:b/>
          <w:bCs/>
          <w:sz w:val="28"/>
          <w:szCs w:val="28"/>
        </w:rPr>
      </w:pPr>
    </w:p>
    <w:p w14:paraId="7CF39C7E" w14:textId="77777777" w:rsidR="002D4822" w:rsidRDefault="00E93C5D">
      <w:pPr>
        <w:pStyle w:val="ListParagraph"/>
        <w:numPr>
          <w:ilvl w:val="0"/>
          <w:numId w:val="120"/>
        </w:numPr>
        <w:jc w:val="both"/>
        <w:rPr>
          <w:b/>
          <w:bCs/>
          <w:sz w:val="28"/>
          <w:szCs w:val="28"/>
        </w:rPr>
      </w:pPr>
      <w:r>
        <w:rPr>
          <w:sz w:val="28"/>
          <w:szCs w:val="28"/>
        </w:rPr>
        <w:t>Investors to enable them improve investment analysis and decision-making skills using financial modelling techniques.</w:t>
      </w:r>
    </w:p>
    <w:p w14:paraId="28C78DD4" w14:textId="77777777" w:rsidR="002D4822" w:rsidRDefault="002D4822">
      <w:pPr>
        <w:pStyle w:val="ListParagraph"/>
        <w:jc w:val="both"/>
        <w:rPr>
          <w:b/>
          <w:bCs/>
          <w:sz w:val="28"/>
          <w:szCs w:val="28"/>
        </w:rPr>
      </w:pPr>
    </w:p>
    <w:p w14:paraId="0A98C1D4" w14:textId="77777777" w:rsidR="002D4822" w:rsidRDefault="00E93C5D">
      <w:pPr>
        <w:pStyle w:val="ListParagraph"/>
        <w:numPr>
          <w:ilvl w:val="0"/>
          <w:numId w:val="120"/>
        </w:numPr>
        <w:jc w:val="both"/>
        <w:rPr>
          <w:b/>
          <w:bCs/>
          <w:sz w:val="28"/>
          <w:szCs w:val="28"/>
        </w:rPr>
      </w:pPr>
      <w:r>
        <w:rPr>
          <w:sz w:val="28"/>
          <w:szCs w:val="28"/>
        </w:rPr>
        <w:t>Financial Advisors to enable them develop comprehensive financial planning skills to support client relationships.</w:t>
      </w:r>
    </w:p>
    <w:p w14:paraId="2150A441" w14:textId="77777777" w:rsidR="002D4822" w:rsidRDefault="002D4822">
      <w:pPr>
        <w:pStyle w:val="ListParagraph"/>
        <w:jc w:val="both"/>
        <w:rPr>
          <w:b/>
          <w:bCs/>
          <w:sz w:val="28"/>
          <w:szCs w:val="28"/>
        </w:rPr>
      </w:pPr>
    </w:p>
    <w:p w14:paraId="2DBA1AF8" w14:textId="77777777" w:rsidR="002D4822" w:rsidRDefault="00E93C5D">
      <w:pPr>
        <w:pStyle w:val="ListParagraph"/>
        <w:numPr>
          <w:ilvl w:val="0"/>
          <w:numId w:val="120"/>
        </w:numPr>
        <w:jc w:val="both"/>
        <w:rPr>
          <w:b/>
          <w:bCs/>
          <w:sz w:val="28"/>
          <w:szCs w:val="28"/>
        </w:rPr>
      </w:pPr>
      <w:r>
        <w:rPr>
          <w:sz w:val="28"/>
          <w:szCs w:val="28"/>
        </w:rPr>
        <w:t>Students and newly graduated students who are pursuing careers in finance, accounting, or business, seeking to develop practical skills in financial modelling and planning.</w:t>
      </w:r>
    </w:p>
    <w:p w14:paraId="57A96F43" w14:textId="77777777" w:rsidR="002D4822" w:rsidRDefault="002D4822">
      <w:pPr>
        <w:pStyle w:val="ListParagraph"/>
        <w:jc w:val="both"/>
        <w:rPr>
          <w:b/>
          <w:bCs/>
          <w:sz w:val="28"/>
          <w:szCs w:val="28"/>
        </w:rPr>
      </w:pPr>
    </w:p>
    <w:p w14:paraId="1A1E4F02" w14:textId="77777777" w:rsidR="002D4822" w:rsidRDefault="00E93C5D">
      <w:pPr>
        <w:pStyle w:val="ListParagraph"/>
        <w:numPr>
          <w:ilvl w:val="0"/>
          <w:numId w:val="120"/>
        </w:numPr>
        <w:jc w:val="both"/>
        <w:rPr>
          <w:b/>
          <w:bCs/>
          <w:sz w:val="28"/>
          <w:szCs w:val="28"/>
        </w:rPr>
      </w:pPr>
      <w:r>
        <w:rPr>
          <w:sz w:val="28"/>
          <w:szCs w:val="28"/>
        </w:rPr>
        <w:t>Banking and Finance professionals to enable them improve their knowledge and skills in commercial banking, investment banking</w:t>
      </w:r>
    </w:p>
    <w:p w14:paraId="17C9C843" w14:textId="77777777" w:rsidR="002D4822" w:rsidRDefault="002D4822">
      <w:pPr>
        <w:spacing w:after="0"/>
        <w:jc w:val="both"/>
        <w:rPr>
          <w:rFonts w:ascii="Times New Roman" w:hAnsi="Times New Roman" w:cs="Times New Roman"/>
          <w:b/>
          <w:bCs/>
          <w:sz w:val="28"/>
          <w:szCs w:val="28"/>
        </w:rPr>
      </w:pPr>
    </w:p>
    <w:p w14:paraId="33145F39" w14:textId="77777777" w:rsidR="002D4822" w:rsidRDefault="002D4822">
      <w:pPr>
        <w:spacing w:after="0"/>
        <w:jc w:val="both"/>
        <w:rPr>
          <w:rFonts w:ascii="Times New Roman" w:hAnsi="Times New Roman" w:cs="Times New Roman"/>
          <w:b/>
          <w:bCs/>
          <w:sz w:val="28"/>
          <w:szCs w:val="28"/>
        </w:rPr>
      </w:pPr>
    </w:p>
    <w:p w14:paraId="2F95DFFB" w14:textId="77777777" w:rsidR="002D4822" w:rsidRDefault="002D4822">
      <w:pPr>
        <w:spacing w:after="0"/>
        <w:jc w:val="both"/>
        <w:rPr>
          <w:rFonts w:ascii="Times New Roman" w:hAnsi="Times New Roman" w:cs="Times New Roman"/>
          <w:b/>
          <w:bCs/>
          <w:sz w:val="28"/>
          <w:szCs w:val="28"/>
        </w:rPr>
      </w:pPr>
    </w:p>
    <w:p w14:paraId="23BE6498" w14:textId="77777777" w:rsidR="002D4822" w:rsidRDefault="002D4822">
      <w:pPr>
        <w:spacing w:after="0"/>
        <w:jc w:val="both"/>
        <w:rPr>
          <w:rFonts w:ascii="Times New Roman" w:hAnsi="Times New Roman" w:cs="Times New Roman"/>
          <w:b/>
          <w:bCs/>
          <w:sz w:val="28"/>
          <w:szCs w:val="28"/>
        </w:rPr>
      </w:pPr>
    </w:p>
    <w:p w14:paraId="5A25EED6" w14:textId="77777777" w:rsidR="002D4822" w:rsidRDefault="002D4822">
      <w:pPr>
        <w:spacing w:after="0"/>
        <w:jc w:val="both"/>
        <w:rPr>
          <w:rFonts w:ascii="Times New Roman" w:hAnsi="Times New Roman" w:cs="Times New Roman"/>
          <w:b/>
          <w:bCs/>
          <w:sz w:val="28"/>
          <w:szCs w:val="28"/>
        </w:rPr>
      </w:pPr>
    </w:p>
    <w:p w14:paraId="7C487CDA" w14:textId="77777777" w:rsidR="002D4822" w:rsidRDefault="002D4822">
      <w:pPr>
        <w:spacing w:after="0"/>
        <w:jc w:val="both"/>
        <w:rPr>
          <w:rFonts w:ascii="Times New Roman" w:hAnsi="Times New Roman" w:cs="Times New Roman"/>
          <w:b/>
          <w:bCs/>
          <w:sz w:val="28"/>
          <w:szCs w:val="28"/>
        </w:rPr>
      </w:pPr>
    </w:p>
    <w:p w14:paraId="03EAB3BB" w14:textId="77777777" w:rsidR="002D4822" w:rsidRDefault="002D4822">
      <w:pPr>
        <w:spacing w:after="0"/>
        <w:jc w:val="both"/>
        <w:rPr>
          <w:rFonts w:ascii="Times New Roman" w:hAnsi="Times New Roman" w:cs="Times New Roman"/>
          <w:b/>
          <w:bCs/>
          <w:sz w:val="28"/>
          <w:szCs w:val="28"/>
        </w:rPr>
      </w:pPr>
    </w:p>
    <w:p w14:paraId="5DFDBC36" w14:textId="77777777" w:rsidR="002D4822" w:rsidRDefault="002D4822">
      <w:pPr>
        <w:spacing w:after="0"/>
        <w:jc w:val="both"/>
        <w:rPr>
          <w:rFonts w:ascii="Times New Roman" w:hAnsi="Times New Roman" w:cs="Times New Roman"/>
          <w:b/>
          <w:bCs/>
          <w:sz w:val="28"/>
          <w:szCs w:val="28"/>
        </w:rPr>
      </w:pPr>
    </w:p>
    <w:p w14:paraId="6A2A550E" w14:textId="77777777" w:rsidR="002D4822" w:rsidRDefault="002D4822">
      <w:pPr>
        <w:jc w:val="both"/>
        <w:rPr>
          <w:rFonts w:ascii="Times New Roman" w:eastAsia="Times New Roman" w:hAnsi="Times New Roman" w:cs="Times New Roman"/>
          <w:b/>
          <w:bCs/>
          <w:color w:val="1F1F1F"/>
          <w:sz w:val="28"/>
          <w:szCs w:val="28"/>
          <w:lang w:eastAsia="en-GB"/>
        </w:rPr>
      </w:pPr>
    </w:p>
    <w:p w14:paraId="750DFA6F" w14:textId="77777777" w:rsidR="002D4822" w:rsidRDefault="002D4822">
      <w:pPr>
        <w:jc w:val="both"/>
        <w:rPr>
          <w:rFonts w:ascii="Times New Roman" w:eastAsia="Times New Roman" w:hAnsi="Times New Roman" w:cs="Times New Roman"/>
          <w:b/>
          <w:bCs/>
          <w:color w:val="1F1F1F"/>
          <w:sz w:val="28"/>
          <w:szCs w:val="28"/>
          <w:lang w:eastAsia="en-GB"/>
        </w:rPr>
      </w:pPr>
    </w:p>
    <w:p w14:paraId="344D7A4C" w14:textId="77777777" w:rsidR="002D4822" w:rsidRDefault="002D4822">
      <w:pPr>
        <w:jc w:val="both"/>
        <w:rPr>
          <w:rFonts w:ascii="Times New Roman" w:eastAsia="Times New Roman" w:hAnsi="Times New Roman" w:cs="Times New Roman"/>
          <w:b/>
          <w:bCs/>
          <w:color w:val="1F1F1F"/>
          <w:sz w:val="28"/>
          <w:szCs w:val="28"/>
          <w:lang w:eastAsia="en-GB"/>
        </w:rPr>
      </w:pPr>
    </w:p>
    <w:p w14:paraId="1B5986C2" w14:textId="77777777" w:rsidR="002D4822" w:rsidRDefault="002D4822">
      <w:pPr>
        <w:jc w:val="both"/>
        <w:rPr>
          <w:rFonts w:ascii="Times New Roman" w:eastAsia="Times New Roman" w:hAnsi="Times New Roman" w:cs="Times New Roman"/>
          <w:b/>
          <w:bCs/>
          <w:color w:val="1F1F1F"/>
          <w:sz w:val="28"/>
          <w:szCs w:val="28"/>
          <w:lang w:eastAsia="en-GB"/>
        </w:rPr>
      </w:pPr>
    </w:p>
    <w:p w14:paraId="54938F73" w14:textId="77777777" w:rsidR="002D4822" w:rsidRDefault="00E93C5D">
      <w:pPr>
        <w:jc w:val="both"/>
        <w:rPr>
          <w:rFonts w:ascii="Times New Roman" w:eastAsia="Times New Roman" w:hAnsi="Times New Roman" w:cs="Times New Roman"/>
          <w:b/>
          <w:bCs/>
          <w:color w:val="1F1F1F"/>
          <w:sz w:val="28"/>
          <w:szCs w:val="28"/>
          <w:lang w:eastAsia="en-GB"/>
        </w:rPr>
      </w:pPr>
      <w:r>
        <w:rPr>
          <w:rFonts w:ascii="Times New Roman" w:hAnsi="Times New Roman" w:cs="Times New Roman"/>
          <w:noProof/>
          <w:sz w:val="28"/>
          <w:szCs w:val="28"/>
        </w:rPr>
        <w:drawing>
          <wp:anchor distT="0" distB="0" distL="0" distR="0" simplePos="0" relativeHeight="251667968" behindDoc="0" locked="0" layoutInCell="1" allowOverlap="1" wp14:anchorId="5DBA15E9" wp14:editId="46E77C90">
            <wp:simplePos x="0" y="0"/>
            <wp:positionH relativeFrom="margin">
              <wp:posOffset>1158240</wp:posOffset>
            </wp:positionH>
            <wp:positionV relativeFrom="paragraph">
              <wp:posOffset>52705</wp:posOffset>
            </wp:positionV>
            <wp:extent cx="2505075" cy="1635125"/>
            <wp:effectExtent l="0" t="0" r="9525" b="3175"/>
            <wp:wrapNone/>
            <wp:docPr id="1071" name="Picture 46"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1" name="Picture 46"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3BF319DA" w14:textId="77777777" w:rsidR="002D4822" w:rsidRDefault="002D4822">
      <w:pPr>
        <w:jc w:val="both"/>
        <w:rPr>
          <w:rFonts w:ascii="Times New Roman" w:eastAsia="Times New Roman" w:hAnsi="Times New Roman" w:cs="Times New Roman"/>
          <w:b/>
          <w:bCs/>
          <w:color w:val="1F1F1F"/>
          <w:sz w:val="28"/>
          <w:szCs w:val="28"/>
          <w:lang w:eastAsia="en-GB"/>
        </w:rPr>
      </w:pPr>
    </w:p>
    <w:p w14:paraId="78338952" w14:textId="77777777" w:rsidR="002D4822" w:rsidRDefault="002D4822">
      <w:pPr>
        <w:jc w:val="both"/>
        <w:rPr>
          <w:rFonts w:ascii="Times New Roman" w:eastAsia="Times New Roman" w:hAnsi="Times New Roman" w:cs="Times New Roman"/>
          <w:b/>
          <w:bCs/>
          <w:color w:val="1F1F1F"/>
          <w:sz w:val="28"/>
          <w:szCs w:val="28"/>
          <w:lang w:eastAsia="en-GB"/>
        </w:rPr>
      </w:pPr>
    </w:p>
    <w:p w14:paraId="6C2819C7" w14:textId="77777777" w:rsidR="002D4822" w:rsidRDefault="002D4822">
      <w:pPr>
        <w:jc w:val="both"/>
        <w:rPr>
          <w:rFonts w:ascii="Times New Roman" w:eastAsia="Times New Roman" w:hAnsi="Times New Roman" w:cs="Times New Roman"/>
          <w:b/>
          <w:bCs/>
          <w:color w:val="1F1F1F"/>
          <w:sz w:val="28"/>
          <w:szCs w:val="28"/>
          <w:lang w:eastAsia="en-GB"/>
        </w:rPr>
      </w:pPr>
    </w:p>
    <w:p w14:paraId="5971E565" w14:textId="77777777" w:rsidR="002D4822" w:rsidRDefault="002D4822">
      <w:pPr>
        <w:jc w:val="both"/>
        <w:rPr>
          <w:rFonts w:ascii="Times New Roman" w:eastAsia="Times New Roman" w:hAnsi="Times New Roman" w:cs="Times New Roman"/>
          <w:b/>
          <w:bCs/>
          <w:color w:val="1F1F1F"/>
          <w:sz w:val="28"/>
          <w:szCs w:val="28"/>
          <w:lang w:eastAsia="en-GB"/>
        </w:rPr>
      </w:pPr>
    </w:p>
    <w:p w14:paraId="017A4882" w14:textId="77777777" w:rsidR="002D4822" w:rsidRDefault="00E93C5D">
      <w:pPr>
        <w:spacing w:after="0"/>
        <w:jc w:val="both"/>
        <w:rPr>
          <w:rFonts w:ascii="Times New Roman" w:eastAsia="Times New Roman" w:hAnsi="Times New Roman" w:cs="Times New Roman"/>
          <w:b/>
          <w:bCs/>
          <w:color w:val="1F1F1F"/>
          <w:sz w:val="28"/>
          <w:szCs w:val="28"/>
          <w:lang w:eastAsia="en-GB"/>
        </w:rPr>
      </w:pPr>
      <w:r>
        <w:rPr>
          <w:rFonts w:ascii="Times New Roman" w:eastAsia="Times New Roman" w:hAnsi="Times New Roman" w:cs="Times New Roman"/>
          <w:b/>
          <w:bCs/>
          <w:color w:val="1F1F1F"/>
          <w:sz w:val="28"/>
          <w:szCs w:val="28"/>
          <w:lang w:eastAsia="en-GB"/>
        </w:rPr>
        <w:t>Nigerian British University Business School</w:t>
      </w:r>
    </w:p>
    <w:p w14:paraId="4B3C5D85" w14:textId="77777777" w:rsidR="002D4822" w:rsidRDefault="00E93C5D">
      <w:pPr>
        <w:spacing w:after="0" w:line="420" w:lineRule="atLeast"/>
        <w:jc w:val="both"/>
        <w:rPr>
          <w:rFonts w:ascii="Times New Roman" w:hAnsi="Times New Roman" w:cs="Times New Roman"/>
          <w:b/>
          <w:bCs/>
          <w:color w:val="1F1F1F"/>
          <w:sz w:val="28"/>
          <w:szCs w:val="28"/>
        </w:rPr>
      </w:pPr>
      <w:r>
        <w:rPr>
          <w:rFonts w:ascii="Times New Roman" w:hAnsi="Times New Roman" w:cs="Times New Roman"/>
          <w:b/>
          <w:bCs/>
          <w:sz w:val="28"/>
          <w:szCs w:val="28"/>
        </w:rPr>
        <w:t>19. Diploma in</w:t>
      </w:r>
      <w:r>
        <w:rPr>
          <w:rFonts w:ascii="Times New Roman" w:hAnsi="Times New Roman" w:cs="Times New Roman"/>
          <w:b/>
          <w:bCs/>
          <w:sz w:val="28"/>
          <w:szCs w:val="28"/>
          <w:lang w:val="en-US"/>
        </w:rPr>
        <w:t xml:space="preserve"> Python Programming </w:t>
      </w:r>
      <w:r>
        <w:rPr>
          <w:rFonts w:ascii="Times New Roman" w:hAnsi="Times New Roman" w:cs="Times New Roman"/>
          <w:b/>
          <w:bCs/>
          <w:color w:val="1F1F1F"/>
          <w:sz w:val="28"/>
          <w:szCs w:val="28"/>
        </w:rPr>
        <w:t>(3 Months)</w:t>
      </w:r>
    </w:p>
    <w:p w14:paraId="65DC9D4B" w14:textId="77777777" w:rsidR="002D4822" w:rsidRDefault="00E93C5D">
      <w:pPr>
        <w:spacing w:before="240"/>
        <w:jc w:val="both"/>
        <w:rPr>
          <w:rFonts w:ascii="Times New Roman" w:hAnsi="Times New Roman" w:cs="Times New Roman"/>
          <w:b/>
          <w:bCs/>
          <w:sz w:val="28"/>
          <w:szCs w:val="28"/>
        </w:rPr>
      </w:pPr>
      <w:r>
        <w:rPr>
          <w:rFonts w:ascii="Times New Roman" w:hAnsi="Times New Roman" w:cs="Times New Roman"/>
          <w:b/>
          <w:bCs/>
          <w:sz w:val="28"/>
          <w:szCs w:val="28"/>
        </w:rPr>
        <w:t>1. Course Objectives</w:t>
      </w:r>
    </w:p>
    <w:p w14:paraId="5B8B33B7" w14:textId="77777777" w:rsidR="002D4822" w:rsidRDefault="00E93C5D">
      <w:pPr>
        <w:spacing w:after="0" w:line="240" w:lineRule="auto"/>
        <w:jc w:val="both"/>
        <w:rPr>
          <w:rFonts w:ascii="Times New Roman" w:eastAsia="Times New Roman" w:hAnsi="Times New Roman" w:cs="Times New Roman"/>
          <w:sz w:val="28"/>
          <w:szCs w:val="28"/>
          <w:lang w:eastAsia="en-GB"/>
        </w:rPr>
      </w:pPr>
      <w:r>
        <w:rPr>
          <w:rFonts w:ascii="Times New Roman" w:eastAsia="Times New Roman" w:hAnsi="Times New Roman" w:cs="Times New Roman"/>
          <w:color w:val="1F1F1F"/>
          <w:sz w:val="28"/>
          <w:szCs w:val="28"/>
          <w:lang w:eastAsia="en-GB"/>
        </w:rPr>
        <w:t>This intensive three-month diploma program equips participants</w:t>
      </w:r>
      <w:r>
        <w:rPr>
          <w:rFonts w:ascii="Times New Roman" w:eastAsia="Times New Roman" w:hAnsi="Times New Roman" w:cs="Times New Roman"/>
          <w:sz w:val="28"/>
          <w:szCs w:val="28"/>
          <w:lang w:eastAsia="en-GB"/>
        </w:rPr>
        <w:t xml:space="preserve"> with the fundamental knowledge and abilities needed to successfully navigate the fascinating world of Python programming, which is general-purpose, easy to learn and develop, versatile, has a large library, and has numerous applications across numerous industries. The objectives also deal with the understanding of the basics of Python programming, such as data types, variables, control structures, functions, and object-oriented programming, as well as writing Python code to solve issues and finish tasks, install and configure a Python development environment, use Python programming to solve problems etc.</w:t>
      </w:r>
    </w:p>
    <w:p w14:paraId="064BDBC9" w14:textId="77777777" w:rsidR="002D4822" w:rsidRDefault="002D4822">
      <w:pPr>
        <w:jc w:val="both"/>
        <w:rPr>
          <w:rFonts w:ascii="Times New Roman" w:hAnsi="Times New Roman" w:cs="Times New Roman"/>
          <w:b/>
          <w:bCs/>
          <w:sz w:val="28"/>
          <w:szCs w:val="28"/>
        </w:rPr>
      </w:pPr>
    </w:p>
    <w:p w14:paraId="273B5B81"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lang w:val="en-US"/>
        </w:rPr>
        <w:t>. Learning Outcomes</w:t>
      </w:r>
    </w:p>
    <w:p w14:paraId="2B322128"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w:t>
      </w:r>
    </w:p>
    <w:p w14:paraId="3D2EC556" w14:textId="77777777" w:rsidR="002D4822" w:rsidRDefault="00E93C5D">
      <w:pPr>
        <w:pStyle w:val="ListParagraph"/>
        <w:numPr>
          <w:ilvl w:val="0"/>
          <w:numId w:val="121"/>
        </w:numPr>
        <w:jc w:val="both"/>
        <w:rPr>
          <w:sz w:val="28"/>
          <w:szCs w:val="28"/>
          <w:lang w:val="en-US"/>
        </w:rPr>
      </w:pPr>
      <w:r>
        <w:rPr>
          <w:sz w:val="28"/>
          <w:szCs w:val="28"/>
        </w:rPr>
        <w:t>Understand the basics of Python programming, including data types, variables, control structures, functions, and object-oriented programming.</w:t>
      </w:r>
    </w:p>
    <w:p w14:paraId="46554ADC" w14:textId="77777777" w:rsidR="002D4822" w:rsidRDefault="002D4822">
      <w:pPr>
        <w:pStyle w:val="ListParagraph"/>
        <w:jc w:val="both"/>
        <w:rPr>
          <w:sz w:val="28"/>
          <w:szCs w:val="28"/>
          <w:lang w:val="en-US"/>
        </w:rPr>
      </w:pPr>
    </w:p>
    <w:p w14:paraId="5125B2DC" w14:textId="77777777" w:rsidR="002D4822" w:rsidRDefault="00E93C5D">
      <w:pPr>
        <w:pStyle w:val="ListParagraph"/>
        <w:numPr>
          <w:ilvl w:val="0"/>
          <w:numId w:val="121"/>
        </w:numPr>
        <w:jc w:val="both"/>
        <w:rPr>
          <w:sz w:val="28"/>
          <w:szCs w:val="28"/>
          <w:lang w:val="en-US"/>
        </w:rPr>
      </w:pPr>
      <w:r>
        <w:rPr>
          <w:sz w:val="28"/>
          <w:szCs w:val="28"/>
        </w:rPr>
        <w:t>Write Python code to solve problems and complete tasks.</w:t>
      </w:r>
    </w:p>
    <w:p w14:paraId="2E4B9311" w14:textId="77777777" w:rsidR="002D4822" w:rsidRDefault="002D4822">
      <w:pPr>
        <w:pStyle w:val="ListParagraph"/>
        <w:jc w:val="both"/>
        <w:rPr>
          <w:sz w:val="28"/>
          <w:szCs w:val="28"/>
        </w:rPr>
      </w:pPr>
    </w:p>
    <w:p w14:paraId="2455B14B" w14:textId="77777777" w:rsidR="002D4822" w:rsidRDefault="00E93C5D">
      <w:pPr>
        <w:pStyle w:val="ListParagraph"/>
        <w:numPr>
          <w:ilvl w:val="0"/>
          <w:numId w:val="121"/>
        </w:numPr>
        <w:jc w:val="both"/>
        <w:rPr>
          <w:sz w:val="28"/>
          <w:szCs w:val="28"/>
          <w:lang w:val="en-US"/>
        </w:rPr>
      </w:pPr>
      <w:r>
        <w:rPr>
          <w:sz w:val="28"/>
          <w:szCs w:val="28"/>
        </w:rPr>
        <w:t>Apply problem-solving skills using Python programming.</w:t>
      </w:r>
    </w:p>
    <w:p w14:paraId="067F53FB" w14:textId="77777777" w:rsidR="002D4822" w:rsidRDefault="002D4822">
      <w:pPr>
        <w:pStyle w:val="ListParagraph"/>
        <w:jc w:val="both"/>
        <w:rPr>
          <w:sz w:val="28"/>
          <w:szCs w:val="28"/>
        </w:rPr>
      </w:pPr>
    </w:p>
    <w:p w14:paraId="5DC56D78" w14:textId="77777777" w:rsidR="002D4822" w:rsidRDefault="00E93C5D">
      <w:pPr>
        <w:pStyle w:val="ListParagraph"/>
        <w:numPr>
          <w:ilvl w:val="0"/>
          <w:numId w:val="121"/>
        </w:numPr>
        <w:jc w:val="both"/>
        <w:rPr>
          <w:sz w:val="28"/>
          <w:szCs w:val="28"/>
          <w:lang w:val="en-US"/>
        </w:rPr>
      </w:pPr>
      <w:r>
        <w:rPr>
          <w:sz w:val="28"/>
          <w:szCs w:val="28"/>
        </w:rPr>
        <w:t>Install and set up a Python development environment.</w:t>
      </w:r>
    </w:p>
    <w:p w14:paraId="7A0571A7" w14:textId="77777777" w:rsidR="002D4822" w:rsidRDefault="002D4822">
      <w:pPr>
        <w:pStyle w:val="ListParagraph"/>
        <w:jc w:val="both"/>
        <w:rPr>
          <w:sz w:val="28"/>
          <w:szCs w:val="28"/>
        </w:rPr>
      </w:pPr>
    </w:p>
    <w:p w14:paraId="3DE6046F" w14:textId="77777777" w:rsidR="002D4822" w:rsidRDefault="00E93C5D">
      <w:pPr>
        <w:pStyle w:val="ListParagraph"/>
        <w:numPr>
          <w:ilvl w:val="0"/>
          <w:numId w:val="121"/>
        </w:numPr>
        <w:jc w:val="both"/>
        <w:rPr>
          <w:sz w:val="28"/>
          <w:szCs w:val="28"/>
          <w:lang w:val="en-US"/>
        </w:rPr>
      </w:pPr>
      <w:r>
        <w:rPr>
          <w:sz w:val="28"/>
          <w:szCs w:val="28"/>
        </w:rPr>
        <w:t>Understand basic syntax and data types in Python (strings, lists, dictionaries, etc.).</w:t>
      </w:r>
    </w:p>
    <w:p w14:paraId="3C44FE66" w14:textId="77777777" w:rsidR="002D4822" w:rsidRDefault="002D4822">
      <w:pPr>
        <w:pStyle w:val="ListParagraph"/>
        <w:jc w:val="both"/>
        <w:rPr>
          <w:sz w:val="28"/>
          <w:szCs w:val="28"/>
        </w:rPr>
      </w:pPr>
    </w:p>
    <w:p w14:paraId="3DE0745C" w14:textId="77777777" w:rsidR="002D4822" w:rsidRDefault="00E93C5D">
      <w:pPr>
        <w:pStyle w:val="ListParagraph"/>
        <w:numPr>
          <w:ilvl w:val="0"/>
          <w:numId w:val="121"/>
        </w:numPr>
        <w:jc w:val="both"/>
        <w:rPr>
          <w:sz w:val="28"/>
          <w:szCs w:val="28"/>
          <w:lang w:val="en-US"/>
        </w:rPr>
      </w:pPr>
      <w:r>
        <w:rPr>
          <w:sz w:val="28"/>
          <w:szCs w:val="28"/>
        </w:rPr>
        <w:t>Learn control structures (if/else, for loops, while loops).</w:t>
      </w:r>
    </w:p>
    <w:p w14:paraId="66DCB713" w14:textId="77777777" w:rsidR="002D4822" w:rsidRDefault="002D4822">
      <w:pPr>
        <w:pStyle w:val="ListParagraph"/>
        <w:jc w:val="both"/>
        <w:rPr>
          <w:sz w:val="28"/>
          <w:szCs w:val="28"/>
        </w:rPr>
      </w:pPr>
    </w:p>
    <w:p w14:paraId="3C6842F2" w14:textId="77777777" w:rsidR="002D4822" w:rsidRDefault="00E93C5D">
      <w:pPr>
        <w:pStyle w:val="ListParagraph"/>
        <w:numPr>
          <w:ilvl w:val="0"/>
          <w:numId w:val="121"/>
        </w:numPr>
        <w:jc w:val="both"/>
        <w:rPr>
          <w:sz w:val="28"/>
          <w:szCs w:val="28"/>
          <w:lang w:val="en-US"/>
        </w:rPr>
      </w:pPr>
      <w:r>
        <w:rPr>
          <w:sz w:val="28"/>
          <w:szCs w:val="28"/>
        </w:rPr>
        <w:t>Define and use functions in Python.</w:t>
      </w:r>
    </w:p>
    <w:p w14:paraId="06DD1F1A" w14:textId="77777777" w:rsidR="002D4822" w:rsidRDefault="002D4822">
      <w:pPr>
        <w:pStyle w:val="ListParagraph"/>
        <w:jc w:val="both"/>
        <w:rPr>
          <w:sz w:val="28"/>
          <w:szCs w:val="28"/>
        </w:rPr>
      </w:pPr>
    </w:p>
    <w:p w14:paraId="6BFECC1C" w14:textId="77777777" w:rsidR="002D4822" w:rsidRDefault="00E93C5D">
      <w:pPr>
        <w:pStyle w:val="ListParagraph"/>
        <w:numPr>
          <w:ilvl w:val="0"/>
          <w:numId w:val="121"/>
        </w:numPr>
        <w:jc w:val="both"/>
        <w:rPr>
          <w:sz w:val="28"/>
          <w:szCs w:val="28"/>
          <w:lang w:val="en-US"/>
        </w:rPr>
      </w:pPr>
      <w:r>
        <w:rPr>
          <w:sz w:val="28"/>
          <w:szCs w:val="28"/>
        </w:rPr>
        <w:t>Understand object-oriented programming concepts (classes, objects, inheritance).</w:t>
      </w:r>
    </w:p>
    <w:p w14:paraId="28E939B2" w14:textId="77777777" w:rsidR="002D4822" w:rsidRDefault="002D4822">
      <w:pPr>
        <w:pStyle w:val="ListParagraph"/>
        <w:jc w:val="both"/>
        <w:rPr>
          <w:sz w:val="28"/>
          <w:szCs w:val="28"/>
        </w:rPr>
      </w:pPr>
    </w:p>
    <w:p w14:paraId="16572E52" w14:textId="77777777" w:rsidR="002D4822" w:rsidRDefault="00E93C5D">
      <w:pPr>
        <w:pStyle w:val="ListParagraph"/>
        <w:numPr>
          <w:ilvl w:val="0"/>
          <w:numId w:val="121"/>
        </w:numPr>
        <w:jc w:val="both"/>
        <w:rPr>
          <w:sz w:val="28"/>
          <w:szCs w:val="28"/>
          <w:lang w:val="en-US"/>
        </w:rPr>
      </w:pPr>
      <w:r>
        <w:rPr>
          <w:sz w:val="28"/>
          <w:szCs w:val="28"/>
        </w:rPr>
        <w:t>Work with lists, tuples, and dictionaries in Python.</w:t>
      </w:r>
    </w:p>
    <w:p w14:paraId="2998AC4C" w14:textId="77777777" w:rsidR="002D4822" w:rsidRDefault="002D4822">
      <w:pPr>
        <w:pStyle w:val="ListParagraph"/>
        <w:jc w:val="both"/>
        <w:rPr>
          <w:sz w:val="28"/>
          <w:szCs w:val="28"/>
        </w:rPr>
      </w:pPr>
    </w:p>
    <w:p w14:paraId="6116B567" w14:textId="77777777" w:rsidR="002D4822" w:rsidRDefault="00E93C5D">
      <w:pPr>
        <w:pStyle w:val="ListParagraph"/>
        <w:numPr>
          <w:ilvl w:val="0"/>
          <w:numId w:val="121"/>
        </w:numPr>
        <w:jc w:val="both"/>
        <w:rPr>
          <w:sz w:val="28"/>
          <w:szCs w:val="28"/>
          <w:lang w:val="en-US"/>
        </w:rPr>
      </w:pPr>
      <w:r>
        <w:rPr>
          <w:sz w:val="28"/>
          <w:szCs w:val="28"/>
        </w:rPr>
        <w:t>Understand file input/output operations in Python.</w:t>
      </w:r>
    </w:p>
    <w:p w14:paraId="3F3A096F" w14:textId="77777777" w:rsidR="002D4822" w:rsidRDefault="002D4822">
      <w:pPr>
        <w:pStyle w:val="ListParagraph"/>
        <w:jc w:val="both"/>
        <w:rPr>
          <w:sz w:val="28"/>
          <w:szCs w:val="28"/>
        </w:rPr>
      </w:pPr>
    </w:p>
    <w:p w14:paraId="3088B912" w14:textId="77777777" w:rsidR="002D4822" w:rsidRDefault="00E93C5D">
      <w:pPr>
        <w:pStyle w:val="ListParagraph"/>
        <w:numPr>
          <w:ilvl w:val="0"/>
          <w:numId w:val="121"/>
        </w:numPr>
        <w:jc w:val="both"/>
        <w:rPr>
          <w:sz w:val="28"/>
          <w:szCs w:val="28"/>
          <w:lang w:val="en-US"/>
        </w:rPr>
      </w:pPr>
      <w:r>
        <w:rPr>
          <w:sz w:val="28"/>
          <w:szCs w:val="28"/>
        </w:rPr>
        <w:t>Learn to work with databases using Python (e.g., SQLite).</w:t>
      </w:r>
    </w:p>
    <w:p w14:paraId="0830C7E7" w14:textId="77777777" w:rsidR="002D4822" w:rsidRDefault="002D4822">
      <w:pPr>
        <w:pStyle w:val="ListParagraph"/>
        <w:jc w:val="both"/>
        <w:rPr>
          <w:sz w:val="28"/>
          <w:szCs w:val="28"/>
        </w:rPr>
      </w:pPr>
    </w:p>
    <w:p w14:paraId="52718CA8" w14:textId="77777777" w:rsidR="002D4822" w:rsidRDefault="00E93C5D">
      <w:pPr>
        <w:pStyle w:val="ListParagraph"/>
        <w:numPr>
          <w:ilvl w:val="0"/>
          <w:numId w:val="121"/>
        </w:numPr>
        <w:jc w:val="both"/>
        <w:rPr>
          <w:sz w:val="28"/>
          <w:szCs w:val="28"/>
          <w:lang w:val="en-US"/>
        </w:rPr>
      </w:pPr>
      <w:r>
        <w:rPr>
          <w:sz w:val="28"/>
          <w:szCs w:val="28"/>
        </w:rPr>
        <w:t>Understand data structures (stacks, queues, trees, etc.).</w:t>
      </w:r>
    </w:p>
    <w:p w14:paraId="692DFB85" w14:textId="77777777" w:rsidR="002D4822" w:rsidRDefault="002D4822">
      <w:pPr>
        <w:pStyle w:val="ListParagraph"/>
        <w:jc w:val="both"/>
        <w:rPr>
          <w:sz w:val="28"/>
          <w:szCs w:val="28"/>
        </w:rPr>
      </w:pPr>
    </w:p>
    <w:p w14:paraId="24170C23" w14:textId="77777777" w:rsidR="002D4822" w:rsidRDefault="00E93C5D">
      <w:pPr>
        <w:pStyle w:val="ListParagraph"/>
        <w:numPr>
          <w:ilvl w:val="0"/>
          <w:numId w:val="121"/>
        </w:numPr>
        <w:jc w:val="both"/>
        <w:rPr>
          <w:sz w:val="28"/>
          <w:szCs w:val="28"/>
          <w:lang w:val="en-US"/>
        </w:rPr>
      </w:pPr>
      <w:r>
        <w:rPr>
          <w:sz w:val="28"/>
          <w:szCs w:val="28"/>
        </w:rPr>
        <w:t>Understand web development using Python frameworks like Flask or Django.</w:t>
      </w:r>
    </w:p>
    <w:p w14:paraId="233966FE" w14:textId="77777777" w:rsidR="002D4822" w:rsidRDefault="002D4822">
      <w:pPr>
        <w:pStyle w:val="ListParagraph"/>
        <w:jc w:val="both"/>
        <w:rPr>
          <w:sz w:val="28"/>
          <w:szCs w:val="28"/>
        </w:rPr>
      </w:pPr>
    </w:p>
    <w:p w14:paraId="6C30F4AA" w14:textId="77777777" w:rsidR="002D4822" w:rsidRDefault="00E93C5D">
      <w:pPr>
        <w:pStyle w:val="ListParagraph"/>
        <w:numPr>
          <w:ilvl w:val="0"/>
          <w:numId w:val="121"/>
        </w:numPr>
        <w:jc w:val="both"/>
        <w:rPr>
          <w:sz w:val="28"/>
          <w:szCs w:val="28"/>
          <w:lang w:val="en-US"/>
        </w:rPr>
      </w:pPr>
      <w:r>
        <w:rPr>
          <w:sz w:val="28"/>
          <w:szCs w:val="28"/>
        </w:rPr>
        <w:t>Learn data analysis and visualization using popular libraries like Pandas, NumPy, and Matplotlib.</w:t>
      </w:r>
    </w:p>
    <w:p w14:paraId="2D270828" w14:textId="77777777" w:rsidR="002D4822" w:rsidRDefault="002D4822">
      <w:pPr>
        <w:pStyle w:val="ListParagraph"/>
        <w:jc w:val="both"/>
        <w:rPr>
          <w:sz w:val="28"/>
          <w:szCs w:val="28"/>
        </w:rPr>
      </w:pPr>
    </w:p>
    <w:p w14:paraId="4D70BDAC" w14:textId="77777777" w:rsidR="002D4822" w:rsidRDefault="00E93C5D">
      <w:pPr>
        <w:pStyle w:val="ListParagraph"/>
        <w:numPr>
          <w:ilvl w:val="0"/>
          <w:numId w:val="121"/>
        </w:numPr>
        <w:jc w:val="both"/>
        <w:rPr>
          <w:sz w:val="28"/>
          <w:szCs w:val="28"/>
          <w:lang w:val="en-US"/>
        </w:rPr>
      </w:pPr>
      <w:r>
        <w:rPr>
          <w:sz w:val="28"/>
          <w:szCs w:val="28"/>
        </w:rPr>
        <w:t>Understand machine learning concepts using scikit-learn and Tensor Flows</w:t>
      </w:r>
    </w:p>
    <w:p w14:paraId="792952D6" w14:textId="77777777" w:rsidR="002D4822" w:rsidRDefault="002D4822">
      <w:pPr>
        <w:pStyle w:val="ListParagraph"/>
        <w:jc w:val="both"/>
        <w:rPr>
          <w:sz w:val="28"/>
          <w:szCs w:val="28"/>
        </w:rPr>
      </w:pPr>
    </w:p>
    <w:p w14:paraId="415BD666" w14:textId="77777777" w:rsidR="002D4822" w:rsidRDefault="00E93C5D">
      <w:pPr>
        <w:pStyle w:val="ListParagraph"/>
        <w:numPr>
          <w:ilvl w:val="0"/>
          <w:numId w:val="121"/>
        </w:numPr>
        <w:jc w:val="both"/>
        <w:rPr>
          <w:sz w:val="28"/>
          <w:szCs w:val="28"/>
          <w:lang w:val="en-US"/>
        </w:rPr>
      </w:pPr>
      <w:r>
        <w:rPr>
          <w:sz w:val="28"/>
          <w:szCs w:val="28"/>
        </w:rPr>
        <w:t>Complete a series of projects that demonstrate proficiency in Python programming.</w:t>
      </w:r>
    </w:p>
    <w:p w14:paraId="7B3CEE3A" w14:textId="77777777" w:rsidR="002D4822" w:rsidRDefault="002D4822">
      <w:pPr>
        <w:pStyle w:val="ListParagraph"/>
        <w:jc w:val="both"/>
        <w:rPr>
          <w:sz w:val="28"/>
          <w:szCs w:val="28"/>
        </w:rPr>
      </w:pPr>
    </w:p>
    <w:p w14:paraId="6B8C2BD7" w14:textId="77777777" w:rsidR="002D4822" w:rsidRDefault="00E93C5D">
      <w:pPr>
        <w:pStyle w:val="ListParagraph"/>
        <w:numPr>
          <w:ilvl w:val="0"/>
          <w:numId w:val="121"/>
        </w:numPr>
        <w:jc w:val="both"/>
        <w:rPr>
          <w:sz w:val="28"/>
          <w:szCs w:val="28"/>
          <w:lang w:val="en-US"/>
        </w:rPr>
      </w:pPr>
      <w:r>
        <w:rPr>
          <w:sz w:val="28"/>
          <w:szCs w:val="28"/>
        </w:rPr>
        <w:t>Apply problem-solving skills to real-world problems using Python.</w:t>
      </w:r>
    </w:p>
    <w:p w14:paraId="7B7AD236" w14:textId="77777777" w:rsidR="002D4822" w:rsidRDefault="002D4822">
      <w:pPr>
        <w:pStyle w:val="ListParagraph"/>
        <w:jc w:val="both"/>
        <w:rPr>
          <w:sz w:val="28"/>
          <w:szCs w:val="28"/>
        </w:rPr>
      </w:pPr>
    </w:p>
    <w:p w14:paraId="31DF4C3E" w14:textId="77777777" w:rsidR="002D4822" w:rsidRDefault="00E93C5D">
      <w:pPr>
        <w:pStyle w:val="ListParagraph"/>
        <w:numPr>
          <w:ilvl w:val="0"/>
          <w:numId w:val="121"/>
        </w:numPr>
        <w:jc w:val="both"/>
        <w:rPr>
          <w:sz w:val="28"/>
          <w:szCs w:val="28"/>
          <w:lang w:val="en-US"/>
        </w:rPr>
      </w:pPr>
      <w:r>
        <w:rPr>
          <w:sz w:val="28"/>
          <w:szCs w:val="28"/>
        </w:rPr>
        <w:t>Develop a final project that showcases mastery of Python programming concepts.</w:t>
      </w:r>
    </w:p>
    <w:p w14:paraId="5E7CAC48" w14:textId="77777777" w:rsidR="002D4822" w:rsidRDefault="002D4822">
      <w:pPr>
        <w:pStyle w:val="ListParagraph"/>
        <w:jc w:val="both"/>
        <w:rPr>
          <w:sz w:val="28"/>
          <w:szCs w:val="28"/>
        </w:rPr>
      </w:pPr>
    </w:p>
    <w:p w14:paraId="6FEA241D" w14:textId="77777777" w:rsidR="002D4822" w:rsidRDefault="00E93C5D">
      <w:pPr>
        <w:pStyle w:val="ListParagraph"/>
        <w:numPr>
          <w:ilvl w:val="0"/>
          <w:numId w:val="121"/>
        </w:numPr>
        <w:jc w:val="both"/>
        <w:rPr>
          <w:sz w:val="28"/>
          <w:szCs w:val="28"/>
          <w:lang w:val="en-US"/>
        </w:rPr>
      </w:pPr>
      <w:r>
        <w:rPr>
          <w:sz w:val="28"/>
          <w:szCs w:val="28"/>
        </w:rPr>
        <w:t>Prepare for a career as a Python developer or data scientist.</w:t>
      </w:r>
    </w:p>
    <w:p w14:paraId="04786433" w14:textId="77777777" w:rsidR="002D4822" w:rsidRDefault="002D4822">
      <w:pPr>
        <w:jc w:val="both"/>
        <w:rPr>
          <w:rFonts w:ascii="Times New Roman" w:hAnsi="Times New Roman" w:cs="Times New Roman"/>
          <w:b/>
          <w:bCs/>
          <w:sz w:val="28"/>
          <w:szCs w:val="28"/>
        </w:rPr>
      </w:pPr>
    </w:p>
    <w:p w14:paraId="19A8AF27"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77542E9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Python Programming</w:t>
      </w:r>
    </w:p>
    <w:p w14:paraId="738CB610"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Introduction to Python</w:t>
      </w:r>
    </w:p>
    <w:p w14:paraId="78318835"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Setting up the Python environment</w:t>
      </w:r>
    </w:p>
    <w:p w14:paraId="1F4357F6"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Basic syntax and data types</w:t>
      </w:r>
    </w:p>
    <w:p w14:paraId="759231D6"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Variables, operators, and control structures</w:t>
      </w:r>
    </w:p>
    <w:p w14:paraId="048EC4CC" w14:textId="77777777" w:rsidR="002D4822" w:rsidRDefault="002D4822">
      <w:pPr>
        <w:spacing w:after="0"/>
        <w:jc w:val="both"/>
        <w:rPr>
          <w:rFonts w:ascii="Times New Roman" w:hAnsi="Times New Roman" w:cs="Times New Roman"/>
          <w:sz w:val="28"/>
          <w:szCs w:val="28"/>
        </w:rPr>
      </w:pPr>
    </w:p>
    <w:p w14:paraId="742088DE"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lastRenderedPageBreak/>
        <w:t>Module 2: Control Structures and Functions</w:t>
      </w:r>
    </w:p>
    <w:p w14:paraId="1F2FA6C9"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Conditional statements (if/else, if/elif/else)</w:t>
      </w:r>
    </w:p>
    <w:p w14:paraId="021E237F"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Loops (for, while)</w:t>
      </w:r>
    </w:p>
    <w:p w14:paraId="594474A2"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Functions (defining, calling, arguments)</w:t>
      </w:r>
    </w:p>
    <w:p w14:paraId="323B5F38"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Modules and packages</w:t>
      </w:r>
    </w:p>
    <w:p w14:paraId="2AC0B532" w14:textId="77777777" w:rsidR="002D4822" w:rsidRDefault="002D4822">
      <w:pPr>
        <w:spacing w:after="0"/>
        <w:jc w:val="both"/>
        <w:rPr>
          <w:rFonts w:ascii="Times New Roman" w:hAnsi="Times New Roman" w:cs="Times New Roman"/>
          <w:sz w:val="28"/>
          <w:szCs w:val="28"/>
        </w:rPr>
      </w:pPr>
    </w:p>
    <w:p w14:paraId="3DF40E70"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Data Structures</w:t>
      </w:r>
    </w:p>
    <w:p w14:paraId="56DABF45"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Lists (indexing, slicing, methods)</w:t>
      </w:r>
    </w:p>
    <w:p w14:paraId="20E89914"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Tuples (indexing, slicing, methods)</w:t>
      </w:r>
    </w:p>
    <w:p w14:paraId="16455408"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Dictionaries (key-value pairs, methods)</w:t>
      </w:r>
    </w:p>
    <w:p w14:paraId="7CB5807C"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Sets (unique elements, methods)</w:t>
      </w:r>
    </w:p>
    <w:p w14:paraId="5A0EFD1F" w14:textId="77777777" w:rsidR="002D4822" w:rsidRDefault="002D4822">
      <w:pPr>
        <w:spacing w:after="0"/>
        <w:jc w:val="both"/>
        <w:rPr>
          <w:rFonts w:ascii="Times New Roman" w:hAnsi="Times New Roman" w:cs="Times New Roman"/>
          <w:sz w:val="28"/>
          <w:szCs w:val="28"/>
        </w:rPr>
      </w:pPr>
    </w:p>
    <w:p w14:paraId="0C1173A5" w14:textId="77777777" w:rsidR="002D4822" w:rsidRDefault="002D4822">
      <w:pPr>
        <w:spacing w:after="0"/>
        <w:jc w:val="both"/>
        <w:rPr>
          <w:rFonts w:ascii="Times New Roman" w:hAnsi="Times New Roman" w:cs="Times New Roman"/>
          <w:sz w:val="28"/>
          <w:szCs w:val="28"/>
        </w:rPr>
      </w:pPr>
    </w:p>
    <w:p w14:paraId="148E2B34" w14:textId="77777777" w:rsidR="002D4822" w:rsidRDefault="002D4822">
      <w:pPr>
        <w:spacing w:after="0"/>
        <w:jc w:val="both"/>
        <w:rPr>
          <w:rFonts w:ascii="Times New Roman" w:hAnsi="Times New Roman" w:cs="Times New Roman"/>
          <w:sz w:val="28"/>
          <w:szCs w:val="28"/>
        </w:rPr>
      </w:pPr>
    </w:p>
    <w:p w14:paraId="2D1C2E74"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Object-Oriented Programming</w:t>
      </w:r>
    </w:p>
    <w:p w14:paraId="2D2ED356"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Classes and objects</w:t>
      </w:r>
    </w:p>
    <w:p w14:paraId="786E50BF"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Constructors and attributes</w:t>
      </w:r>
    </w:p>
    <w:p w14:paraId="3B1CACAB"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Methods and inheritance</w:t>
      </w:r>
    </w:p>
    <w:p w14:paraId="5618EA92"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Polymorphism and encapsulation</w:t>
      </w:r>
    </w:p>
    <w:p w14:paraId="14EBC3B3" w14:textId="77777777" w:rsidR="002D4822" w:rsidRDefault="002D4822">
      <w:pPr>
        <w:spacing w:after="0"/>
        <w:jc w:val="both"/>
        <w:rPr>
          <w:rFonts w:ascii="Times New Roman" w:hAnsi="Times New Roman" w:cs="Times New Roman"/>
          <w:sz w:val="28"/>
          <w:szCs w:val="28"/>
        </w:rPr>
      </w:pPr>
    </w:p>
    <w:p w14:paraId="33BF69A4"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File Input/Output and Persistence</w:t>
      </w:r>
    </w:p>
    <w:p w14:paraId="51449A95"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Reading and writing text files</w:t>
      </w:r>
    </w:p>
    <w:p w14:paraId="4FEB3672"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Reading and writing CSV and JSON files</w:t>
      </w:r>
    </w:p>
    <w:p w14:paraId="0D9497F9"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Working with databases (SQLite)</w:t>
      </w:r>
    </w:p>
    <w:p w14:paraId="1896D5CB"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Pickling and unpickling objects</w:t>
      </w:r>
    </w:p>
    <w:p w14:paraId="6D949845" w14:textId="77777777" w:rsidR="002D4822" w:rsidRDefault="002D4822">
      <w:pPr>
        <w:jc w:val="both"/>
        <w:rPr>
          <w:rFonts w:ascii="Times New Roman" w:hAnsi="Times New Roman" w:cs="Times New Roman"/>
          <w:b/>
          <w:bCs/>
          <w:sz w:val="28"/>
          <w:szCs w:val="28"/>
        </w:rPr>
      </w:pPr>
    </w:p>
    <w:p w14:paraId="78A292D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0FE9159C" w14:textId="77777777" w:rsidR="002D4822" w:rsidRDefault="00E93C5D">
      <w:pPr>
        <w:jc w:val="both"/>
        <w:rPr>
          <w:rFonts w:ascii="Times New Roman" w:hAnsi="Times New Roman" w:cs="Times New Roman"/>
          <w:b/>
          <w:bCs/>
          <w:sz w:val="28"/>
          <w:szCs w:val="28"/>
        </w:rPr>
      </w:pPr>
      <w:r>
        <w:rPr>
          <w:rFonts w:ascii="Times New Roman" w:hAnsi="Times New Roman" w:cs="Times New Roman"/>
          <w:color w:val="1F1F1F"/>
          <w:sz w:val="28"/>
          <w:szCs w:val="28"/>
        </w:rPr>
        <w:t>This program is designed for a wide range of individuals interested in</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Python Programming. This includes:</w:t>
      </w:r>
    </w:p>
    <w:p w14:paraId="7BEEB5BE" w14:textId="77777777" w:rsidR="002D4822" w:rsidRDefault="00E93C5D">
      <w:pPr>
        <w:pStyle w:val="ListParagraph"/>
        <w:numPr>
          <w:ilvl w:val="0"/>
          <w:numId w:val="122"/>
        </w:numPr>
        <w:jc w:val="both"/>
        <w:rPr>
          <w:b/>
          <w:bCs/>
          <w:sz w:val="28"/>
          <w:szCs w:val="28"/>
        </w:rPr>
      </w:pPr>
      <w:r>
        <w:rPr>
          <w:b/>
          <w:bCs/>
          <w:sz w:val="28"/>
          <w:szCs w:val="28"/>
        </w:rPr>
        <w:t>Data Analysts</w:t>
      </w:r>
      <w:r>
        <w:rPr>
          <w:sz w:val="28"/>
          <w:szCs w:val="28"/>
        </w:rPr>
        <w:t xml:space="preserve"> to enable them enhance data analysis skills using Python libraries like Pandas, NumPy, and Matplotlib.</w:t>
      </w:r>
    </w:p>
    <w:p w14:paraId="0FBF4372" w14:textId="77777777" w:rsidR="002D4822" w:rsidRDefault="002D4822">
      <w:pPr>
        <w:pStyle w:val="ListParagraph"/>
        <w:jc w:val="both"/>
        <w:rPr>
          <w:b/>
          <w:bCs/>
          <w:sz w:val="28"/>
          <w:szCs w:val="28"/>
        </w:rPr>
      </w:pPr>
    </w:p>
    <w:p w14:paraId="378B24FC" w14:textId="77777777" w:rsidR="002D4822" w:rsidRDefault="00E93C5D">
      <w:pPr>
        <w:pStyle w:val="ListParagraph"/>
        <w:numPr>
          <w:ilvl w:val="0"/>
          <w:numId w:val="122"/>
        </w:numPr>
        <w:jc w:val="both"/>
        <w:rPr>
          <w:b/>
          <w:bCs/>
          <w:sz w:val="28"/>
          <w:szCs w:val="28"/>
        </w:rPr>
      </w:pPr>
      <w:r>
        <w:rPr>
          <w:b/>
          <w:bCs/>
          <w:sz w:val="28"/>
          <w:szCs w:val="28"/>
        </w:rPr>
        <w:t xml:space="preserve">Data Scientists </w:t>
      </w:r>
      <w:r>
        <w:rPr>
          <w:sz w:val="28"/>
          <w:szCs w:val="28"/>
        </w:rPr>
        <w:t>to enable them improve machine learning skills using Python libraries like scikit-learn and TensorFlow.</w:t>
      </w:r>
    </w:p>
    <w:p w14:paraId="7016B6B4" w14:textId="77777777" w:rsidR="002D4822" w:rsidRDefault="002D4822">
      <w:pPr>
        <w:pStyle w:val="ListParagraph"/>
        <w:jc w:val="both"/>
        <w:rPr>
          <w:sz w:val="28"/>
          <w:szCs w:val="28"/>
        </w:rPr>
      </w:pPr>
    </w:p>
    <w:p w14:paraId="326C0B75" w14:textId="77777777" w:rsidR="002D4822" w:rsidRDefault="00E93C5D">
      <w:pPr>
        <w:pStyle w:val="ListParagraph"/>
        <w:numPr>
          <w:ilvl w:val="0"/>
          <w:numId w:val="122"/>
        </w:numPr>
        <w:jc w:val="both"/>
        <w:rPr>
          <w:b/>
          <w:bCs/>
          <w:sz w:val="28"/>
          <w:szCs w:val="28"/>
        </w:rPr>
      </w:pPr>
      <w:r>
        <w:rPr>
          <w:b/>
          <w:bCs/>
          <w:sz w:val="28"/>
          <w:szCs w:val="28"/>
        </w:rPr>
        <w:t xml:space="preserve">Software Developers </w:t>
      </w:r>
      <w:r>
        <w:rPr>
          <w:sz w:val="28"/>
          <w:szCs w:val="28"/>
        </w:rPr>
        <w:t>to enable them learn Python programming to expand skill set and work on various projects.</w:t>
      </w:r>
    </w:p>
    <w:p w14:paraId="760048EA" w14:textId="77777777" w:rsidR="002D4822" w:rsidRDefault="002D4822">
      <w:pPr>
        <w:pStyle w:val="ListParagraph"/>
        <w:jc w:val="both"/>
        <w:rPr>
          <w:sz w:val="28"/>
          <w:szCs w:val="28"/>
        </w:rPr>
      </w:pPr>
    </w:p>
    <w:p w14:paraId="03FA28CE" w14:textId="77777777" w:rsidR="002D4822" w:rsidRDefault="00E93C5D">
      <w:pPr>
        <w:pStyle w:val="ListParagraph"/>
        <w:numPr>
          <w:ilvl w:val="0"/>
          <w:numId w:val="122"/>
        </w:numPr>
        <w:jc w:val="both"/>
        <w:rPr>
          <w:b/>
          <w:bCs/>
          <w:sz w:val="28"/>
          <w:szCs w:val="28"/>
        </w:rPr>
      </w:pPr>
      <w:r>
        <w:rPr>
          <w:b/>
          <w:bCs/>
          <w:sz w:val="28"/>
          <w:szCs w:val="28"/>
        </w:rPr>
        <w:t xml:space="preserve">Researchers </w:t>
      </w:r>
      <w:r>
        <w:rPr>
          <w:sz w:val="28"/>
          <w:szCs w:val="28"/>
        </w:rPr>
        <w:t>to enable them use Python for data analysis, visualization, and automation of tasks of finding solution and proffering recommendations.</w:t>
      </w:r>
    </w:p>
    <w:p w14:paraId="2EFC1A9D" w14:textId="77777777" w:rsidR="002D4822" w:rsidRDefault="002D4822">
      <w:pPr>
        <w:pStyle w:val="ListParagraph"/>
        <w:jc w:val="both"/>
        <w:rPr>
          <w:sz w:val="28"/>
          <w:szCs w:val="28"/>
        </w:rPr>
      </w:pPr>
    </w:p>
    <w:p w14:paraId="1895C038" w14:textId="77777777" w:rsidR="002D4822" w:rsidRDefault="00E93C5D">
      <w:pPr>
        <w:pStyle w:val="ListParagraph"/>
        <w:numPr>
          <w:ilvl w:val="0"/>
          <w:numId w:val="122"/>
        </w:numPr>
        <w:jc w:val="both"/>
        <w:rPr>
          <w:b/>
          <w:bCs/>
          <w:sz w:val="28"/>
          <w:szCs w:val="28"/>
        </w:rPr>
      </w:pPr>
      <w:r>
        <w:rPr>
          <w:b/>
          <w:bCs/>
          <w:sz w:val="28"/>
          <w:szCs w:val="28"/>
        </w:rPr>
        <w:t>Business Intelligence Developers</w:t>
      </w:r>
      <w:r>
        <w:rPr>
          <w:sz w:val="28"/>
          <w:szCs w:val="28"/>
        </w:rPr>
        <w:t xml:space="preserve"> to enable them learn Python to work with data visualization tools like Tableau and Power BI.</w:t>
      </w:r>
    </w:p>
    <w:p w14:paraId="43FBED40" w14:textId="77777777" w:rsidR="002D4822" w:rsidRDefault="002D4822">
      <w:pPr>
        <w:pStyle w:val="ListParagraph"/>
        <w:jc w:val="both"/>
        <w:rPr>
          <w:sz w:val="28"/>
          <w:szCs w:val="28"/>
        </w:rPr>
      </w:pPr>
    </w:p>
    <w:p w14:paraId="32C97FFA" w14:textId="77777777" w:rsidR="002D4822" w:rsidRDefault="00E93C5D">
      <w:pPr>
        <w:pStyle w:val="ListParagraph"/>
        <w:numPr>
          <w:ilvl w:val="0"/>
          <w:numId w:val="122"/>
        </w:numPr>
        <w:jc w:val="both"/>
        <w:rPr>
          <w:b/>
          <w:bCs/>
          <w:sz w:val="28"/>
          <w:szCs w:val="28"/>
        </w:rPr>
      </w:pPr>
      <w:r>
        <w:rPr>
          <w:b/>
          <w:bCs/>
          <w:sz w:val="28"/>
          <w:szCs w:val="28"/>
        </w:rPr>
        <w:t xml:space="preserve">Entrepreneurs </w:t>
      </w:r>
      <w:r>
        <w:rPr>
          <w:sz w:val="28"/>
          <w:szCs w:val="28"/>
        </w:rPr>
        <w:t>to enable them develop practical skills in Python programming to automate tasks, analyse data, and build applications.</w:t>
      </w:r>
    </w:p>
    <w:p w14:paraId="773F577C" w14:textId="77777777" w:rsidR="002D4822" w:rsidRDefault="002D4822">
      <w:pPr>
        <w:pStyle w:val="ListParagraph"/>
        <w:jc w:val="both"/>
        <w:rPr>
          <w:sz w:val="28"/>
          <w:szCs w:val="28"/>
        </w:rPr>
      </w:pPr>
    </w:p>
    <w:p w14:paraId="540C1CB1" w14:textId="77777777" w:rsidR="002D4822" w:rsidRDefault="00E93C5D">
      <w:pPr>
        <w:pStyle w:val="ListParagraph"/>
        <w:numPr>
          <w:ilvl w:val="0"/>
          <w:numId w:val="122"/>
        </w:numPr>
        <w:jc w:val="both"/>
        <w:rPr>
          <w:b/>
          <w:bCs/>
          <w:sz w:val="28"/>
          <w:szCs w:val="28"/>
        </w:rPr>
      </w:pPr>
      <w:r>
        <w:rPr>
          <w:b/>
          <w:bCs/>
          <w:sz w:val="28"/>
          <w:szCs w:val="28"/>
        </w:rPr>
        <w:t xml:space="preserve">Students </w:t>
      </w:r>
      <w:r>
        <w:rPr>
          <w:sz w:val="28"/>
          <w:szCs w:val="28"/>
        </w:rPr>
        <w:t>to enable them learn Python programming to enhance career prospects, work on projects, and participate in coding competitions.</w:t>
      </w:r>
    </w:p>
    <w:p w14:paraId="6FB59AD3" w14:textId="77777777" w:rsidR="002D4822" w:rsidRDefault="002D4822">
      <w:pPr>
        <w:pStyle w:val="ListParagraph"/>
        <w:jc w:val="both"/>
        <w:rPr>
          <w:sz w:val="28"/>
          <w:szCs w:val="28"/>
        </w:rPr>
      </w:pPr>
    </w:p>
    <w:p w14:paraId="25017967" w14:textId="77777777" w:rsidR="002D4822" w:rsidRDefault="00E93C5D">
      <w:pPr>
        <w:pStyle w:val="ListParagraph"/>
        <w:numPr>
          <w:ilvl w:val="0"/>
          <w:numId w:val="122"/>
        </w:numPr>
        <w:jc w:val="both"/>
        <w:rPr>
          <w:b/>
          <w:bCs/>
          <w:sz w:val="28"/>
          <w:szCs w:val="28"/>
        </w:rPr>
      </w:pPr>
      <w:r>
        <w:rPr>
          <w:b/>
          <w:bCs/>
          <w:sz w:val="28"/>
          <w:szCs w:val="28"/>
        </w:rPr>
        <w:t>Hobbyists</w:t>
      </w:r>
      <w:r>
        <w:rPr>
          <w:sz w:val="28"/>
          <w:szCs w:val="28"/>
        </w:rPr>
        <w:t xml:space="preserve"> to enable them explore Python programming as a hobby, work on personal projects, and learn new skills.</w:t>
      </w:r>
    </w:p>
    <w:p w14:paraId="449B3BDC" w14:textId="77777777" w:rsidR="002D4822" w:rsidRDefault="002D4822">
      <w:pPr>
        <w:pStyle w:val="ListParagraph"/>
        <w:jc w:val="both"/>
        <w:rPr>
          <w:sz w:val="28"/>
          <w:szCs w:val="28"/>
        </w:rPr>
      </w:pPr>
    </w:p>
    <w:p w14:paraId="12543FCA" w14:textId="77777777" w:rsidR="002D4822" w:rsidRDefault="00E93C5D">
      <w:pPr>
        <w:pStyle w:val="ListParagraph"/>
        <w:numPr>
          <w:ilvl w:val="0"/>
          <w:numId w:val="122"/>
        </w:numPr>
        <w:jc w:val="both"/>
        <w:rPr>
          <w:b/>
          <w:bCs/>
          <w:sz w:val="28"/>
          <w:szCs w:val="28"/>
        </w:rPr>
      </w:pPr>
      <w:r>
        <w:rPr>
          <w:b/>
          <w:bCs/>
          <w:sz w:val="28"/>
          <w:szCs w:val="28"/>
        </w:rPr>
        <w:t>Career Changers</w:t>
      </w:r>
      <w:r>
        <w:rPr>
          <w:sz w:val="28"/>
          <w:szCs w:val="28"/>
        </w:rPr>
        <w:t xml:space="preserve"> to enable them acquire skills in Python programming to transition into a new career in data science, software development, or research.</w:t>
      </w:r>
    </w:p>
    <w:p w14:paraId="451FEC31" w14:textId="77777777" w:rsidR="002D4822" w:rsidRDefault="002D4822">
      <w:pPr>
        <w:pStyle w:val="ListParagraph"/>
        <w:jc w:val="both"/>
        <w:rPr>
          <w:sz w:val="28"/>
          <w:szCs w:val="28"/>
        </w:rPr>
      </w:pPr>
    </w:p>
    <w:p w14:paraId="74B4FC66" w14:textId="77777777" w:rsidR="002D4822" w:rsidRDefault="00E93C5D">
      <w:pPr>
        <w:pStyle w:val="ListParagraph"/>
        <w:numPr>
          <w:ilvl w:val="0"/>
          <w:numId w:val="122"/>
        </w:numPr>
        <w:jc w:val="both"/>
        <w:rPr>
          <w:b/>
          <w:bCs/>
          <w:sz w:val="28"/>
          <w:szCs w:val="28"/>
        </w:rPr>
      </w:pPr>
      <w:r>
        <w:rPr>
          <w:b/>
          <w:bCs/>
          <w:sz w:val="28"/>
          <w:szCs w:val="28"/>
        </w:rPr>
        <w:t>Finance</w:t>
      </w:r>
      <w:r>
        <w:rPr>
          <w:sz w:val="28"/>
          <w:szCs w:val="28"/>
        </w:rPr>
        <w:t xml:space="preserve"> to enable them python is widely used in finance for data analysis, risk management, and algorithmic trading.</w:t>
      </w:r>
    </w:p>
    <w:p w14:paraId="5E43C4C5" w14:textId="77777777" w:rsidR="002D4822" w:rsidRDefault="002D4822">
      <w:pPr>
        <w:pStyle w:val="ListParagraph"/>
        <w:jc w:val="both"/>
        <w:rPr>
          <w:sz w:val="28"/>
          <w:szCs w:val="28"/>
        </w:rPr>
      </w:pPr>
    </w:p>
    <w:p w14:paraId="68E0B32C" w14:textId="77777777" w:rsidR="002D4822" w:rsidRDefault="00E93C5D">
      <w:pPr>
        <w:pStyle w:val="ListParagraph"/>
        <w:numPr>
          <w:ilvl w:val="0"/>
          <w:numId w:val="122"/>
        </w:numPr>
        <w:jc w:val="both"/>
        <w:rPr>
          <w:b/>
          <w:bCs/>
          <w:sz w:val="28"/>
          <w:szCs w:val="28"/>
        </w:rPr>
      </w:pPr>
      <w:r>
        <w:rPr>
          <w:b/>
          <w:bCs/>
          <w:sz w:val="28"/>
          <w:szCs w:val="28"/>
        </w:rPr>
        <w:t xml:space="preserve">Healthcare </w:t>
      </w:r>
      <w:r>
        <w:rPr>
          <w:sz w:val="28"/>
          <w:szCs w:val="28"/>
        </w:rPr>
        <w:t>to enable them python is used in healthcare for data analysis, medical research, and healthcare management.</w:t>
      </w:r>
    </w:p>
    <w:p w14:paraId="0F46979F" w14:textId="77777777" w:rsidR="002D4822" w:rsidRDefault="002D4822">
      <w:pPr>
        <w:pStyle w:val="ListParagraph"/>
        <w:jc w:val="both"/>
        <w:rPr>
          <w:sz w:val="28"/>
          <w:szCs w:val="28"/>
        </w:rPr>
      </w:pPr>
    </w:p>
    <w:p w14:paraId="2233732C" w14:textId="77777777" w:rsidR="002D4822" w:rsidRDefault="00E93C5D">
      <w:pPr>
        <w:pStyle w:val="ListParagraph"/>
        <w:numPr>
          <w:ilvl w:val="0"/>
          <w:numId w:val="122"/>
        </w:numPr>
        <w:jc w:val="both"/>
        <w:rPr>
          <w:b/>
          <w:bCs/>
          <w:sz w:val="28"/>
          <w:szCs w:val="28"/>
        </w:rPr>
      </w:pPr>
      <w:r>
        <w:rPr>
          <w:b/>
          <w:bCs/>
          <w:sz w:val="28"/>
          <w:szCs w:val="28"/>
        </w:rPr>
        <w:t xml:space="preserve">Scientific Research </w:t>
      </w:r>
      <w:r>
        <w:rPr>
          <w:sz w:val="28"/>
          <w:szCs w:val="28"/>
        </w:rPr>
        <w:t>to enable them python is widely used in scientific research for data analysis, visualization, and automation of tasks.</w:t>
      </w:r>
    </w:p>
    <w:p w14:paraId="2AD6329B" w14:textId="77777777" w:rsidR="002D4822" w:rsidRDefault="002D4822">
      <w:pPr>
        <w:pStyle w:val="ListParagraph"/>
        <w:jc w:val="both"/>
        <w:rPr>
          <w:sz w:val="28"/>
          <w:szCs w:val="28"/>
        </w:rPr>
      </w:pPr>
    </w:p>
    <w:p w14:paraId="7660330E" w14:textId="77777777" w:rsidR="002D4822" w:rsidRDefault="00E93C5D">
      <w:pPr>
        <w:pStyle w:val="ListParagraph"/>
        <w:numPr>
          <w:ilvl w:val="0"/>
          <w:numId w:val="122"/>
        </w:numPr>
        <w:jc w:val="both"/>
        <w:rPr>
          <w:b/>
          <w:bCs/>
          <w:sz w:val="28"/>
          <w:szCs w:val="28"/>
        </w:rPr>
      </w:pPr>
      <w:r>
        <w:rPr>
          <w:b/>
          <w:bCs/>
          <w:sz w:val="28"/>
          <w:szCs w:val="28"/>
        </w:rPr>
        <w:t>Web Development</w:t>
      </w:r>
      <w:r>
        <w:rPr>
          <w:sz w:val="28"/>
          <w:szCs w:val="28"/>
        </w:rPr>
        <w:t xml:space="preserve"> to enable them use python in web development for building web applications, web scraping, and web automation.</w:t>
      </w:r>
    </w:p>
    <w:p w14:paraId="63939C9D" w14:textId="77777777" w:rsidR="002D4822" w:rsidRDefault="002D4822">
      <w:pPr>
        <w:pStyle w:val="ListParagraph"/>
        <w:jc w:val="both"/>
        <w:rPr>
          <w:sz w:val="28"/>
          <w:szCs w:val="28"/>
        </w:rPr>
      </w:pPr>
    </w:p>
    <w:p w14:paraId="30EC2F0B" w14:textId="77777777" w:rsidR="002D4822" w:rsidRDefault="002D4822">
      <w:pPr>
        <w:pStyle w:val="ListParagraph"/>
        <w:jc w:val="both"/>
        <w:rPr>
          <w:b/>
          <w:bCs/>
          <w:sz w:val="28"/>
          <w:szCs w:val="28"/>
        </w:rPr>
      </w:pPr>
    </w:p>
    <w:p w14:paraId="6FD58412" w14:textId="77777777" w:rsidR="002D4822" w:rsidRDefault="002D4822">
      <w:pPr>
        <w:jc w:val="both"/>
        <w:rPr>
          <w:sz w:val="28"/>
          <w:szCs w:val="28"/>
        </w:rPr>
      </w:pPr>
    </w:p>
    <w:p w14:paraId="6D38A6E4" w14:textId="77777777" w:rsidR="002D4822" w:rsidRDefault="002D4822">
      <w:pPr>
        <w:jc w:val="both"/>
        <w:rPr>
          <w:sz w:val="28"/>
          <w:szCs w:val="28"/>
        </w:rPr>
      </w:pPr>
    </w:p>
    <w:p w14:paraId="31675883" w14:textId="77777777" w:rsidR="002D4822" w:rsidRDefault="002D4822">
      <w:pPr>
        <w:jc w:val="both"/>
        <w:rPr>
          <w:sz w:val="28"/>
          <w:szCs w:val="28"/>
        </w:rPr>
      </w:pPr>
    </w:p>
    <w:p w14:paraId="64BB71C7" w14:textId="77777777" w:rsidR="002D4822" w:rsidRDefault="002D4822">
      <w:pPr>
        <w:jc w:val="both"/>
        <w:rPr>
          <w:sz w:val="28"/>
          <w:szCs w:val="28"/>
        </w:rPr>
      </w:pPr>
    </w:p>
    <w:p w14:paraId="0608D77B" w14:textId="77777777" w:rsidR="002D4822" w:rsidRDefault="002D4822">
      <w:pPr>
        <w:jc w:val="both"/>
        <w:rPr>
          <w:sz w:val="28"/>
          <w:szCs w:val="28"/>
        </w:rPr>
      </w:pPr>
    </w:p>
    <w:p w14:paraId="1C3F4AA6" w14:textId="77777777" w:rsidR="002D4822" w:rsidRDefault="002D4822">
      <w:pPr>
        <w:jc w:val="both"/>
        <w:rPr>
          <w:sz w:val="28"/>
          <w:szCs w:val="28"/>
        </w:rPr>
      </w:pPr>
    </w:p>
    <w:p w14:paraId="431F884A" w14:textId="77777777" w:rsidR="002D4822" w:rsidRDefault="002D4822">
      <w:pPr>
        <w:jc w:val="both"/>
        <w:rPr>
          <w:sz w:val="28"/>
          <w:szCs w:val="28"/>
        </w:rPr>
      </w:pPr>
    </w:p>
    <w:p w14:paraId="2BBC4B63" w14:textId="77777777" w:rsidR="002D4822" w:rsidRDefault="00E93C5D">
      <w:pPr>
        <w:jc w:val="both"/>
        <w:rPr>
          <w:sz w:val="28"/>
          <w:szCs w:val="28"/>
        </w:rPr>
      </w:pPr>
      <w:r>
        <w:rPr>
          <w:noProof/>
          <w:sz w:val="28"/>
          <w:szCs w:val="28"/>
        </w:rPr>
        <w:drawing>
          <wp:anchor distT="0" distB="0" distL="0" distR="0" simplePos="0" relativeHeight="251668992" behindDoc="0" locked="0" layoutInCell="1" allowOverlap="1" wp14:anchorId="39A26FE3" wp14:editId="27AB2D8F">
            <wp:simplePos x="0" y="0"/>
            <wp:positionH relativeFrom="margin">
              <wp:align>center</wp:align>
            </wp:positionH>
            <wp:positionV relativeFrom="paragraph">
              <wp:posOffset>-457200</wp:posOffset>
            </wp:positionV>
            <wp:extent cx="2505075" cy="1635125"/>
            <wp:effectExtent l="0" t="0" r="9525" b="3175"/>
            <wp:wrapNone/>
            <wp:docPr id="1072" name="Picture 47"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2" name="Picture 47"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71A4D9E5" w14:textId="77777777" w:rsidR="002D4822" w:rsidRDefault="002D4822">
      <w:pPr>
        <w:jc w:val="both"/>
        <w:rPr>
          <w:rFonts w:ascii="Times New Roman" w:hAnsi="Times New Roman" w:cs="Times New Roman"/>
          <w:b/>
          <w:bCs/>
          <w:sz w:val="28"/>
          <w:szCs w:val="28"/>
        </w:rPr>
      </w:pPr>
    </w:p>
    <w:p w14:paraId="5C482A97" w14:textId="77777777" w:rsidR="002D4822" w:rsidRDefault="002D4822">
      <w:pPr>
        <w:jc w:val="both"/>
        <w:rPr>
          <w:rFonts w:ascii="Times New Roman" w:hAnsi="Times New Roman" w:cs="Times New Roman"/>
          <w:b/>
          <w:bCs/>
          <w:sz w:val="28"/>
          <w:szCs w:val="28"/>
        </w:rPr>
      </w:pPr>
    </w:p>
    <w:p w14:paraId="5796BB32" w14:textId="77777777" w:rsidR="002D4822" w:rsidRDefault="002D4822">
      <w:pPr>
        <w:jc w:val="both"/>
        <w:rPr>
          <w:rFonts w:ascii="Times New Roman" w:hAnsi="Times New Roman" w:cs="Times New Roman"/>
          <w:b/>
          <w:bCs/>
          <w:color w:val="1F1F1F"/>
          <w:sz w:val="28"/>
          <w:szCs w:val="28"/>
        </w:rPr>
      </w:pPr>
    </w:p>
    <w:p w14:paraId="4C984CEC" w14:textId="77777777" w:rsidR="002D4822" w:rsidRDefault="00E93C5D">
      <w:pPr>
        <w:jc w:val="both"/>
        <w:rPr>
          <w:rFonts w:ascii="Times New Roman" w:hAnsi="Times New Roman" w:cs="Times New Roman"/>
          <w:b/>
          <w:bCs/>
          <w:color w:val="1F1F1F"/>
          <w:sz w:val="28"/>
          <w:szCs w:val="28"/>
        </w:rPr>
      </w:pPr>
      <w:r>
        <w:rPr>
          <w:rFonts w:ascii="Times New Roman" w:hAnsi="Times New Roman" w:cs="Times New Roman"/>
          <w:b/>
          <w:bCs/>
          <w:color w:val="1F1F1F"/>
          <w:sz w:val="28"/>
          <w:szCs w:val="28"/>
        </w:rPr>
        <w:t>Nigerian British University Business School</w:t>
      </w:r>
    </w:p>
    <w:p w14:paraId="09CBD8D2" w14:textId="77777777" w:rsidR="002D4822" w:rsidRDefault="00E93C5D">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20. Diploma in</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 xml:space="preserve">Reservoir Engineering </w:t>
      </w:r>
      <w:r>
        <w:rPr>
          <w:rFonts w:ascii="Times New Roman" w:hAnsi="Times New Roman" w:cs="Times New Roman"/>
          <w:b/>
          <w:bCs/>
          <w:color w:val="1F1F1F"/>
          <w:sz w:val="28"/>
          <w:szCs w:val="28"/>
        </w:rPr>
        <w:t>(3 Months)</w:t>
      </w:r>
    </w:p>
    <w:p w14:paraId="6C49B705" w14:textId="77777777" w:rsidR="002D4822" w:rsidRDefault="00E93C5D">
      <w:pPr>
        <w:tabs>
          <w:tab w:val="left" w:pos="5804"/>
        </w:tabs>
        <w:spacing w:before="240"/>
        <w:jc w:val="both"/>
        <w:rPr>
          <w:rFonts w:ascii="Times New Roman" w:hAnsi="Times New Roman" w:cs="Times New Roman"/>
          <w:b/>
          <w:bCs/>
          <w:sz w:val="28"/>
          <w:szCs w:val="28"/>
        </w:rPr>
      </w:pPr>
      <w:r>
        <w:rPr>
          <w:rFonts w:ascii="Times New Roman" w:hAnsi="Times New Roman" w:cs="Times New Roman"/>
          <w:b/>
          <w:bCs/>
          <w:sz w:val="28"/>
          <w:szCs w:val="28"/>
        </w:rPr>
        <w:t>1. Course Objectives</w:t>
      </w:r>
    </w:p>
    <w:p w14:paraId="62FF26A3" w14:textId="77777777" w:rsidR="002D4822" w:rsidRDefault="00E93C5D">
      <w:pPr>
        <w:jc w:val="both"/>
        <w:rPr>
          <w:rFonts w:ascii="Times New Roman" w:hAnsi="Times New Roman" w:cs="Times New Roman"/>
          <w:sz w:val="28"/>
          <w:szCs w:val="28"/>
        </w:rPr>
      </w:pPr>
      <w:r>
        <w:rPr>
          <w:rFonts w:ascii="Times New Roman" w:hAnsi="Times New Roman" w:cs="Times New Roman"/>
          <w:color w:val="1F1F1F"/>
          <w:sz w:val="28"/>
          <w:szCs w:val="28"/>
        </w:rPr>
        <w:t xml:space="preserve">This intensive three-month diploma program equips participants with the knowledge and skills necessary to effectively manage operations in </w:t>
      </w:r>
      <w:r>
        <w:rPr>
          <w:rFonts w:ascii="Times New Roman" w:hAnsi="Times New Roman" w:cs="Times New Roman"/>
          <w:sz w:val="28"/>
          <w:szCs w:val="28"/>
        </w:rPr>
        <w:t>Reservoir Engineering which involves the application of scientific and engineering principles to understand, develop, and manage hydrocarbon reservoirs. The objectives also include reservoir characterization, fluid properties, flow behavior, flow equations, and well testing</w:t>
      </w:r>
      <w:r>
        <w:rPr>
          <w:rFonts w:ascii="Times New Roman" w:hAnsi="Times New Roman" w:cs="Times New Roman"/>
          <w:b/>
          <w:bCs/>
          <w:sz w:val="28"/>
          <w:szCs w:val="28"/>
        </w:rPr>
        <w:t xml:space="preserve"> </w:t>
      </w:r>
      <w:r>
        <w:rPr>
          <w:rFonts w:ascii="Times New Roman" w:hAnsi="Times New Roman" w:cs="Times New Roman"/>
          <w:sz w:val="28"/>
          <w:szCs w:val="28"/>
        </w:rPr>
        <w:t>etc.</w:t>
      </w:r>
    </w:p>
    <w:p w14:paraId="717A23BD" w14:textId="77777777" w:rsidR="002D4822" w:rsidRDefault="00E93C5D">
      <w:pPr>
        <w:tabs>
          <w:tab w:val="center" w:pos="4513"/>
        </w:tabs>
        <w:jc w:val="both"/>
        <w:rPr>
          <w:rFonts w:ascii="Times New Roman" w:hAnsi="Times New Roman" w:cs="Times New Roman"/>
          <w:b/>
          <w:bCs/>
          <w:sz w:val="28"/>
          <w:szCs w:val="28"/>
        </w:rPr>
      </w:pPr>
      <w:r>
        <w:rPr>
          <w:rFonts w:ascii="Times New Roman" w:hAnsi="Times New Roman" w:cs="Times New Roman"/>
          <w:b/>
          <w:bCs/>
          <w:sz w:val="28"/>
          <w:szCs w:val="28"/>
        </w:rPr>
        <w:t>2</w:t>
      </w:r>
      <w:r>
        <w:rPr>
          <w:rFonts w:ascii="Times New Roman" w:hAnsi="Times New Roman" w:cs="Times New Roman"/>
          <w:b/>
          <w:bCs/>
          <w:sz w:val="28"/>
          <w:szCs w:val="28"/>
          <w:lang w:val="en-US"/>
        </w:rPr>
        <w:t>. Learning Outcomes</w:t>
      </w:r>
    </w:p>
    <w:p w14:paraId="75B9F268" w14:textId="77777777" w:rsidR="002D4822" w:rsidRDefault="00E93C5D">
      <w:pPr>
        <w:pStyle w:val="ListParagraph"/>
        <w:numPr>
          <w:ilvl w:val="0"/>
          <w:numId w:val="123"/>
        </w:numPr>
        <w:jc w:val="both"/>
        <w:rPr>
          <w:b/>
          <w:bCs/>
          <w:sz w:val="28"/>
          <w:szCs w:val="28"/>
          <w:lang w:val="en-US"/>
        </w:rPr>
      </w:pPr>
      <w:r>
        <w:rPr>
          <w:b/>
          <w:bCs/>
          <w:sz w:val="28"/>
          <w:szCs w:val="28"/>
          <w:lang w:val="en-US"/>
        </w:rPr>
        <w:t>Upon successful completion of the program, participants will be able to:</w:t>
      </w:r>
    </w:p>
    <w:p w14:paraId="79957D95" w14:textId="77777777" w:rsidR="002D4822" w:rsidRDefault="002D4822">
      <w:pPr>
        <w:pStyle w:val="ListParagraph"/>
        <w:jc w:val="both"/>
        <w:rPr>
          <w:sz w:val="28"/>
          <w:szCs w:val="28"/>
          <w:lang w:val="en-US"/>
        </w:rPr>
      </w:pPr>
    </w:p>
    <w:p w14:paraId="76FFBC6E" w14:textId="77777777" w:rsidR="002D4822" w:rsidRDefault="00E93C5D">
      <w:pPr>
        <w:pStyle w:val="ListParagraph"/>
        <w:numPr>
          <w:ilvl w:val="0"/>
          <w:numId w:val="123"/>
        </w:numPr>
        <w:jc w:val="both"/>
        <w:rPr>
          <w:sz w:val="28"/>
          <w:szCs w:val="28"/>
        </w:rPr>
      </w:pPr>
      <w:r>
        <w:rPr>
          <w:sz w:val="28"/>
          <w:szCs w:val="28"/>
        </w:rPr>
        <w:t xml:space="preserve">understand reservoir fundamentals and describe the principles of reservoir engineering, </w:t>
      </w:r>
      <w:r>
        <w:rPr>
          <w:sz w:val="28"/>
          <w:szCs w:val="28"/>
        </w:rPr>
        <w:tab/>
        <w:t>including reservoir characterization, fluid properties, and flow behaviour.</w:t>
      </w:r>
    </w:p>
    <w:p w14:paraId="4BECB92D" w14:textId="77777777" w:rsidR="002D4822" w:rsidRDefault="002D4822">
      <w:pPr>
        <w:pStyle w:val="ListParagraph"/>
        <w:jc w:val="both"/>
        <w:rPr>
          <w:sz w:val="28"/>
          <w:szCs w:val="28"/>
        </w:rPr>
      </w:pPr>
    </w:p>
    <w:p w14:paraId="5388DEDE" w14:textId="77777777" w:rsidR="002D4822" w:rsidRDefault="00E93C5D">
      <w:pPr>
        <w:pStyle w:val="ListParagraph"/>
        <w:numPr>
          <w:ilvl w:val="0"/>
          <w:numId w:val="123"/>
        </w:numPr>
        <w:jc w:val="both"/>
        <w:rPr>
          <w:sz w:val="28"/>
          <w:szCs w:val="28"/>
        </w:rPr>
      </w:pPr>
      <w:r>
        <w:rPr>
          <w:sz w:val="28"/>
          <w:szCs w:val="28"/>
        </w:rPr>
        <w:t>How to analyse reservoir performance using various techniques, including decline curve analysis, type curve analysis, and numerical simulation; evaluate reservoir development strategies, including well placement, completion techniques, and production optimization, understand the fundamentals of rock properties, including porosity, permeability, and saturation</w:t>
      </w:r>
    </w:p>
    <w:p w14:paraId="44DADD97" w14:textId="77777777" w:rsidR="002D4822" w:rsidRDefault="002D4822">
      <w:pPr>
        <w:pStyle w:val="ListParagraph"/>
        <w:jc w:val="both"/>
        <w:rPr>
          <w:sz w:val="28"/>
          <w:szCs w:val="28"/>
          <w:lang w:val="en-US"/>
        </w:rPr>
      </w:pPr>
    </w:p>
    <w:p w14:paraId="1B73B5C3" w14:textId="77777777" w:rsidR="002D4822" w:rsidRDefault="00E93C5D">
      <w:pPr>
        <w:pStyle w:val="ListParagraph"/>
        <w:numPr>
          <w:ilvl w:val="0"/>
          <w:numId w:val="123"/>
        </w:numPr>
        <w:jc w:val="both"/>
        <w:rPr>
          <w:sz w:val="28"/>
          <w:szCs w:val="28"/>
          <w:lang w:val="en-US"/>
        </w:rPr>
      </w:pPr>
      <w:r>
        <w:rPr>
          <w:sz w:val="28"/>
          <w:szCs w:val="28"/>
        </w:rPr>
        <w:t>Apply reservoir engineering concepts and use mathematical models to describe reservoir behavior, including material balance, flow equations, and well testing.</w:t>
      </w:r>
    </w:p>
    <w:p w14:paraId="4110AD64" w14:textId="77777777" w:rsidR="002D4822" w:rsidRDefault="002D4822">
      <w:pPr>
        <w:pStyle w:val="ListParagraph"/>
        <w:jc w:val="both"/>
        <w:rPr>
          <w:sz w:val="28"/>
          <w:szCs w:val="28"/>
          <w:lang w:val="en-US"/>
        </w:rPr>
      </w:pPr>
    </w:p>
    <w:p w14:paraId="37D8ADF8" w14:textId="77777777" w:rsidR="002D4822" w:rsidRDefault="00E93C5D">
      <w:pPr>
        <w:pStyle w:val="ListParagraph"/>
        <w:numPr>
          <w:ilvl w:val="0"/>
          <w:numId w:val="123"/>
        </w:numPr>
        <w:jc w:val="both"/>
        <w:rPr>
          <w:sz w:val="28"/>
          <w:szCs w:val="28"/>
          <w:lang w:val="en-US"/>
        </w:rPr>
      </w:pPr>
      <w:r>
        <w:rPr>
          <w:sz w:val="28"/>
          <w:szCs w:val="28"/>
        </w:rPr>
        <w:t>Analyse reservoir performance and evaluate reservoir performance using various techniques, including decline curve analysis, type curve analysis, and numerical simulation.</w:t>
      </w:r>
    </w:p>
    <w:p w14:paraId="0E96D85E" w14:textId="77777777" w:rsidR="002D4822" w:rsidRDefault="002D4822">
      <w:pPr>
        <w:pStyle w:val="ListParagraph"/>
        <w:jc w:val="both"/>
        <w:rPr>
          <w:sz w:val="28"/>
          <w:szCs w:val="28"/>
        </w:rPr>
      </w:pPr>
    </w:p>
    <w:p w14:paraId="4BF73662" w14:textId="77777777" w:rsidR="002D4822" w:rsidRDefault="00E93C5D">
      <w:pPr>
        <w:pStyle w:val="ListParagraph"/>
        <w:numPr>
          <w:ilvl w:val="0"/>
          <w:numId w:val="123"/>
        </w:numPr>
        <w:jc w:val="both"/>
        <w:rPr>
          <w:sz w:val="28"/>
          <w:szCs w:val="28"/>
          <w:lang w:val="en-US"/>
        </w:rPr>
      </w:pPr>
      <w:r>
        <w:rPr>
          <w:sz w:val="28"/>
          <w:szCs w:val="28"/>
        </w:rPr>
        <w:t>Design reservoir development strategies and develop optimal reservoir development strategies, including well placement, completion techniques, and production optimization.</w:t>
      </w:r>
    </w:p>
    <w:p w14:paraId="65EE3C32" w14:textId="77777777" w:rsidR="002D4822" w:rsidRDefault="002D4822">
      <w:pPr>
        <w:pStyle w:val="ListParagraph"/>
        <w:jc w:val="both"/>
        <w:rPr>
          <w:sz w:val="28"/>
          <w:szCs w:val="28"/>
        </w:rPr>
      </w:pPr>
    </w:p>
    <w:p w14:paraId="7F8827E5" w14:textId="77777777" w:rsidR="002D4822" w:rsidRDefault="00E93C5D">
      <w:pPr>
        <w:pStyle w:val="ListParagraph"/>
        <w:numPr>
          <w:ilvl w:val="0"/>
          <w:numId w:val="123"/>
        </w:numPr>
        <w:jc w:val="both"/>
        <w:rPr>
          <w:sz w:val="28"/>
          <w:szCs w:val="28"/>
          <w:lang w:val="en-US"/>
        </w:rPr>
      </w:pPr>
      <w:r>
        <w:rPr>
          <w:sz w:val="28"/>
          <w:szCs w:val="28"/>
        </w:rPr>
        <w:t>Understand the fundamentals of rock properties, including porosity, permeability, and saturation.</w:t>
      </w:r>
    </w:p>
    <w:p w14:paraId="256F8550" w14:textId="77777777" w:rsidR="002D4822" w:rsidRDefault="002D4822">
      <w:pPr>
        <w:pStyle w:val="ListParagraph"/>
        <w:jc w:val="both"/>
        <w:rPr>
          <w:sz w:val="28"/>
          <w:szCs w:val="28"/>
        </w:rPr>
      </w:pPr>
    </w:p>
    <w:p w14:paraId="425A1120" w14:textId="77777777" w:rsidR="002D4822" w:rsidRDefault="00E93C5D">
      <w:pPr>
        <w:pStyle w:val="ListParagraph"/>
        <w:numPr>
          <w:ilvl w:val="0"/>
          <w:numId w:val="123"/>
        </w:numPr>
        <w:jc w:val="both"/>
        <w:rPr>
          <w:sz w:val="28"/>
          <w:szCs w:val="28"/>
          <w:lang w:val="en-US"/>
        </w:rPr>
      </w:pPr>
      <w:r>
        <w:rPr>
          <w:sz w:val="28"/>
          <w:szCs w:val="28"/>
        </w:rPr>
        <w:t>Describe the behavior of reservoir fluids, including phase behavior, viscosity, and compressibility.</w:t>
      </w:r>
    </w:p>
    <w:p w14:paraId="144FC1E8" w14:textId="77777777" w:rsidR="002D4822" w:rsidRDefault="002D4822">
      <w:pPr>
        <w:pStyle w:val="ListParagraph"/>
        <w:jc w:val="both"/>
        <w:rPr>
          <w:sz w:val="28"/>
          <w:szCs w:val="28"/>
        </w:rPr>
      </w:pPr>
    </w:p>
    <w:p w14:paraId="52CEAD7C" w14:textId="77777777" w:rsidR="002D4822" w:rsidRDefault="00E93C5D">
      <w:pPr>
        <w:pStyle w:val="ListParagraph"/>
        <w:numPr>
          <w:ilvl w:val="0"/>
          <w:numId w:val="123"/>
        </w:numPr>
        <w:jc w:val="both"/>
        <w:rPr>
          <w:sz w:val="28"/>
          <w:szCs w:val="28"/>
          <w:lang w:val="en-US"/>
        </w:rPr>
      </w:pPr>
      <w:r>
        <w:rPr>
          <w:sz w:val="28"/>
          <w:szCs w:val="28"/>
        </w:rPr>
        <w:t>Understand well testing techniques, including drillstem testing, production testing, and pressure transient testing.</w:t>
      </w:r>
    </w:p>
    <w:p w14:paraId="5DE23D78" w14:textId="77777777" w:rsidR="002D4822" w:rsidRDefault="002D4822">
      <w:pPr>
        <w:pStyle w:val="ListParagraph"/>
        <w:jc w:val="both"/>
        <w:rPr>
          <w:sz w:val="28"/>
          <w:szCs w:val="28"/>
        </w:rPr>
      </w:pPr>
    </w:p>
    <w:p w14:paraId="4B5D131D" w14:textId="77777777" w:rsidR="002D4822" w:rsidRDefault="00E93C5D">
      <w:pPr>
        <w:pStyle w:val="ListParagraph"/>
        <w:numPr>
          <w:ilvl w:val="0"/>
          <w:numId w:val="123"/>
        </w:numPr>
        <w:jc w:val="both"/>
        <w:rPr>
          <w:sz w:val="28"/>
          <w:szCs w:val="28"/>
          <w:lang w:val="en-US"/>
        </w:rPr>
      </w:pPr>
      <w:r>
        <w:rPr>
          <w:sz w:val="28"/>
          <w:szCs w:val="28"/>
        </w:rPr>
        <w:t>Learn the principles of reservoir simulation, including numerical methods and modelling techniques.</w:t>
      </w:r>
    </w:p>
    <w:p w14:paraId="4CB3164D" w14:textId="77777777" w:rsidR="002D4822" w:rsidRDefault="002D4822">
      <w:pPr>
        <w:pStyle w:val="ListParagraph"/>
        <w:jc w:val="both"/>
        <w:rPr>
          <w:sz w:val="28"/>
          <w:szCs w:val="28"/>
        </w:rPr>
      </w:pPr>
    </w:p>
    <w:p w14:paraId="0D6B6EDA" w14:textId="77777777" w:rsidR="002D4822" w:rsidRDefault="00E93C5D">
      <w:pPr>
        <w:pStyle w:val="ListParagraph"/>
        <w:numPr>
          <w:ilvl w:val="0"/>
          <w:numId w:val="123"/>
        </w:numPr>
        <w:jc w:val="both"/>
        <w:rPr>
          <w:sz w:val="28"/>
          <w:szCs w:val="28"/>
          <w:lang w:val="en-US"/>
        </w:rPr>
      </w:pPr>
      <w:r>
        <w:rPr>
          <w:sz w:val="28"/>
          <w:szCs w:val="28"/>
        </w:rPr>
        <w:t>Build and apply reservoir models to real-world problems, including field development planning and production optimization.</w:t>
      </w:r>
    </w:p>
    <w:p w14:paraId="6D8863BB" w14:textId="77777777" w:rsidR="002D4822" w:rsidRDefault="002D4822">
      <w:pPr>
        <w:pStyle w:val="ListParagraph"/>
        <w:jc w:val="both"/>
        <w:rPr>
          <w:sz w:val="28"/>
          <w:szCs w:val="28"/>
        </w:rPr>
      </w:pPr>
    </w:p>
    <w:p w14:paraId="2466E22A" w14:textId="77777777" w:rsidR="002D4822" w:rsidRDefault="00E93C5D">
      <w:pPr>
        <w:pStyle w:val="ListParagraph"/>
        <w:numPr>
          <w:ilvl w:val="0"/>
          <w:numId w:val="123"/>
        </w:numPr>
        <w:jc w:val="both"/>
        <w:rPr>
          <w:sz w:val="28"/>
          <w:szCs w:val="28"/>
          <w:lang w:val="en-US"/>
        </w:rPr>
      </w:pPr>
      <w:r>
        <w:rPr>
          <w:sz w:val="28"/>
          <w:szCs w:val="28"/>
        </w:rPr>
        <w:t>Use optimization techniques to maximize hydrocarbon recovery and minimize costs.</w:t>
      </w:r>
    </w:p>
    <w:p w14:paraId="19FF2806" w14:textId="77777777" w:rsidR="002D4822" w:rsidRDefault="002D4822">
      <w:pPr>
        <w:pStyle w:val="ListParagraph"/>
        <w:jc w:val="both"/>
        <w:rPr>
          <w:sz w:val="28"/>
          <w:szCs w:val="28"/>
        </w:rPr>
      </w:pPr>
    </w:p>
    <w:p w14:paraId="6CAF1B95" w14:textId="77777777" w:rsidR="002D4822" w:rsidRDefault="00E93C5D">
      <w:pPr>
        <w:pStyle w:val="ListParagraph"/>
        <w:numPr>
          <w:ilvl w:val="0"/>
          <w:numId w:val="123"/>
        </w:numPr>
        <w:jc w:val="both"/>
        <w:rPr>
          <w:sz w:val="28"/>
          <w:szCs w:val="28"/>
          <w:lang w:val="en-US"/>
        </w:rPr>
      </w:pPr>
      <w:r>
        <w:rPr>
          <w:sz w:val="28"/>
          <w:szCs w:val="28"/>
        </w:rPr>
        <w:t>Evaluate the economic viability of reservoir development projects, including estimation of reserves, production forecasting, and economic analysis.</w:t>
      </w:r>
    </w:p>
    <w:p w14:paraId="14C2262E" w14:textId="77777777" w:rsidR="002D4822" w:rsidRDefault="002D4822">
      <w:pPr>
        <w:pStyle w:val="ListParagraph"/>
        <w:jc w:val="both"/>
        <w:rPr>
          <w:sz w:val="28"/>
          <w:szCs w:val="28"/>
        </w:rPr>
      </w:pPr>
    </w:p>
    <w:p w14:paraId="773F80B5" w14:textId="77777777" w:rsidR="002D4822" w:rsidRDefault="00E93C5D">
      <w:pPr>
        <w:pStyle w:val="ListParagraph"/>
        <w:numPr>
          <w:ilvl w:val="0"/>
          <w:numId w:val="123"/>
        </w:numPr>
        <w:jc w:val="both"/>
        <w:rPr>
          <w:sz w:val="28"/>
          <w:szCs w:val="28"/>
          <w:lang w:val="en-US"/>
        </w:rPr>
      </w:pPr>
      <w:r>
        <w:rPr>
          <w:sz w:val="28"/>
          <w:szCs w:val="28"/>
        </w:rPr>
        <w:t>Uncertainty analysis: Understand the importance of uncertainty analysis and risk assessment in reservoir engineering.</w:t>
      </w:r>
    </w:p>
    <w:p w14:paraId="5A39A354" w14:textId="77777777" w:rsidR="002D4822" w:rsidRDefault="002D4822">
      <w:pPr>
        <w:jc w:val="both"/>
        <w:rPr>
          <w:rFonts w:ascii="Times New Roman" w:hAnsi="Times New Roman" w:cs="Times New Roman"/>
          <w:b/>
          <w:bCs/>
          <w:sz w:val="28"/>
          <w:szCs w:val="28"/>
        </w:rPr>
      </w:pPr>
    </w:p>
    <w:p w14:paraId="703BA5D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3B56A251"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Reservoir Engineering and Rock Properties</w:t>
      </w:r>
    </w:p>
    <w:p w14:paraId="059DDCA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1. Definition and scope of reservoir engineering</w:t>
      </w:r>
    </w:p>
    <w:p w14:paraId="14271411"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History and evolution of reservoir engineering</w:t>
      </w:r>
    </w:p>
    <w:p w14:paraId="3A398D65"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Reservoir engineering workflows and methodologies</w:t>
      </w:r>
    </w:p>
    <w:p w14:paraId="4CF21E8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Overview of reservoir types and characteristics</w:t>
      </w:r>
    </w:p>
    <w:p w14:paraId="7F89FBC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Porosity and permeability</w:t>
      </w:r>
    </w:p>
    <w:p w14:paraId="6B8D0038"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6. Saturation and capillary pressure</w:t>
      </w:r>
    </w:p>
    <w:p w14:paraId="1B4E5929"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7. Rock compressibility and stress-strain relationships</w:t>
      </w:r>
    </w:p>
    <w:p w14:paraId="27BF3444"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8. Laboratory measurement of rock properties</w:t>
      </w:r>
    </w:p>
    <w:p w14:paraId="6D44DB48" w14:textId="77777777" w:rsidR="002D4822" w:rsidRDefault="002D4822">
      <w:pPr>
        <w:spacing w:after="0" w:line="240" w:lineRule="auto"/>
        <w:jc w:val="both"/>
        <w:rPr>
          <w:rFonts w:ascii="Times New Roman" w:hAnsi="Times New Roman" w:cs="Times New Roman"/>
          <w:b/>
          <w:bCs/>
          <w:sz w:val="28"/>
          <w:szCs w:val="28"/>
        </w:rPr>
      </w:pPr>
    </w:p>
    <w:p w14:paraId="059D5D69"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Reservoir Fluid Properties and Well Testing</w:t>
      </w:r>
    </w:p>
    <w:p w14:paraId="01152930"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Properties of oil, gas, and water</w:t>
      </w:r>
    </w:p>
    <w:p w14:paraId="23D9D814"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Phase behavior and equation of state</w:t>
      </w:r>
    </w:p>
    <w:p w14:paraId="77432F3C"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Viscosity, compressibility, and thermal conductivity</w:t>
      </w:r>
    </w:p>
    <w:p w14:paraId="6778106F"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Laboratory measurement of fluid properties</w:t>
      </w:r>
    </w:p>
    <w:p w14:paraId="041B6FAF"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Well testing principles and methodologies</w:t>
      </w:r>
    </w:p>
    <w:p w14:paraId="2B983BA1"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6. Drill stem testing and production testing</w:t>
      </w:r>
    </w:p>
    <w:p w14:paraId="0A346C0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7. Pressure transient testing and analysis</w:t>
      </w:r>
    </w:p>
    <w:p w14:paraId="18210889"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8. Reservoir characterization using well test data</w:t>
      </w:r>
    </w:p>
    <w:p w14:paraId="465127E4" w14:textId="77777777" w:rsidR="002D4822" w:rsidRDefault="002D4822">
      <w:pPr>
        <w:spacing w:after="0" w:line="240" w:lineRule="auto"/>
        <w:jc w:val="both"/>
        <w:rPr>
          <w:rFonts w:ascii="Times New Roman" w:hAnsi="Times New Roman" w:cs="Times New Roman"/>
          <w:sz w:val="28"/>
          <w:szCs w:val="28"/>
        </w:rPr>
      </w:pPr>
    </w:p>
    <w:p w14:paraId="3274318B"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Reservoir Modelling, Simulation and Performance</w:t>
      </w:r>
    </w:p>
    <w:p w14:paraId="2E9D6190"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b/>
          <w:bCs/>
          <w:sz w:val="28"/>
          <w:szCs w:val="28"/>
        </w:rPr>
        <w:t xml:space="preserve"> </w:t>
      </w:r>
      <w:r>
        <w:rPr>
          <w:rFonts w:ascii="Times New Roman" w:hAnsi="Times New Roman" w:cs="Times New Roman"/>
          <w:sz w:val="28"/>
          <w:szCs w:val="28"/>
        </w:rPr>
        <w:t>Reservoir modelling principles and methodologies</w:t>
      </w:r>
    </w:p>
    <w:p w14:paraId="66B49066"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Grid generation and upscaling</w:t>
      </w:r>
    </w:p>
    <w:p w14:paraId="38149703"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Fluid flow equations and numerical solution methods</w:t>
      </w:r>
    </w:p>
    <w:p w14:paraId="08F20E88"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Reservoir simulation software and applications</w:t>
      </w:r>
    </w:p>
    <w:p w14:paraId="492432F9"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Reservoir performance analysis principles and methodologies</w:t>
      </w:r>
    </w:p>
    <w:p w14:paraId="0CC463CF"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6. Decline curve analysis and type curve analysis</w:t>
      </w:r>
    </w:p>
    <w:p w14:paraId="6535BE82"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7. Material balance and flow equations</w:t>
      </w:r>
    </w:p>
    <w:p w14:paraId="59DA77E9"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8. Reservoir performance analysis using simulation models</w:t>
      </w:r>
    </w:p>
    <w:p w14:paraId="2D371B0F" w14:textId="77777777" w:rsidR="002D4822" w:rsidRDefault="002D4822">
      <w:pPr>
        <w:spacing w:after="0" w:line="240" w:lineRule="auto"/>
        <w:jc w:val="both"/>
        <w:rPr>
          <w:rFonts w:ascii="Times New Roman" w:hAnsi="Times New Roman" w:cs="Times New Roman"/>
          <w:sz w:val="28"/>
          <w:szCs w:val="28"/>
        </w:rPr>
      </w:pPr>
    </w:p>
    <w:p w14:paraId="3615DA21"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Reservoir Development, Management and Enhanced Oil Recovery (EOR)</w:t>
      </w:r>
    </w:p>
    <w:p w14:paraId="7F5DE8FE"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Reservoir development planning and strategies</w:t>
      </w:r>
    </w:p>
    <w:p w14:paraId="50C063A4"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Well placement and completion optimization</w:t>
      </w:r>
    </w:p>
    <w:p w14:paraId="7FBB5EB8"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Production optimization and rate control</w:t>
      </w:r>
    </w:p>
    <w:p w14:paraId="522DB85F"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Reservoir management and surveillance</w:t>
      </w:r>
    </w:p>
    <w:p w14:paraId="3F06F458"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EOR and IOR principles and methodologies</w:t>
      </w:r>
    </w:p>
    <w:p w14:paraId="08D8BA06"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6. Thermal EOR methods (steam injection, in-situ combustion)</w:t>
      </w:r>
    </w:p>
    <w:p w14:paraId="7D653AC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7. Chemical EOR methods (polymer flooding, surfactant flooding)</w:t>
      </w:r>
    </w:p>
    <w:p w14:paraId="2F8D4395"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8. Gas EOR methods (miscible gas injection, immiscible gas injection)</w:t>
      </w:r>
    </w:p>
    <w:p w14:paraId="596669B1"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Reservoir Engineering Economics</w:t>
      </w:r>
    </w:p>
    <w:p w14:paraId="48F19ED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1. Reservoir engineering economics principles, methodologies and Software Applications</w:t>
      </w:r>
    </w:p>
    <w:p w14:paraId="78677B63"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Net present value (NPV) and internal rate of return (IRR)</w:t>
      </w:r>
    </w:p>
    <w:p w14:paraId="34F58AA3"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Discounted cash flow (DCF) analysis</w:t>
      </w:r>
    </w:p>
    <w:p w14:paraId="4AD46AD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Reservoir engineering economics case studies</w:t>
      </w:r>
    </w:p>
    <w:p w14:paraId="52140CA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5. Overview of reservoir engineering software</w:t>
      </w:r>
    </w:p>
    <w:p w14:paraId="66364C3D"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6. Reservoir simulation software (Eclipse, IMEX)</w:t>
      </w:r>
    </w:p>
    <w:p w14:paraId="4C17BDBD"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7. Reservoir modelling software (Petrel, RMS)</w:t>
      </w:r>
    </w:p>
    <w:p w14:paraId="45D6E5FC"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8. Reservoir engineering software applications and case studies</w:t>
      </w:r>
    </w:p>
    <w:p w14:paraId="6041C4B8" w14:textId="77777777" w:rsidR="002D4822" w:rsidRDefault="002D4822">
      <w:pPr>
        <w:jc w:val="both"/>
        <w:rPr>
          <w:rFonts w:ascii="Times New Roman" w:hAnsi="Times New Roman" w:cs="Times New Roman"/>
          <w:b/>
          <w:bCs/>
          <w:sz w:val="28"/>
          <w:szCs w:val="28"/>
        </w:rPr>
      </w:pPr>
    </w:p>
    <w:p w14:paraId="5624AE52" w14:textId="77777777" w:rsidR="002D4822" w:rsidRDefault="00E93C5D">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584053B5" w14:textId="77777777" w:rsidR="002D4822" w:rsidRDefault="00E93C5D">
      <w:pPr>
        <w:pStyle w:val="ListParagraph"/>
        <w:numPr>
          <w:ilvl w:val="0"/>
          <w:numId w:val="124"/>
        </w:numPr>
        <w:ind w:left="0"/>
        <w:jc w:val="both"/>
        <w:rPr>
          <w:sz w:val="28"/>
          <w:szCs w:val="28"/>
        </w:rPr>
      </w:pPr>
      <w:r>
        <w:rPr>
          <w:sz w:val="28"/>
          <w:szCs w:val="28"/>
        </w:rPr>
        <w:t>Reservoir engineers, drilling engineers, production engineers, and completion engineers.</w:t>
      </w:r>
    </w:p>
    <w:p w14:paraId="36D83161" w14:textId="77777777" w:rsidR="002D4822" w:rsidRDefault="002D4822">
      <w:pPr>
        <w:pStyle w:val="ListParagraph"/>
        <w:ind w:left="0"/>
        <w:jc w:val="both"/>
        <w:rPr>
          <w:sz w:val="28"/>
          <w:szCs w:val="28"/>
        </w:rPr>
      </w:pPr>
    </w:p>
    <w:p w14:paraId="1EEB1BED" w14:textId="77777777" w:rsidR="002D4822" w:rsidRDefault="00E93C5D">
      <w:pPr>
        <w:pStyle w:val="ListParagraph"/>
        <w:numPr>
          <w:ilvl w:val="0"/>
          <w:numId w:val="124"/>
        </w:numPr>
        <w:ind w:left="0"/>
        <w:jc w:val="both"/>
        <w:rPr>
          <w:sz w:val="28"/>
          <w:szCs w:val="28"/>
        </w:rPr>
      </w:pPr>
      <w:r>
        <w:rPr>
          <w:sz w:val="28"/>
          <w:szCs w:val="28"/>
        </w:rPr>
        <w:t>Geologists, geophysicists, and Petro physicists.</w:t>
      </w:r>
    </w:p>
    <w:p w14:paraId="3C9B03BA" w14:textId="77777777" w:rsidR="002D4822" w:rsidRDefault="002D4822">
      <w:pPr>
        <w:pStyle w:val="ListParagraph"/>
        <w:ind w:left="0"/>
        <w:jc w:val="both"/>
        <w:rPr>
          <w:sz w:val="28"/>
          <w:szCs w:val="28"/>
        </w:rPr>
      </w:pPr>
    </w:p>
    <w:p w14:paraId="21EACBFE" w14:textId="77777777" w:rsidR="002D4822" w:rsidRDefault="00E93C5D">
      <w:pPr>
        <w:pStyle w:val="ListParagraph"/>
        <w:numPr>
          <w:ilvl w:val="0"/>
          <w:numId w:val="124"/>
        </w:numPr>
        <w:ind w:left="0"/>
        <w:jc w:val="both"/>
        <w:rPr>
          <w:sz w:val="28"/>
          <w:szCs w:val="28"/>
        </w:rPr>
      </w:pPr>
      <w:r>
        <w:rPr>
          <w:sz w:val="28"/>
          <w:szCs w:val="28"/>
        </w:rPr>
        <w:t>Drilling and Completion Engineers</w:t>
      </w:r>
    </w:p>
    <w:p w14:paraId="47A08572" w14:textId="77777777" w:rsidR="002D4822" w:rsidRDefault="002D4822">
      <w:pPr>
        <w:pStyle w:val="ListParagraph"/>
        <w:ind w:left="0"/>
        <w:jc w:val="both"/>
        <w:rPr>
          <w:sz w:val="28"/>
          <w:szCs w:val="28"/>
        </w:rPr>
      </w:pPr>
    </w:p>
    <w:p w14:paraId="742C4CC3" w14:textId="77777777" w:rsidR="002D4822" w:rsidRDefault="00E93C5D">
      <w:pPr>
        <w:pStyle w:val="ListParagraph"/>
        <w:numPr>
          <w:ilvl w:val="0"/>
          <w:numId w:val="124"/>
        </w:numPr>
        <w:ind w:left="0"/>
        <w:jc w:val="both"/>
        <w:rPr>
          <w:sz w:val="28"/>
          <w:szCs w:val="28"/>
        </w:rPr>
      </w:pPr>
      <w:r>
        <w:rPr>
          <w:sz w:val="28"/>
          <w:szCs w:val="28"/>
        </w:rPr>
        <w:t>Production Engineers</w:t>
      </w:r>
    </w:p>
    <w:p w14:paraId="6289D9B0" w14:textId="77777777" w:rsidR="002D4822" w:rsidRDefault="002D4822">
      <w:pPr>
        <w:pStyle w:val="ListParagraph"/>
        <w:ind w:left="0"/>
        <w:jc w:val="both"/>
        <w:rPr>
          <w:sz w:val="28"/>
          <w:szCs w:val="28"/>
        </w:rPr>
      </w:pPr>
    </w:p>
    <w:p w14:paraId="5D7110B9" w14:textId="77777777" w:rsidR="002D4822" w:rsidRDefault="00E93C5D">
      <w:pPr>
        <w:pStyle w:val="ListParagraph"/>
        <w:numPr>
          <w:ilvl w:val="0"/>
          <w:numId w:val="124"/>
        </w:numPr>
        <w:ind w:left="0"/>
        <w:jc w:val="both"/>
        <w:rPr>
          <w:sz w:val="28"/>
          <w:szCs w:val="28"/>
        </w:rPr>
      </w:pPr>
      <w:r>
        <w:rPr>
          <w:sz w:val="28"/>
          <w:szCs w:val="28"/>
        </w:rPr>
        <w:t>Reservoir Managers]Industries</w:t>
      </w:r>
    </w:p>
    <w:p w14:paraId="559B769A" w14:textId="77777777" w:rsidR="002D4822" w:rsidRDefault="002D4822">
      <w:pPr>
        <w:pStyle w:val="ListParagraph"/>
        <w:ind w:left="0"/>
        <w:jc w:val="both"/>
        <w:rPr>
          <w:sz w:val="28"/>
          <w:szCs w:val="28"/>
        </w:rPr>
      </w:pPr>
    </w:p>
    <w:p w14:paraId="4821D347" w14:textId="77777777" w:rsidR="002D4822" w:rsidRDefault="00E93C5D">
      <w:pPr>
        <w:pStyle w:val="ListParagraph"/>
        <w:numPr>
          <w:ilvl w:val="0"/>
          <w:numId w:val="124"/>
        </w:numPr>
        <w:ind w:left="0"/>
        <w:jc w:val="both"/>
        <w:rPr>
          <w:sz w:val="28"/>
          <w:szCs w:val="28"/>
        </w:rPr>
      </w:pPr>
      <w:r>
        <w:rPr>
          <w:sz w:val="28"/>
          <w:szCs w:val="28"/>
        </w:rPr>
        <w:t>Exploration and production (E&amp;P) companies, oilfield service companies, and consulting firms Officials</w:t>
      </w:r>
    </w:p>
    <w:p w14:paraId="54B322C2" w14:textId="77777777" w:rsidR="002D4822" w:rsidRDefault="00E93C5D">
      <w:pPr>
        <w:pStyle w:val="ListParagraph"/>
        <w:numPr>
          <w:ilvl w:val="0"/>
          <w:numId w:val="124"/>
        </w:numPr>
        <w:ind w:left="0"/>
        <w:jc w:val="both"/>
        <w:rPr>
          <w:sz w:val="28"/>
          <w:szCs w:val="28"/>
        </w:rPr>
      </w:pPr>
      <w:r>
        <w:rPr>
          <w:sz w:val="28"/>
          <w:szCs w:val="28"/>
        </w:rPr>
        <w:t>Renewable energy Officials</w:t>
      </w:r>
    </w:p>
    <w:p w14:paraId="77494FC1" w14:textId="77777777" w:rsidR="002D4822" w:rsidRDefault="002D4822">
      <w:pPr>
        <w:pStyle w:val="ListParagraph"/>
        <w:ind w:left="0"/>
        <w:jc w:val="both"/>
        <w:rPr>
          <w:sz w:val="28"/>
          <w:szCs w:val="28"/>
        </w:rPr>
      </w:pPr>
    </w:p>
    <w:p w14:paraId="528592CD" w14:textId="77777777" w:rsidR="002D4822" w:rsidRDefault="00E93C5D">
      <w:pPr>
        <w:pStyle w:val="ListParagraph"/>
        <w:numPr>
          <w:ilvl w:val="0"/>
          <w:numId w:val="124"/>
        </w:numPr>
        <w:ind w:left="0"/>
        <w:jc w:val="both"/>
        <w:rPr>
          <w:sz w:val="28"/>
          <w:szCs w:val="28"/>
        </w:rPr>
      </w:pPr>
      <w:r>
        <w:rPr>
          <w:sz w:val="28"/>
          <w:szCs w:val="28"/>
        </w:rPr>
        <w:t>Regulatory agencies Officials</w:t>
      </w:r>
    </w:p>
    <w:p w14:paraId="695DADB1" w14:textId="77777777" w:rsidR="002D4822" w:rsidRDefault="002D4822">
      <w:pPr>
        <w:pStyle w:val="ListParagraph"/>
        <w:ind w:left="0"/>
        <w:jc w:val="both"/>
        <w:rPr>
          <w:sz w:val="28"/>
          <w:szCs w:val="28"/>
        </w:rPr>
      </w:pPr>
    </w:p>
    <w:p w14:paraId="49DD5CBB" w14:textId="77777777" w:rsidR="002D4822" w:rsidRDefault="00E93C5D">
      <w:pPr>
        <w:pStyle w:val="ListParagraph"/>
        <w:numPr>
          <w:ilvl w:val="0"/>
          <w:numId w:val="124"/>
        </w:numPr>
        <w:ind w:left="0"/>
        <w:jc w:val="both"/>
        <w:rPr>
          <w:sz w:val="28"/>
          <w:szCs w:val="28"/>
        </w:rPr>
      </w:pPr>
      <w:r>
        <w:rPr>
          <w:sz w:val="28"/>
          <w:szCs w:val="28"/>
        </w:rPr>
        <w:t>Graduate and undergraduate students in petroleum engineering, geosciences, and related fields.</w:t>
      </w:r>
    </w:p>
    <w:p w14:paraId="4C3B4E52" w14:textId="77777777" w:rsidR="002D4822" w:rsidRDefault="002D4822">
      <w:pPr>
        <w:pStyle w:val="ListParagraph"/>
        <w:ind w:left="0"/>
        <w:jc w:val="both"/>
        <w:rPr>
          <w:sz w:val="28"/>
          <w:szCs w:val="28"/>
        </w:rPr>
      </w:pPr>
    </w:p>
    <w:p w14:paraId="1A387835" w14:textId="77777777" w:rsidR="002D4822" w:rsidRDefault="00E93C5D">
      <w:pPr>
        <w:pStyle w:val="ListParagraph"/>
        <w:numPr>
          <w:ilvl w:val="0"/>
          <w:numId w:val="124"/>
        </w:numPr>
        <w:ind w:left="0"/>
        <w:jc w:val="both"/>
        <w:rPr>
          <w:sz w:val="28"/>
          <w:szCs w:val="28"/>
        </w:rPr>
      </w:pPr>
      <w:r>
        <w:rPr>
          <w:sz w:val="28"/>
          <w:szCs w:val="28"/>
        </w:rPr>
        <w:t>Researchers involved in reservoir engineering, geosciences, and related fields.</w:t>
      </w:r>
    </w:p>
    <w:p w14:paraId="0368499F" w14:textId="77777777" w:rsidR="002D4822" w:rsidRDefault="002D4822">
      <w:pPr>
        <w:spacing w:after="0" w:line="240" w:lineRule="auto"/>
        <w:jc w:val="both"/>
        <w:rPr>
          <w:rFonts w:ascii="Times New Roman" w:hAnsi="Times New Roman" w:cs="Times New Roman"/>
          <w:b/>
          <w:bCs/>
          <w:color w:val="1F1F1F"/>
          <w:sz w:val="28"/>
          <w:szCs w:val="28"/>
        </w:rPr>
      </w:pPr>
    </w:p>
    <w:p w14:paraId="52DD0D5C" w14:textId="77777777" w:rsidR="002D4822" w:rsidRDefault="002D4822">
      <w:pPr>
        <w:spacing w:after="0" w:line="240" w:lineRule="auto"/>
        <w:jc w:val="both"/>
        <w:rPr>
          <w:rFonts w:ascii="Times New Roman" w:hAnsi="Times New Roman" w:cs="Times New Roman"/>
          <w:b/>
          <w:bCs/>
          <w:color w:val="1F1F1F"/>
          <w:sz w:val="28"/>
          <w:szCs w:val="28"/>
        </w:rPr>
      </w:pPr>
    </w:p>
    <w:p w14:paraId="05566FE5" w14:textId="77777777" w:rsidR="002D4822" w:rsidRDefault="002D4822">
      <w:pPr>
        <w:jc w:val="both"/>
        <w:rPr>
          <w:rFonts w:ascii="Times New Roman" w:hAnsi="Times New Roman" w:cs="Times New Roman"/>
          <w:b/>
          <w:bCs/>
          <w:color w:val="1F1F1F"/>
          <w:sz w:val="28"/>
          <w:szCs w:val="28"/>
        </w:rPr>
      </w:pPr>
    </w:p>
    <w:p w14:paraId="600F6620" w14:textId="77777777" w:rsidR="002D4822" w:rsidRDefault="002D4822">
      <w:pPr>
        <w:jc w:val="both"/>
        <w:rPr>
          <w:rFonts w:ascii="Times New Roman" w:hAnsi="Times New Roman" w:cs="Times New Roman"/>
          <w:b/>
          <w:bCs/>
          <w:color w:val="1F1F1F"/>
          <w:sz w:val="28"/>
          <w:szCs w:val="28"/>
        </w:rPr>
      </w:pPr>
    </w:p>
    <w:p w14:paraId="49CDD3D5" w14:textId="77777777" w:rsidR="002D4822" w:rsidRDefault="002D4822">
      <w:pPr>
        <w:jc w:val="both"/>
        <w:rPr>
          <w:rFonts w:ascii="Times New Roman" w:hAnsi="Times New Roman" w:cs="Times New Roman"/>
          <w:b/>
          <w:bCs/>
          <w:color w:val="1F1F1F"/>
          <w:sz w:val="28"/>
          <w:szCs w:val="28"/>
        </w:rPr>
      </w:pPr>
    </w:p>
    <w:p w14:paraId="78447608" w14:textId="77777777" w:rsidR="002D4822" w:rsidRDefault="002D4822">
      <w:pPr>
        <w:jc w:val="both"/>
        <w:rPr>
          <w:b/>
          <w:bCs/>
          <w:color w:val="1F1F1F"/>
          <w:sz w:val="28"/>
          <w:szCs w:val="28"/>
        </w:rPr>
      </w:pPr>
    </w:p>
    <w:p w14:paraId="75710112" w14:textId="77777777" w:rsidR="002D4822" w:rsidRDefault="00E93C5D">
      <w:pPr>
        <w:jc w:val="both"/>
        <w:rPr>
          <w:b/>
          <w:bCs/>
          <w:color w:val="1F1F1F"/>
          <w:sz w:val="28"/>
          <w:szCs w:val="28"/>
        </w:rPr>
      </w:pPr>
      <w:r>
        <w:rPr>
          <w:rFonts w:ascii="Times New Roman" w:hAnsi="Times New Roman" w:cs="Times New Roman"/>
          <w:noProof/>
          <w:sz w:val="28"/>
          <w:szCs w:val="28"/>
        </w:rPr>
        <w:lastRenderedPageBreak/>
        <w:drawing>
          <wp:anchor distT="0" distB="0" distL="0" distR="0" simplePos="0" relativeHeight="251670016" behindDoc="0" locked="0" layoutInCell="1" allowOverlap="1" wp14:anchorId="6CFF9579" wp14:editId="24162A96">
            <wp:simplePos x="0" y="0"/>
            <wp:positionH relativeFrom="margin">
              <wp:posOffset>1165860</wp:posOffset>
            </wp:positionH>
            <wp:positionV relativeFrom="paragraph">
              <wp:posOffset>-76200</wp:posOffset>
            </wp:positionV>
            <wp:extent cx="2505075" cy="1635125"/>
            <wp:effectExtent l="0" t="0" r="9525" b="3175"/>
            <wp:wrapNone/>
            <wp:docPr id="1073" name="Picture 48"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3" name="Picture 48"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0B430C99" w14:textId="77777777" w:rsidR="002D4822" w:rsidRDefault="002D4822">
      <w:pPr>
        <w:jc w:val="both"/>
        <w:rPr>
          <w:b/>
          <w:bCs/>
          <w:color w:val="1F1F1F"/>
          <w:sz w:val="28"/>
          <w:szCs w:val="28"/>
        </w:rPr>
      </w:pPr>
    </w:p>
    <w:p w14:paraId="26470334" w14:textId="77777777" w:rsidR="002D4822" w:rsidRDefault="002D4822">
      <w:pPr>
        <w:jc w:val="both"/>
        <w:rPr>
          <w:b/>
          <w:bCs/>
          <w:color w:val="1F1F1F"/>
          <w:sz w:val="28"/>
          <w:szCs w:val="28"/>
        </w:rPr>
      </w:pPr>
    </w:p>
    <w:p w14:paraId="0D52AF85" w14:textId="77777777" w:rsidR="002D4822" w:rsidRDefault="002D4822">
      <w:pPr>
        <w:jc w:val="both"/>
        <w:rPr>
          <w:b/>
          <w:bCs/>
          <w:color w:val="1F1F1F"/>
          <w:sz w:val="28"/>
          <w:szCs w:val="28"/>
        </w:rPr>
      </w:pPr>
    </w:p>
    <w:p w14:paraId="38243BB0" w14:textId="77777777" w:rsidR="002D4822" w:rsidRDefault="002D4822">
      <w:pPr>
        <w:jc w:val="both"/>
        <w:rPr>
          <w:b/>
          <w:bCs/>
          <w:color w:val="1F1F1F"/>
          <w:sz w:val="28"/>
          <w:szCs w:val="28"/>
        </w:rPr>
      </w:pPr>
    </w:p>
    <w:p w14:paraId="61129585" w14:textId="77777777" w:rsidR="002D4822" w:rsidRDefault="00E93C5D">
      <w:pPr>
        <w:jc w:val="both"/>
        <w:rPr>
          <w:b/>
          <w:bCs/>
          <w:sz w:val="28"/>
          <w:szCs w:val="28"/>
        </w:rPr>
      </w:pPr>
      <w:r>
        <w:rPr>
          <w:b/>
          <w:bCs/>
          <w:color w:val="1F1F1F"/>
          <w:sz w:val="28"/>
          <w:szCs w:val="28"/>
        </w:rPr>
        <w:t>Nigerian British University Business School</w:t>
      </w:r>
    </w:p>
    <w:p w14:paraId="20FEED34" w14:textId="77777777" w:rsidR="002D4822" w:rsidRDefault="00E93C5D">
      <w:pPr>
        <w:pStyle w:val="Foote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 Diploma in</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Oil and gas Production Engineering (3 months)</w:t>
      </w:r>
    </w:p>
    <w:p w14:paraId="6EDEAE38" w14:textId="77777777" w:rsidR="002D4822" w:rsidRDefault="002D4822">
      <w:pPr>
        <w:pStyle w:val="ListParagraph"/>
        <w:jc w:val="both"/>
        <w:rPr>
          <w:b/>
          <w:bCs/>
          <w:color w:val="1F1F1F"/>
          <w:sz w:val="28"/>
          <w:szCs w:val="28"/>
        </w:rPr>
      </w:pPr>
    </w:p>
    <w:p w14:paraId="6FCE7B60" w14:textId="77777777" w:rsidR="002D4822" w:rsidRDefault="00E93C5D">
      <w:pPr>
        <w:jc w:val="both"/>
        <w:rPr>
          <w:sz w:val="28"/>
          <w:szCs w:val="28"/>
        </w:rPr>
      </w:pPr>
      <w:r>
        <w:rPr>
          <w:b/>
          <w:bCs/>
          <w:sz w:val="28"/>
          <w:szCs w:val="28"/>
        </w:rPr>
        <w:t>1. Course Objectives</w:t>
      </w:r>
    </w:p>
    <w:p w14:paraId="5F5FF467" w14:textId="77777777" w:rsidR="002D4822" w:rsidRDefault="00E93C5D">
      <w:pPr>
        <w:pStyle w:val="Heading3"/>
        <w:jc w:val="both"/>
        <w:rPr>
          <w:rFonts w:ascii="Times New Roman" w:hAnsi="Times New Roman" w:cs="Times New Roman"/>
          <w:b/>
          <w:bCs/>
          <w:color w:val="auto"/>
        </w:rPr>
      </w:pPr>
      <w:r>
        <w:rPr>
          <w:rFonts w:ascii="Times New Roman" w:eastAsia="Times New Roman" w:hAnsi="Times New Roman" w:cs="Times New Roman"/>
          <w:color w:val="auto"/>
          <w:lang w:eastAsia="en-GB"/>
        </w:rPr>
        <w:t>The objectives of this three-month intensive diploma program are to equip participants with the foundational knowledge, skills and abilities needed to successfully comprehend the basic concepts of oil and gas production engineering, such as well performance, production systems, and artificial lift techniques; know the fundamentals of reservoir engineering, drilling and completion procedures, and petroleum geology generally.</w:t>
      </w:r>
    </w:p>
    <w:p w14:paraId="7F300E39" w14:textId="77777777" w:rsidR="002D4822" w:rsidRDefault="002D4822">
      <w:pPr>
        <w:jc w:val="both"/>
        <w:rPr>
          <w:rFonts w:ascii="Times New Roman" w:hAnsi="Times New Roman" w:cs="Times New Roman"/>
          <w:b/>
          <w:bCs/>
          <w:sz w:val="28"/>
          <w:szCs w:val="28"/>
        </w:rPr>
      </w:pPr>
    </w:p>
    <w:p w14:paraId="719E95BE"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6BE38FBC"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w:t>
      </w:r>
    </w:p>
    <w:p w14:paraId="140E06ED" w14:textId="77777777" w:rsidR="002D4822" w:rsidRDefault="00E93C5D">
      <w:pPr>
        <w:pStyle w:val="ListParagraph"/>
        <w:numPr>
          <w:ilvl w:val="0"/>
          <w:numId w:val="124"/>
        </w:numPr>
        <w:jc w:val="both"/>
        <w:rPr>
          <w:sz w:val="28"/>
          <w:szCs w:val="28"/>
          <w:lang w:val="en-US"/>
        </w:rPr>
      </w:pPr>
      <w:r>
        <w:rPr>
          <w:sz w:val="28"/>
          <w:szCs w:val="28"/>
        </w:rPr>
        <w:t>Understand and describe the fundamental principles of oil and gas production engineering, including well performance, production systems, and artificial lift methods.</w:t>
      </w:r>
    </w:p>
    <w:p w14:paraId="792C6DAA" w14:textId="77777777" w:rsidR="002D4822" w:rsidRDefault="002D4822">
      <w:pPr>
        <w:pStyle w:val="ListParagraph"/>
        <w:jc w:val="both"/>
        <w:rPr>
          <w:sz w:val="28"/>
          <w:szCs w:val="28"/>
          <w:lang w:val="en-US"/>
        </w:rPr>
      </w:pPr>
    </w:p>
    <w:p w14:paraId="3877FC1C" w14:textId="77777777" w:rsidR="002D4822" w:rsidRDefault="00E93C5D">
      <w:pPr>
        <w:pStyle w:val="ListParagraph"/>
        <w:numPr>
          <w:ilvl w:val="0"/>
          <w:numId w:val="124"/>
        </w:numPr>
        <w:jc w:val="both"/>
        <w:rPr>
          <w:sz w:val="28"/>
          <w:szCs w:val="28"/>
          <w:lang w:val="en-US"/>
        </w:rPr>
      </w:pPr>
      <w:r>
        <w:rPr>
          <w:sz w:val="28"/>
          <w:szCs w:val="28"/>
        </w:rPr>
        <w:t>Analyse production systems and apply mathematical models to analyse and optimize oil and gas production systems, including wellhead equipment, flowlines, and processing facilities.</w:t>
      </w:r>
    </w:p>
    <w:p w14:paraId="6E0F80A1" w14:textId="77777777" w:rsidR="002D4822" w:rsidRDefault="002D4822">
      <w:pPr>
        <w:pStyle w:val="ListParagraph"/>
        <w:jc w:val="both"/>
        <w:rPr>
          <w:sz w:val="28"/>
          <w:szCs w:val="28"/>
        </w:rPr>
      </w:pPr>
    </w:p>
    <w:p w14:paraId="63C6A51C" w14:textId="77777777" w:rsidR="002D4822" w:rsidRDefault="00E93C5D">
      <w:pPr>
        <w:pStyle w:val="ListParagraph"/>
        <w:numPr>
          <w:ilvl w:val="0"/>
          <w:numId w:val="124"/>
        </w:numPr>
        <w:jc w:val="both"/>
        <w:rPr>
          <w:sz w:val="28"/>
          <w:szCs w:val="28"/>
          <w:lang w:val="en-US"/>
        </w:rPr>
      </w:pPr>
      <w:r>
        <w:rPr>
          <w:sz w:val="28"/>
          <w:szCs w:val="28"/>
        </w:rPr>
        <w:t>Design and evaluate production systems, including well placement, completion design, and artificial lift selection.</w:t>
      </w:r>
    </w:p>
    <w:p w14:paraId="56B9107E" w14:textId="77777777" w:rsidR="002D4822" w:rsidRDefault="002D4822">
      <w:pPr>
        <w:pStyle w:val="ListParagraph"/>
        <w:jc w:val="both"/>
        <w:rPr>
          <w:sz w:val="28"/>
          <w:szCs w:val="28"/>
        </w:rPr>
      </w:pPr>
    </w:p>
    <w:p w14:paraId="14BA8C24" w14:textId="77777777" w:rsidR="002D4822" w:rsidRDefault="00E93C5D">
      <w:pPr>
        <w:pStyle w:val="ListParagraph"/>
        <w:numPr>
          <w:ilvl w:val="0"/>
          <w:numId w:val="124"/>
        </w:numPr>
        <w:jc w:val="both"/>
        <w:rPr>
          <w:sz w:val="28"/>
          <w:szCs w:val="28"/>
          <w:lang w:val="en-US"/>
        </w:rPr>
      </w:pPr>
      <w:r>
        <w:rPr>
          <w:sz w:val="28"/>
          <w:szCs w:val="28"/>
        </w:rPr>
        <w:t>Optimize well performance and apply production engineering principles to optimize well performance, including well testing, production logging, and well intervention.</w:t>
      </w:r>
    </w:p>
    <w:p w14:paraId="539EF6CD" w14:textId="77777777" w:rsidR="002D4822" w:rsidRDefault="002D4822">
      <w:pPr>
        <w:pStyle w:val="ListParagraph"/>
        <w:jc w:val="both"/>
        <w:rPr>
          <w:sz w:val="28"/>
          <w:szCs w:val="28"/>
        </w:rPr>
      </w:pPr>
    </w:p>
    <w:p w14:paraId="146EF962" w14:textId="77777777" w:rsidR="002D4822" w:rsidRDefault="00E93C5D">
      <w:pPr>
        <w:pStyle w:val="ListParagraph"/>
        <w:numPr>
          <w:ilvl w:val="0"/>
          <w:numId w:val="124"/>
        </w:numPr>
        <w:jc w:val="both"/>
        <w:rPr>
          <w:sz w:val="28"/>
          <w:szCs w:val="28"/>
          <w:lang w:val="en-US"/>
        </w:rPr>
      </w:pPr>
      <w:r>
        <w:rPr>
          <w:sz w:val="28"/>
          <w:szCs w:val="28"/>
        </w:rPr>
        <w:lastRenderedPageBreak/>
        <w:t>Carry out petroleum geology and reservoir engineering and understand the basics of petroleum geology, reservoir engineering, and drilling and completion operations.</w:t>
      </w:r>
    </w:p>
    <w:p w14:paraId="0061CF17" w14:textId="77777777" w:rsidR="002D4822" w:rsidRDefault="002D4822">
      <w:pPr>
        <w:pStyle w:val="ListParagraph"/>
        <w:jc w:val="both"/>
        <w:rPr>
          <w:sz w:val="28"/>
          <w:szCs w:val="28"/>
        </w:rPr>
      </w:pPr>
    </w:p>
    <w:p w14:paraId="43525875" w14:textId="77777777" w:rsidR="002D4822" w:rsidRDefault="00E93C5D">
      <w:pPr>
        <w:pStyle w:val="ListParagraph"/>
        <w:numPr>
          <w:ilvl w:val="0"/>
          <w:numId w:val="124"/>
        </w:numPr>
        <w:jc w:val="both"/>
        <w:rPr>
          <w:sz w:val="28"/>
          <w:szCs w:val="28"/>
          <w:lang w:val="en-US"/>
        </w:rPr>
      </w:pPr>
      <w:r>
        <w:rPr>
          <w:sz w:val="28"/>
          <w:szCs w:val="28"/>
        </w:rPr>
        <w:t>Study the principles of fluid flow, pressure drop, and heat transfer in oil and gas production systems.</w:t>
      </w:r>
    </w:p>
    <w:p w14:paraId="491855B3" w14:textId="77777777" w:rsidR="002D4822" w:rsidRDefault="002D4822">
      <w:pPr>
        <w:pStyle w:val="ListParagraph"/>
        <w:jc w:val="both"/>
        <w:rPr>
          <w:sz w:val="28"/>
          <w:szCs w:val="28"/>
        </w:rPr>
      </w:pPr>
    </w:p>
    <w:p w14:paraId="459C8A0C" w14:textId="77777777" w:rsidR="002D4822" w:rsidRDefault="00E93C5D">
      <w:pPr>
        <w:pStyle w:val="ListParagraph"/>
        <w:numPr>
          <w:ilvl w:val="0"/>
          <w:numId w:val="124"/>
        </w:numPr>
        <w:jc w:val="both"/>
        <w:rPr>
          <w:sz w:val="28"/>
          <w:szCs w:val="28"/>
          <w:lang w:val="en-US"/>
        </w:rPr>
      </w:pPr>
      <w:r>
        <w:rPr>
          <w:sz w:val="28"/>
          <w:szCs w:val="28"/>
        </w:rPr>
        <w:t>Learn about well construction and completion methods, including casing and cementing, perforating, and sand control.</w:t>
      </w:r>
    </w:p>
    <w:p w14:paraId="2168B5EB" w14:textId="77777777" w:rsidR="002D4822" w:rsidRDefault="002D4822">
      <w:pPr>
        <w:pStyle w:val="ListParagraph"/>
        <w:jc w:val="both"/>
        <w:rPr>
          <w:sz w:val="28"/>
          <w:szCs w:val="28"/>
        </w:rPr>
      </w:pPr>
    </w:p>
    <w:p w14:paraId="4917BDC1" w14:textId="77777777" w:rsidR="002D4822" w:rsidRDefault="00E93C5D">
      <w:pPr>
        <w:pStyle w:val="ListParagraph"/>
        <w:numPr>
          <w:ilvl w:val="0"/>
          <w:numId w:val="124"/>
        </w:numPr>
        <w:jc w:val="both"/>
        <w:rPr>
          <w:sz w:val="28"/>
          <w:szCs w:val="28"/>
          <w:lang w:val="en-US"/>
        </w:rPr>
      </w:pPr>
      <w:r>
        <w:rPr>
          <w:sz w:val="28"/>
          <w:szCs w:val="28"/>
        </w:rPr>
        <w:t>Understand and apply the critical importance of safety, environmental protection, and regulatory compliance in oil and gas production operations.</w:t>
      </w:r>
    </w:p>
    <w:p w14:paraId="2ED77699" w14:textId="77777777" w:rsidR="002D4822" w:rsidRDefault="002D4822">
      <w:pPr>
        <w:pStyle w:val="ListParagraph"/>
        <w:jc w:val="both"/>
        <w:rPr>
          <w:sz w:val="28"/>
          <w:szCs w:val="28"/>
        </w:rPr>
      </w:pPr>
    </w:p>
    <w:p w14:paraId="1AED8B20" w14:textId="77777777" w:rsidR="002D4822" w:rsidRDefault="00E93C5D">
      <w:pPr>
        <w:pStyle w:val="ListParagraph"/>
        <w:numPr>
          <w:ilvl w:val="0"/>
          <w:numId w:val="124"/>
        </w:numPr>
        <w:jc w:val="both"/>
        <w:rPr>
          <w:sz w:val="28"/>
          <w:szCs w:val="28"/>
          <w:lang w:val="en-US"/>
        </w:rPr>
      </w:pPr>
      <w:r>
        <w:rPr>
          <w:sz w:val="28"/>
          <w:szCs w:val="28"/>
        </w:rPr>
        <w:t>Apply production system engineering principles to design and optimize production systems, including wellhead equipment, flowlines, and processing facilities.</w:t>
      </w:r>
    </w:p>
    <w:p w14:paraId="25FEFF4D" w14:textId="77777777" w:rsidR="002D4822" w:rsidRDefault="002D4822">
      <w:pPr>
        <w:pStyle w:val="ListParagraph"/>
        <w:jc w:val="both"/>
        <w:rPr>
          <w:sz w:val="28"/>
          <w:szCs w:val="28"/>
        </w:rPr>
      </w:pPr>
    </w:p>
    <w:p w14:paraId="4294FB0C" w14:textId="77777777" w:rsidR="002D4822" w:rsidRDefault="00E93C5D">
      <w:pPr>
        <w:pStyle w:val="ListParagraph"/>
        <w:numPr>
          <w:ilvl w:val="0"/>
          <w:numId w:val="124"/>
        </w:numPr>
        <w:jc w:val="both"/>
        <w:rPr>
          <w:sz w:val="28"/>
          <w:szCs w:val="28"/>
          <w:lang w:val="en-US"/>
        </w:rPr>
      </w:pPr>
      <w:r>
        <w:rPr>
          <w:sz w:val="28"/>
          <w:szCs w:val="28"/>
        </w:rPr>
        <w:t>Understand the principles and applications of artificial lift systems, including sucker rod pumping, electrical submersible pumping, and gas lift.</w:t>
      </w:r>
    </w:p>
    <w:p w14:paraId="686FDF89" w14:textId="77777777" w:rsidR="002D4822" w:rsidRDefault="002D4822">
      <w:pPr>
        <w:pStyle w:val="ListParagraph"/>
        <w:jc w:val="both"/>
        <w:rPr>
          <w:sz w:val="28"/>
          <w:szCs w:val="28"/>
        </w:rPr>
      </w:pPr>
    </w:p>
    <w:p w14:paraId="26DF855B" w14:textId="77777777" w:rsidR="002D4822" w:rsidRDefault="00E93C5D">
      <w:pPr>
        <w:pStyle w:val="ListParagraph"/>
        <w:numPr>
          <w:ilvl w:val="0"/>
          <w:numId w:val="124"/>
        </w:numPr>
        <w:jc w:val="both"/>
        <w:rPr>
          <w:sz w:val="28"/>
          <w:szCs w:val="28"/>
          <w:lang w:val="en-US"/>
        </w:rPr>
      </w:pPr>
      <w:r>
        <w:rPr>
          <w:sz w:val="28"/>
          <w:szCs w:val="28"/>
        </w:rPr>
        <w:t>Learn about well intervention and workover operations, including well testing, production logging, and well repair.</w:t>
      </w:r>
    </w:p>
    <w:p w14:paraId="680BADD4" w14:textId="77777777" w:rsidR="002D4822" w:rsidRDefault="002D4822">
      <w:pPr>
        <w:pStyle w:val="ListParagraph"/>
        <w:jc w:val="both"/>
        <w:rPr>
          <w:sz w:val="28"/>
          <w:szCs w:val="28"/>
        </w:rPr>
      </w:pPr>
    </w:p>
    <w:p w14:paraId="23187995" w14:textId="77777777" w:rsidR="002D4822" w:rsidRDefault="00E93C5D">
      <w:pPr>
        <w:pStyle w:val="ListParagraph"/>
        <w:numPr>
          <w:ilvl w:val="0"/>
          <w:numId w:val="124"/>
        </w:numPr>
        <w:jc w:val="both"/>
        <w:rPr>
          <w:sz w:val="28"/>
          <w:szCs w:val="28"/>
          <w:lang w:val="en-US"/>
        </w:rPr>
      </w:pPr>
      <w:r>
        <w:rPr>
          <w:sz w:val="28"/>
          <w:szCs w:val="28"/>
        </w:rPr>
        <w:t>Develop skills in data analysis, interpretation, and visualization, including the use of production data to optimize well performance and production systems.</w:t>
      </w:r>
    </w:p>
    <w:p w14:paraId="7CFCFB41" w14:textId="77777777" w:rsidR="002D4822" w:rsidRDefault="002D4822">
      <w:pPr>
        <w:pStyle w:val="ListParagraph"/>
        <w:jc w:val="both"/>
        <w:rPr>
          <w:sz w:val="28"/>
          <w:szCs w:val="28"/>
        </w:rPr>
      </w:pPr>
    </w:p>
    <w:p w14:paraId="103FDA50" w14:textId="77777777" w:rsidR="002D4822" w:rsidRDefault="00E93C5D">
      <w:pPr>
        <w:pStyle w:val="ListParagraph"/>
        <w:numPr>
          <w:ilvl w:val="0"/>
          <w:numId w:val="124"/>
        </w:numPr>
        <w:jc w:val="both"/>
        <w:rPr>
          <w:sz w:val="28"/>
          <w:szCs w:val="28"/>
          <w:lang w:val="en-US"/>
        </w:rPr>
      </w:pPr>
      <w:r>
        <w:rPr>
          <w:sz w:val="28"/>
          <w:szCs w:val="28"/>
        </w:rPr>
        <w:t>How to use mathematical models to analyse and optimise oil and gas production systems; create and assess production systems, including processing facilities, flowlines, and wellhead equipment.</w:t>
      </w:r>
    </w:p>
    <w:p w14:paraId="7CA6DF8A" w14:textId="77777777" w:rsidR="002D4822" w:rsidRDefault="002D4822">
      <w:pPr>
        <w:pStyle w:val="ListParagraph"/>
        <w:jc w:val="both"/>
        <w:rPr>
          <w:sz w:val="28"/>
          <w:szCs w:val="28"/>
        </w:rPr>
      </w:pPr>
    </w:p>
    <w:p w14:paraId="28DA9EFB" w14:textId="77777777" w:rsidR="002D4822" w:rsidRDefault="00E93C5D">
      <w:pPr>
        <w:pStyle w:val="ListParagraph"/>
        <w:numPr>
          <w:ilvl w:val="0"/>
          <w:numId w:val="124"/>
        </w:numPr>
        <w:jc w:val="both"/>
        <w:rPr>
          <w:sz w:val="28"/>
          <w:szCs w:val="28"/>
          <w:lang w:val="en-US"/>
        </w:rPr>
      </w:pPr>
      <w:r>
        <w:rPr>
          <w:sz w:val="28"/>
          <w:szCs w:val="28"/>
        </w:rPr>
        <w:t>Gain expertise in oil and gas production engineering decision-making, critical thinking, and problem-solving; discover and manage the various kinds of oil and gas wells, such as horizontal, unconventional, and conventional wells.</w:t>
      </w:r>
    </w:p>
    <w:p w14:paraId="6611C1BF" w14:textId="77777777" w:rsidR="002D4822" w:rsidRDefault="002D4822">
      <w:pPr>
        <w:pStyle w:val="ListParagraph"/>
        <w:jc w:val="both"/>
        <w:rPr>
          <w:sz w:val="28"/>
          <w:szCs w:val="28"/>
        </w:rPr>
      </w:pPr>
    </w:p>
    <w:p w14:paraId="5242AFED" w14:textId="77777777" w:rsidR="002D4822" w:rsidRDefault="00E93C5D">
      <w:pPr>
        <w:pStyle w:val="ListParagraph"/>
        <w:numPr>
          <w:ilvl w:val="0"/>
          <w:numId w:val="124"/>
        </w:numPr>
        <w:jc w:val="both"/>
        <w:rPr>
          <w:sz w:val="28"/>
          <w:szCs w:val="28"/>
          <w:lang w:val="en-US"/>
        </w:rPr>
      </w:pPr>
      <w:r>
        <w:rPr>
          <w:sz w:val="28"/>
          <w:szCs w:val="28"/>
        </w:rPr>
        <w:t>Study the principles of fluid flow, pressure drop, and heat transfer in oil and gas production systems.</w:t>
      </w:r>
    </w:p>
    <w:p w14:paraId="6363F462" w14:textId="77777777" w:rsidR="002D4822" w:rsidRDefault="002D4822">
      <w:pPr>
        <w:pStyle w:val="ListParagraph"/>
        <w:jc w:val="both"/>
        <w:rPr>
          <w:sz w:val="28"/>
          <w:szCs w:val="28"/>
          <w:lang w:val="en-US"/>
        </w:rPr>
      </w:pPr>
    </w:p>
    <w:p w14:paraId="0CA332EA" w14:textId="77777777" w:rsidR="002D4822" w:rsidRDefault="00E93C5D">
      <w:pPr>
        <w:pStyle w:val="ListParagraph"/>
        <w:numPr>
          <w:ilvl w:val="0"/>
          <w:numId w:val="124"/>
        </w:numPr>
        <w:jc w:val="both"/>
        <w:rPr>
          <w:sz w:val="28"/>
          <w:szCs w:val="28"/>
          <w:lang w:val="en-US"/>
        </w:rPr>
      </w:pPr>
      <w:r>
        <w:rPr>
          <w:sz w:val="28"/>
          <w:szCs w:val="28"/>
        </w:rPr>
        <w:t>Understand the importance of safety, environmental protection, and regulatory compliance oil and gas production operations.</w:t>
      </w:r>
    </w:p>
    <w:p w14:paraId="6BE4F048" w14:textId="77777777" w:rsidR="002D4822" w:rsidRDefault="002D4822">
      <w:pPr>
        <w:jc w:val="both"/>
        <w:rPr>
          <w:rFonts w:ascii="Times New Roman" w:hAnsi="Times New Roman" w:cs="Times New Roman"/>
          <w:b/>
          <w:bCs/>
          <w:sz w:val="28"/>
          <w:szCs w:val="28"/>
        </w:rPr>
      </w:pPr>
    </w:p>
    <w:p w14:paraId="48E2D99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41C345C2"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Oil and Gas Production Engineering</w:t>
      </w:r>
    </w:p>
    <w:p w14:paraId="7B5808A0"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Overview of the oil and gas industry</w:t>
      </w:r>
    </w:p>
    <w:p w14:paraId="7B4FEA91"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Production engineering fundamentals, operations and safety</w:t>
      </w:r>
    </w:p>
    <w:p w14:paraId="43E6B409"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 Processing facilities and separation systems</w:t>
      </w:r>
    </w:p>
    <w:p w14:paraId="0495A4C0"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 Production operations and safety fundamentals</w:t>
      </w:r>
    </w:p>
    <w:p w14:paraId="7BDE074E"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 Production system optimization techniques and applications</w:t>
      </w:r>
    </w:p>
    <w:p w14:paraId="0FCB25F6" w14:textId="77777777" w:rsidR="002D4822" w:rsidRDefault="002D4822">
      <w:pPr>
        <w:spacing w:after="0"/>
        <w:jc w:val="both"/>
        <w:rPr>
          <w:rFonts w:ascii="Times New Roman" w:hAnsi="Times New Roman" w:cs="Times New Roman"/>
          <w:sz w:val="28"/>
          <w:szCs w:val="28"/>
        </w:rPr>
      </w:pPr>
    </w:p>
    <w:p w14:paraId="7F7C141F"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Module 2: Petroleum Geology and Reservoir Engineering</w:t>
      </w:r>
    </w:p>
    <w:p w14:paraId="561CED96" w14:textId="77777777" w:rsidR="002D4822" w:rsidRDefault="002D4822">
      <w:pPr>
        <w:spacing w:after="0"/>
        <w:jc w:val="both"/>
        <w:rPr>
          <w:rFonts w:ascii="Times New Roman" w:hAnsi="Times New Roman" w:cs="Times New Roman"/>
          <w:sz w:val="28"/>
          <w:szCs w:val="28"/>
        </w:rPr>
      </w:pPr>
    </w:p>
    <w:p w14:paraId="2ED364F1"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Introduction to petroleum geology</w:t>
      </w:r>
    </w:p>
    <w:p w14:paraId="7ED43608"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Reservoir rock properties and fluid behavior</w:t>
      </w:r>
    </w:p>
    <w:p w14:paraId="2E29D1DC"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Reservoir engineering principles and applications</w:t>
      </w:r>
    </w:p>
    <w:p w14:paraId="1564AFA1"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Well logging and formation evaluation</w:t>
      </w:r>
    </w:p>
    <w:p w14:paraId="52B26AA2"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5. Well construction and completion, wellhead equipment and flowlines</w:t>
      </w:r>
    </w:p>
    <w:p w14:paraId="21B1BD11" w14:textId="77777777" w:rsidR="002D4822" w:rsidRDefault="002D4822">
      <w:pPr>
        <w:spacing w:after="0"/>
        <w:jc w:val="both"/>
        <w:rPr>
          <w:rFonts w:ascii="Times New Roman" w:hAnsi="Times New Roman" w:cs="Times New Roman"/>
          <w:sz w:val="28"/>
          <w:szCs w:val="28"/>
        </w:rPr>
      </w:pPr>
    </w:p>
    <w:p w14:paraId="3AAF0473"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Module 3: Fluid Flow and Pressure Drop</w:t>
      </w:r>
    </w:p>
    <w:p w14:paraId="674A905C" w14:textId="77777777" w:rsidR="002D4822" w:rsidRDefault="002D4822">
      <w:pPr>
        <w:spacing w:after="0"/>
        <w:jc w:val="both"/>
        <w:rPr>
          <w:rFonts w:ascii="Times New Roman" w:hAnsi="Times New Roman" w:cs="Times New Roman"/>
          <w:sz w:val="28"/>
          <w:szCs w:val="28"/>
        </w:rPr>
      </w:pPr>
    </w:p>
    <w:p w14:paraId="3290F86F"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Fluid properties and behavior</w:t>
      </w:r>
    </w:p>
    <w:p w14:paraId="7E977A16"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Fluid flow in pipes and tubing</w:t>
      </w:r>
    </w:p>
    <w:p w14:paraId="14338DF0"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Pressure drop calculations and applications</w:t>
      </w:r>
    </w:p>
    <w:p w14:paraId="18D8F20D"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Multiphase flow and flow assurance</w:t>
      </w:r>
    </w:p>
    <w:p w14:paraId="55CAA999"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5.Well control and emergency response</w:t>
      </w:r>
    </w:p>
    <w:p w14:paraId="5AD93A5B" w14:textId="77777777" w:rsidR="002D4822" w:rsidRDefault="002D4822">
      <w:pPr>
        <w:spacing w:after="0"/>
        <w:jc w:val="both"/>
        <w:rPr>
          <w:rFonts w:ascii="Times New Roman" w:hAnsi="Times New Roman" w:cs="Times New Roman"/>
          <w:b/>
          <w:bCs/>
          <w:sz w:val="28"/>
          <w:szCs w:val="28"/>
        </w:rPr>
      </w:pPr>
    </w:p>
    <w:p w14:paraId="5AA0A4DA"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Module 4: Well Performance and Optimization</w:t>
      </w:r>
    </w:p>
    <w:p w14:paraId="5FE11955" w14:textId="77777777" w:rsidR="002D4822" w:rsidRDefault="002D4822">
      <w:pPr>
        <w:spacing w:after="0"/>
        <w:jc w:val="both"/>
        <w:rPr>
          <w:rFonts w:ascii="Times New Roman" w:hAnsi="Times New Roman" w:cs="Times New Roman"/>
          <w:sz w:val="28"/>
          <w:szCs w:val="28"/>
        </w:rPr>
      </w:pPr>
    </w:p>
    <w:p w14:paraId="5995BF6C"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Well performance fundamentals</w:t>
      </w:r>
    </w:p>
    <w:p w14:paraId="60DD8180"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Well testing and production logging</w:t>
      </w:r>
    </w:p>
    <w:p w14:paraId="2CBE0197"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Well intervention and workover operations</w:t>
      </w:r>
    </w:p>
    <w:p w14:paraId="104FBB86"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Well optimization techniques and applications</w:t>
      </w:r>
    </w:p>
    <w:p w14:paraId="5DD9C9F6" w14:textId="77777777" w:rsidR="002D4822" w:rsidRDefault="00E93C5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 Process safety and risk management</w:t>
      </w:r>
    </w:p>
    <w:p w14:paraId="0725CABF" w14:textId="77777777" w:rsidR="002D4822" w:rsidRDefault="002D4822">
      <w:pPr>
        <w:spacing w:after="0"/>
        <w:jc w:val="both"/>
        <w:rPr>
          <w:rFonts w:ascii="Times New Roman" w:hAnsi="Times New Roman" w:cs="Times New Roman"/>
          <w:b/>
          <w:bCs/>
          <w:sz w:val="28"/>
          <w:szCs w:val="28"/>
        </w:rPr>
      </w:pPr>
    </w:p>
    <w:p w14:paraId="4FDFB5D6"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Module 5: Artificial Lift Systems</w:t>
      </w:r>
    </w:p>
    <w:p w14:paraId="544FB246" w14:textId="77777777" w:rsidR="002D4822" w:rsidRDefault="002D4822">
      <w:pPr>
        <w:spacing w:after="0"/>
        <w:jc w:val="both"/>
        <w:rPr>
          <w:rFonts w:ascii="Times New Roman" w:hAnsi="Times New Roman" w:cs="Times New Roman"/>
          <w:sz w:val="28"/>
          <w:szCs w:val="28"/>
        </w:rPr>
      </w:pPr>
    </w:p>
    <w:p w14:paraId="107717FA"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Introduction to artificial lift systems</w:t>
      </w:r>
    </w:p>
    <w:p w14:paraId="43DF7E8D"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lastRenderedPageBreak/>
        <w:t>2. Sucker rod pumping systems</w:t>
      </w:r>
    </w:p>
    <w:p w14:paraId="7006D1EB"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Electrical submersible pumping systems</w:t>
      </w:r>
    </w:p>
    <w:p w14:paraId="50B01763"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Gas lift systems and applications</w:t>
      </w:r>
    </w:p>
    <w:p w14:paraId="0E7E03EA"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5. Environmental protection and regulatory compliance</w:t>
      </w:r>
    </w:p>
    <w:p w14:paraId="1368DE69" w14:textId="77777777" w:rsidR="002D4822" w:rsidRDefault="002D4822">
      <w:pPr>
        <w:spacing w:after="0" w:line="240" w:lineRule="auto"/>
        <w:jc w:val="both"/>
        <w:rPr>
          <w:b/>
          <w:bCs/>
          <w:sz w:val="28"/>
          <w:szCs w:val="28"/>
        </w:rPr>
      </w:pPr>
    </w:p>
    <w:p w14:paraId="392910AD" w14:textId="77777777" w:rsidR="002D4822" w:rsidRDefault="00E93C5D">
      <w:pPr>
        <w:jc w:val="both"/>
        <w:rPr>
          <w:b/>
          <w:bCs/>
          <w:sz w:val="28"/>
          <w:szCs w:val="28"/>
        </w:rPr>
      </w:pPr>
      <w:r>
        <w:rPr>
          <w:b/>
          <w:bCs/>
          <w:sz w:val="28"/>
          <w:szCs w:val="28"/>
        </w:rPr>
        <w:t>4. Who should attend?</w:t>
      </w:r>
    </w:p>
    <w:p w14:paraId="77718EF7" w14:textId="77777777" w:rsidR="002D4822" w:rsidRDefault="00E93C5D">
      <w:pPr>
        <w:jc w:val="both"/>
        <w:rPr>
          <w:rFonts w:ascii="Times New Roman" w:hAnsi="Times New Roman" w:cs="Times New Roman"/>
          <w:b/>
          <w:bCs/>
          <w:sz w:val="28"/>
          <w:szCs w:val="28"/>
        </w:rPr>
      </w:pPr>
      <w:r>
        <w:rPr>
          <w:rFonts w:ascii="Times New Roman" w:hAnsi="Times New Roman" w:cs="Times New Roman"/>
          <w:color w:val="1F1F1F"/>
          <w:sz w:val="28"/>
          <w:szCs w:val="28"/>
        </w:rPr>
        <w:t>This program is designed for a wide range of individuals interested in</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Python Programming. This includes:</w:t>
      </w:r>
    </w:p>
    <w:p w14:paraId="5A869CEE" w14:textId="77777777" w:rsidR="002D4822" w:rsidRDefault="00E93C5D">
      <w:pPr>
        <w:pStyle w:val="ListParagraph"/>
        <w:numPr>
          <w:ilvl w:val="0"/>
          <w:numId w:val="125"/>
        </w:numPr>
        <w:jc w:val="both"/>
        <w:rPr>
          <w:sz w:val="28"/>
          <w:szCs w:val="28"/>
        </w:rPr>
      </w:pPr>
      <w:r>
        <w:rPr>
          <w:sz w:val="28"/>
          <w:szCs w:val="28"/>
        </w:rPr>
        <w:t>Production Engineers</w:t>
      </w:r>
    </w:p>
    <w:p w14:paraId="793F3265" w14:textId="77777777" w:rsidR="002D4822" w:rsidRDefault="00E93C5D">
      <w:pPr>
        <w:pStyle w:val="ListParagraph"/>
        <w:numPr>
          <w:ilvl w:val="0"/>
          <w:numId w:val="125"/>
        </w:numPr>
        <w:jc w:val="both"/>
        <w:rPr>
          <w:sz w:val="28"/>
          <w:szCs w:val="28"/>
        </w:rPr>
      </w:pPr>
      <w:r>
        <w:rPr>
          <w:sz w:val="28"/>
          <w:szCs w:val="28"/>
        </w:rPr>
        <w:t>Reservoir Engineers</w:t>
      </w:r>
    </w:p>
    <w:p w14:paraId="087D4807" w14:textId="77777777" w:rsidR="002D4822" w:rsidRDefault="00E93C5D">
      <w:pPr>
        <w:pStyle w:val="ListParagraph"/>
        <w:numPr>
          <w:ilvl w:val="0"/>
          <w:numId w:val="125"/>
        </w:numPr>
        <w:jc w:val="both"/>
        <w:rPr>
          <w:sz w:val="28"/>
          <w:szCs w:val="28"/>
        </w:rPr>
      </w:pPr>
      <w:r>
        <w:rPr>
          <w:sz w:val="28"/>
          <w:szCs w:val="28"/>
        </w:rPr>
        <w:t>Drilling and Completion Engineers</w:t>
      </w:r>
    </w:p>
    <w:p w14:paraId="4940E76B" w14:textId="77777777" w:rsidR="002D4822" w:rsidRDefault="00E93C5D">
      <w:pPr>
        <w:pStyle w:val="ListParagraph"/>
        <w:numPr>
          <w:ilvl w:val="0"/>
          <w:numId w:val="125"/>
        </w:numPr>
        <w:jc w:val="both"/>
        <w:rPr>
          <w:sz w:val="28"/>
          <w:szCs w:val="28"/>
        </w:rPr>
      </w:pPr>
      <w:r>
        <w:rPr>
          <w:sz w:val="28"/>
          <w:szCs w:val="28"/>
        </w:rPr>
        <w:t>Petroleum Geologists</w:t>
      </w:r>
    </w:p>
    <w:p w14:paraId="59FADA86" w14:textId="77777777" w:rsidR="002D4822" w:rsidRDefault="00E93C5D">
      <w:pPr>
        <w:pStyle w:val="ListParagraph"/>
        <w:numPr>
          <w:ilvl w:val="0"/>
          <w:numId w:val="125"/>
        </w:numPr>
        <w:jc w:val="both"/>
        <w:rPr>
          <w:sz w:val="28"/>
          <w:szCs w:val="28"/>
        </w:rPr>
      </w:pPr>
      <w:r>
        <w:rPr>
          <w:sz w:val="28"/>
          <w:szCs w:val="28"/>
        </w:rPr>
        <w:t>Operations and Maintenance Personnel</w:t>
      </w:r>
    </w:p>
    <w:p w14:paraId="079E1AAE" w14:textId="77777777" w:rsidR="002D4822" w:rsidRDefault="00E93C5D">
      <w:pPr>
        <w:pStyle w:val="ListParagraph"/>
        <w:numPr>
          <w:ilvl w:val="0"/>
          <w:numId w:val="125"/>
        </w:numPr>
        <w:jc w:val="both"/>
        <w:rPr>
          <w:sz w:val="28"/>
          <w:szCs w:val="28"/>
        </w:rPr>
      </w:pPr>
      <w:r>
        <w:rPr>
          <w:sz w:val="28"/>
          <w:szCs w:val="28"/>
        </w:rPr>
        <w:t>Oil and Gas Operators</w:t>
      </w:r>
    </w:p>
    <w:p w14:paraId="57722A13" w14:textId="77777777" w:rsidR="002D4822" w:rsidRDefault="00E93C5D">
      <w:pPr>
        <w:pStyle w:val="ListParagraph"/>
        <w:numPr>
          <w:ilvl w:val="0"/>
          <w:numId w:val="125"/>
        </w:numPr>
        <w:jc w:val="both"/>
        <w:rPr>
          <w:sz w:val="28"/>
          <w:szCs w:val="28"/>
        </w:rPr>
      </w:pPr>
      <w:r>
        <w:rPr>
          <w:sz w:val="28"/>
          <w:szCs w:val="28"/>
        </w:rPr>
        <w:t>Oilfield Service Companies Operators and Engineers</w:t>
      </w:r>
    </w:p>
    <w:p w14:paraId="51C502D4" w14:textId="77777777" w:rsidR="002D4822" w:rsidRDefault="00E93C5D">
      <w:pPr>
        <w:pStyle w:val="ListParagraph"/>
        <w:numPr>
          <w:ilvl w:val="0"/>
          <w:numId w:val="125"/>
        </w:numPr>
        <w:jc w:val="both"/>
        <w:rPr>
          <w:sz w:val="28"/>
          <w:szCs w:val="28"/>
        </w:rPr>
      </w:pPr>
      <w:r>
        <w:rPr>
          <w:sz w:val="28"/>
          <w:szCs w:val="28"/>
        </w:rPr>
        <w:t>Consulting and Engineering Firms</w:t>
      </w:r>
    </w:p>
    <w:p w14:paraId="0E0A5663" w14:textId="77777777" w:rsidR="002D4822" w:rsidRDefault="00E93C5D">
      <w:pPr>
        <w:pStyle w:val="ListParagraph"/>
        <w:numPr>
          <w:ilvl w:val="0"/>
          <w:numId w:val="125"/>
        </w:numPr>
        <w:jc w:val="both"/>
        <w:rPr>
          <w:sz w:val="28"/>
          <w:szCs w:val="28"/>
        </w:rPr>
      </w:pPr>
      <w:r>
        <w:rPr>
          <w:sz w:val="28"/>
          <w:szCs w:val="28"/>
        </w:rPr>
        <w:t>Government Agencies</w:t>
      </w:r>
    </w:p>
    <w:p w14:paraId="3DA0BF80" w14:textId="77777777" w:rsidR="002D4822" w:rsidRDefault="00E93C5D">
      <w:pPr>
        <w:pStyle w:val="ListParagraph"/>
        <w:numPr>
          <w:ilvl w:val="0"/>
          <w:numId w:val="125"/>
        </w:numPr>
        <w:jc w:val="both"/>
        <w:rPr>
          <w:sz w:val="28"/>
          <w:szCs w:val="28"/>
        </w:rPr>
      </w:pPr>
      <w:r>
        <w:rPr>
          <w:sz w:val="28"/>
          <w:szCs w:val="28"/>
        </w:rPr>
        <w:t>Academic and Research Institutions Officials</w:t>
      </w:r>
    </w:p>
    <w:p w14:paraId="5ADF596E" w14:textId="77777777" w:rsidR="002D4822" w:rsidRDefault="00E93C5D">
      <w:pPr>
        <w:pStyle w:val="ListParagraph"/>
        <w:numPr>
          <w:ilvl w:val="0"/>
          <w:numId w:val="125"/>
        </w:numPr>
        <w:jc w:val="both"/>
        <w:rPr>
          <w:sz w:val="28"/>
          <w:szCs w:val="28"/>
        </w:rPr>
      </w:pPr>
      <w:r>
        <w:rPr>
          <w:sz w:val="28"/>
          <w:szCs w:val="28"/>
        </w:rPr>
        <w:t>University students and newly graduated who are desirous to make a career in Oil and gas Production Engineering</w:t>
      </w:r>
    </w:p>
    <w:p w14:paraId="4576B930" w14:textId="77777777" w:rsidR="002D4822" w:rsidRDefault="002D4822">
      <w:pPr>
        <w:jc w:val="both"/>
        <w:rPr>
          <w:sz w:val="28"/>
          <w:szCs w:val="28"/>
          <w:lang w:eastAsia="en-GB"/>
        </w:rPr>
      </w:pPr>
    </w:p>
    <w:p w14:paraId="76AB3350" w14:textId="77777777" w:rsidR="002D4822" w:rsidRDefault="002D4822">
      <w:pPr>
        <w:jc w:val="both"/>
        <w:rPr>
          <w:sz w:val="28"/>
          <w:szCs w:val="28"/>
          <w:lang w:eastAsia="en-GB"/>
        </w:rPr>
      </w:pPr>
    </w:p>
    <w:p w14:paraId="20DC6BD7" w14:textId="77777777" w:rsidR="002D4822" w:rsidRDefault="002D4822">
      <w:pPr>
        <w:jc w:val="both"/>
        <w:rPr>
          <w:rFonts w:ascii="Times New Roman" w:hAnsi="Times New Roman" w:cs="Times New Roman"/>
          <w:b/>
          <w:bCs/>
          <w:color w:val="1F1F1F"/>
          <w:sz w:val="28"/>
          <w:szCs w:val="28"/>
        </w:rPr>
      </w:pPr>
    </w:p>
    <w:p w14:paraId="4321E09C" w14:textId="77777777" w:rsidR="002D4822" w:rsidRDefault="002D4822">
      <w:pPr>
        <w:jc w:val="both"/>
        <w:rPr>
          <w:rFonts w:ascii="Times New Roman" w:hAnsi="Times New Roman" w:cs="Times New Roman"/>
          <w:b/>
          <w:bCs/>
          <w:color w:val="1F1F1F"/>
          <w:sz w:val="28"/>
          <w:szCs w:val="28"/>
        </w:rPr>
      </w:pPr>
    </w:p>
    <w:p w14:paraId="05B2A1C8" w14:textId="77777777" w:rsidR="002D4822" w:rsidRDefault="002D4822">
      <w:pPr>
        <w:jc w:val="both"/>
        <w:rPr>
          <w:rFonts w:ascii="Times New Roman" w:hAnsi="Times New Roman" w:cs="Times New Roman"/>
          <w:b/>
          <w:bCs/>
          <w:color w:val="1F1F1F"/>
          <w:sz w:val="28"/>
          <w:szCs w:val="28"/>
        </w:rPr>
      </w:pPr>
    </w:p>
    <w:p w14:paraId="30F538B8" w14:textId="77777777" w:rsidR="002D4822" w:rsidRDefault="002D4822">
      <w:pPr>
        <w:jc w:val="both"/>
        <w:rPr>
          <w:rFonts w:ascii="Times New Roman" w:hAnsi="Times New Roman" w:cs="Times New Roman"/>
          <w:b/>
          <w:bCs/>
          <w:color w:val="1F1F1F"/>
          <w:sz w:val="28"/>
          <w:szCs w:val="28"/>
        </w:rPr>
      </w:pPr>
    </w:p>
    <w:p w14:paraId="4A8DB420" w14:textId="77777777" w:rsidR="002D4822" w:rsidRDefault="002D4822">
      <w:pPr>
        <w:jc w:val="both"/>
        <w:rPr>
          <w:rFonts w:ascii="Times New Roman" w:hAnsi="Times New Roman" w:cs="Times New Roman"/>
          <w:b/>
          <w:bCs/>
          <w:color w:val="1F1F1F"/>
          <w:sz w:val="28"/>
          <w:szCs w:val="28"/>
        </w:rPr>
      </w:pPr>
    </w:p>
    <w:p w14:paraId="3943FBD4" w14:textId="77777777" w:rsidR="002D4822" w:rsidRDefault="002D4822">
      <w:pPr>
        <w:jc w:val="both"/>
        <w:rPr>
          <w:rFonts w:ascii="Times New Roman" w:hAnsi="Times New Roman" w:cs="Times New Roman"/>
          <w:b/>
          <w:bCs/>
          <w:color w:val="1F1F1F"/>
          <w:sz w:val="28"/>
          <w:szCs w:val="28"/>
        </w:rPr>
      </w:pPr>
    </w:p>
    <w:p w14:paraId="0020C372" w14:textId="77777777" w:rsidR="002D4822" w:rsidRDefault="002D4822">
      <w:pPr>
        <w:jc w:val="both"/>
        <w:rPr>
          <w:rFonts w:ascii="Times New Roman" w:hAnsi="Times New Roman" w:cs="Times New Roman"/>
          <w:b/>
          <w:bCs/>
          <w:color w:val="1F1F1F"/>
          <w:sz w:val="28"/>
          <w:szCs w:val="28"/>
        </w:rPr>
      </w:pPr>
    </w:p>
    <w:p w14:paraId="03F68E36" w14:textId="77777777" w:rsidR="002D4822" w:rsidRDefault="002D4822">
      <w:pPr>
        <w:jc w:val="both"/>
        <w:rPr>
          <w:rFonts w:ascii="Times New Roman" w:hAnsi="Times New Roman" w:cs="Times New Roman"/>
          <w:b/>
          <w:bCs/>
          <w:color w:val="1F1F1F"/>
          <w:sz w:val="28"/>
          <w:szCs w:val="28"/>
        </w:rPr>
      </w:pPr>
    </w:p>
    <w:p w14:paraId="24BA5E06" w14:textId="77777777" w:rsidR="002D4822" w:rsidRDefault="002D4822">
      <w:pPr>
        <w:jc w:val="both"/>
        <w:rPr>
          <w:rFonts w:ascii="Times New Roman" w:hAnsi="Times New Roman" w:cs="Times New Roman"/>
          <w:b/>
          <w:bCs/>
          <w:color w:val="1F1F1F"/>
          <w:sz w:val="28"/>
          <w:szCs w:val="28"/>
        </w:rPr>
      </w:pPr>
    </w:p>
    <w:p w14:paraId="1CB5DB11" w14:textId="77777777" w:rsidR="002D4822" w:rsidRDefault="00E93C5D">
      <w:pPr>
        <w:jc w:val="both"/>
        <w:rPr>
          <w:rFonts w:ascii="Times New Roman" w:hAnsi="Times New Roman" w:cs="Times New Roman"/>
          <w:b/>
          <w:bCs/>
          <w:color w:val="1F1F1F"/>
          <w:sz w:val="28"/>
          <w:szCs w:val="28"/>
        </w:rPr>
      </w:pPr>
      <w:r>
        <w:rPr>
          <w:rFonts w:ascii="Times New Roman" w:hAnsi="Times New Roman" w:cs="Times New Roman"/>
          <w:noProof/>
          <w:sz w:val="28"/>
          <w:szCs w:val="28"/>
        </w:rPr>
        <w:lastRenderedPageBreak/>
        <w:drawing>
          <wp:anchor distT="0" distB="0" distL="0" distR="0" simplePos="0" relativeHeight="251671040" behindDoc="0" locked="0" layoutInCell="1" allowOverlap="1" wp14:anchorId="016C7810" wp14:editId="3946C0CD">
            <wp:simplePos x="0" y="0"/>
            <wp:positionH relativeFrom="margin">
              <wp:posOffset>1493520</wp:posOffset>
            </wp:positionH>
            <wp:positionV relativeFrom="paragraph">
              <wp:posOffset>-670560</wp:posOffset>
            </wp:positionV>
            <wp:extent cx="2505075" cy="1635125"/>
            <wp:effectExtent l="0" t="0" r="9525" b="3175"/>
            <wp:wrapNone/>
            <wp:docPr id="1074" name="Picture 61"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4" name="Picture 61"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07A1E865" w14:textId="77777777" w:rsidR="002D4822" w:rsidRDefault="002D4822">
      <w:pPr>
        <w:jc w:val="both"/>
        <w:rPr>
          <w:rFonts w:ascii="Times New Roman" w:hAnsi="Times New Roman" w:cs="Times New Roman"/>
          <w:b/>
          <w:bCs/>
          <w:color w:val="1F1F1F"/>
          <w:sz w:val="28"/>
          <w:szCs w:val="28"/>
        </w:rPr>
      </w:pPr>
    </w:p>
    <w:p w14:paraId="695D11EA" w14:textId="77777777" w:rsidR="002D4822" w:rsidRDefault="002D4822">
      <w:pPr>
        <w:jc w:val="both"/>
        <w:rPr>
          <w:rFonts w:ascii="Times New Roman" w:hAnsi="Times New Roman" w:cs="Times New Roman"/>
          <w:b/>
          <w:bCs/>
          <w:color w:val="1F1F1F"/>
          <w:sz w:val="28"/>
          <w:szCs w:val="28"/>
        </w:rPr>
      </w:pPr>
    </w:p>
    <w:p w14:paraId="32852E70" w14:textId="77777777" w:rsidR="002D4822" w:rsidRDefault="002D4822">
      <w:pPr>
        <w:jc w:val="both"/>
        <w:rPr>
          <w:rFonts w:ascii="Times New Roman" w:hAnsi="Times New Roman" w:cs="Times New Roman"/>
          <w:b/>
          <w:bCs/>
          <w:color w:val="1F1F1F"/>
          <w:sz w:val="28"/>
          <w:szCs w:val="28"/>
        </w:rPr>
      </w:pPr>
    </w:p>
    <w:p w14:paraId="3A535A8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Nigerian British University Business School</w:t>
      </w:r>
    </w:p>
    <w:p w14:paraId="2AC5A13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22. Diploma in</w:t>
      </w:r>
      <w:r>
        <w:rPr>
          <w:rFonts w:ascii="Times New Roman" w:hAnsi="Times New Roman" w:cs="Times New Roman"/>
          <w:b/>
          <w:bCs/>
          <w:sz w:val="28"/>
          <w:szCs w:val="28"/>
          <w:lang w:val="en-US"/>
        </w:rPr>
        <w:t xml:space="preserve"> </w:t>
      </w:r>
      <w:r>
        <w:rPr>
          <w:rFonts w:ascii="Times New Roman" w:hAnsi="Times New Roman" w:cs="Times New Roman"/>
          <w:b/>
          <w:bCs/>
          <w:sz w:val="28"/>
          <w:szCs w:val="28"/>
        </w:rPr>
        <w:t>Refining and Petrochemical Engineering</w:t>
      </w:r>
      <w:r>
        <w:rPr>
          <w:rFonts w:ascii="Times New Roman" w:hAnsi="Times New Roman" w:cs="Times New Roman"/>
          <w:sz w:val="28"/>
          <w:szCs w:val="28"/>
        </w:rPr>
        <w:t xml:space="preserve"> </w:t>
      </w:r>
      <w:r>
        <w:rPr>
          <w:rFonts w:ascii="Times New Roman" w:hAnsi="Times New Roman" w:cs="Times New Roman"/>
          <w:b/>
          <w:bCs/>
          <w:sz w:val="28"/>
          <w:szCs w:val="28"/>
        </w:rPr>
        <w:t>(3 months)</w:t>
      </w:r>
    </w:p>
    <w:p w14:paraId="7AC6E4EA" w14:textId="77777777" w:rsidR="002D4822" w:rsidRDefault="002D4822">
      <w:pPr>
        <w:pStyle w:val="ListParagraph"/>
        <w:jc w:val="both"/>
        <w:rPr>
          <w:b/>
          <w:bCs/>
          <w:color w:val="1F1F1F"/>
          <w:sz w:val="28"/>
          <w:szCs w:val="28"/>
        </w:rPr>
      </w:pPr>
    </w:p>
    <w:p w14:paraId="3B48E3B6"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1. Course Objectives</w:t>
      </w:r>
    </w:p>
    <w:p w14:paraId="76549CF3" w14:textId="77777777" w:rsidR="002D4822" w:rsidRDefault="00E93C5D">
      <w:pPr>
        <w:spacing w:after="0" w:line="240" w:lineRule="auto"/>
        <w:jc w:val="both"/>
        <w:rPr>
          <w:rFonts w:ascii="Times New Roman" w:eastAsia="Times New Roman" w:hAnsi="Times New Roman" w:cs="Times New Roman"/>
          <w:sz w:val="28"/>
          <w:szCs w:val="28"/>
          <w:lang w:eastAsia="en-GB"/>
        </w:rPr>
      </w:pPr>
      <w:r>
        <w:rPr>
          <w:rFonts w:ascii="Times New Roman" w:eastAsia="Times New Roman" w:hAnsi="Times New Roman" w:cs="Times New Roman"/>
          <w:sz w:val="28"/>
          <w:szCs w:val="28"/>
          <w:lang w:eastAsia="en-GB"/>
        </w:rPr>
        <w:t>Through this intensive three-month diploma program, participants will gain the knowledge and abilities needed to manage operations in petrochemical and refining engineering, including crude oil properties, refining processes, and product yields; analyse and explain refining processes, such as cracking, reforming, hydrotreating, and atmospheric and vacuum distillation; and evaluate refinery operations, including energy management, safety procedures, and process optimization, understanding petrochemical fundamentals and describing the fundamentals of petrochemical engineering, such as feedstock selection, process synthesis, and product separation, are also specifically included in the objectives.</w:t>
      </w:r>
    </w:p>
    <w:p w14:paraId="2715FC55" w14:textId="77777777" w:rsidR="002D4822" w:rsidRDefault="002D4822">
      <w:pPr>
        <w:jc w:val="both"/>
        <w:rPr>
          <w:rFonts w:ascii="Times New Roman" w:hAnsi="Times New Roman" w:cs="Times New Roman"/>
          <w:b/>
          <w:bCs/>
          <w:sz w:val="28"/>
          <w:szCs w:val="28"/>
        </w:rPr>
      </w:pPr>
    </w:p>
    <w:p w14:paraId="117E0BA5"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2B916659"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w:t>
      </w:r>
    </w:p>
    <w:p w14:paraId="04104106" w14:textId="77777777" w:rsidR="002D4822" w:rsidRDefault="00E93C5D">
      <w:pPr>
        <w:pStyle w:val="ListParagraph"/>
        <w:numPr>
          <w:ilvl w:val="0"/>
          <w:numId w:val="126"/>
        </w:numPr>
        <w:jc w:val="both"/>
        <w:rPr>
          <w:sz w:val="28"/>
          <w:szCs w:val="28"/>
        </w:rPr>
      </w:pPr>
      <w:r>
        <w:rPr>
          <w:sz w:val="28"/>
          <w:szCs w:val="28"/>
        </w:rPr>
        <w:t>Understand the basics of refining and petrochemical engineering and explain the fundamentals of petrochemical and refining engineering, such as product separation, process synthesis, and feedstock selection.</w:t>
      </w:r>
    </w:p>
    <w:p w14:paraId="7E9B2ABD" w14:textId="77777777" w:rsidR="002D4822" w:rsidRDefault="002D4822">
      <w:pPr>
        <w:pStyle w:val="ListParagraph"/>
        <w:jc w:val="both"/>
        <w:rPr>
          <w:sz w:val="28"/>
          <w:szCs w:val="28"/>
          <w:lang w:val="en-US"/>
        </w:rPr>
      </w:pPr>
    </w:p>
    <w:p w14:paraId="21C39145" w14:textId="77777777" w:rsidR="002D4822" w:rsidRDefault="00E93C5D">
      <w:pPr>
        <w:pStyle w:val="ListParagraph"/>
        <w:numPr>
          <w:ilvl w:val="0"/>
          <w:numId w:val="126"/>
        </w:numPr>
        <w:jc w:val="both"/>
        <w:rPr>
          <w:sz w:val="28"/>
          <w:szCs w:val="28"/>
          <w:lang w:val="en-US"/>
        </w:rPr>
      </w:pPr>
      <w:r>
        <w:rPr>
          <w:sz w:val="28"/>
          <w:szCs w:val="28"/>
        </w:rPr>
        <w:t>Analyse refining and petrochemical processes by explaining the different refining and petrochemical processes, including crude oil distillation, catalytic cracking, and steam cracking.</w:t>
      </w:r>
    </w:p>
    <w:p w14:paraId="66A8BA3D" w14:textId="77777777" w:rsidR="002D4822" w:rsidRDefault="002D4822">
      <w:pPr>
        <w:pStyle w:val="ListParagraph"/>
        <w:jc w:val="both"/>
        <w:rPr>
          <w:sz w:val="28"/>
          <w:szCs w:val="28"/>
          <w:lang w:val="en-US"/>
        </w:rPr>
      </w:pPr>
    </w:p>
    <w:p w14:paraId="71FD9C82" w14:textId="77777777" w:rsidR="002D4822" w:rsidRDefault="00E93C5D">
      <w:pPr>
        <w:pStyle w:val="ListParagraph"/>
        <w:numPr>
          <w:ilvl w:val="0"/>
          <w:numId w:val="126"/>
        </w:numPr>
        <w:jc w:val="both"/>
        <w:rPr>
          <w:sz w:val="28"/>
          <w:szCs w:val="28"/>
          <w:lang w:val="en-US"/>
        </w:rPr>
      </w:pPr>
      <w:r>
        <w:rPr>
          <w:sz w:val="28"/>
          <w:szCs w:val="28"/>
        </w:rPr>
        <w:t>Evaluate refinery and petrochemical plant operations, assess refinery and petrochemical plant operations, including process optimization, energy management, and safety protocols.</w:t>
      </w:r>
    </w:p>
    <w:p w14:paraId="296A2C13" w14:textId="77777777" w:rsidR="002D4822" w:rsidRDefault="002D4822">
      <w:pPr>
        <w:pStyle w:val="ListParagraph"/>
        <w:jc w:val="both"/>
        <w:rPr>
          <w:sz w:val="28"/>
          <w:szCs w:val="28"/>
        </w:rPr>
      </w:pPr>
    </w:p>
    <w:p w14:paraId="6929B0B0" w14:textId="77777777" w:rsidR="002D4822" w:rsidRDefault="00E93C5D">
      <w:pPr>
        <w:pStyle w:val="ListParagraph"/>
        <w:numPr>
          <w:ilvl w:val="0"/>
          <w:numId w:val="126"/>
        </w:numPr>
        <w:jc w:val="both"/>
        <w:rPr>
          <w:sz w:val="28"/>
          <w:szCs w:val="28"/>
          <w:lang w:val="en-US"/>
        </w:rPr>
      </w:pPr>
      <w:r>
        <w:rPr>
          <w:sz w:val="28"/>
          <w:szCs w:val="28"/>
        </w:rPr>
        <w:t xml:space="preserve">Develop refining and petrochemical plant design and develop skills in designing refining and petrochemical plants, including process flow </w:t>
      </w:r>
      <w:r>
        <w:rPr>
          <w:sz w:val="28"/>
          <w:szCs w:val="28"/>
        </w:rPr>
        <w:lastRenderedPageBreak/>
        <w:t>diagramming, piping and instrumentation diagramming, and equipment selection.</w:t>
      </w:r>
    </w:p>
    <w:p w14:paraId="7F6C3D54" w14:textId="77777777" w:rsidR="002D4822" w:rsidRDefault="002D4822">
      <w:pPr>
        <w:pStyle w:val="ListParagraph"/>
        <w:jc w:val="both"/>
        <w:rPr>
          <w:sz w:val="28"/>
          <w:szCs w:val="28"/>
        </w:rPr>
      </w:pPr>
    </w:p>
    <w:p w14:paraId="7679C735" w14:textId="77777777" w:rsidR="002D4822" w:rsidRDefault="00E93C5D">
      <w:pPr>
        <w:pStyle w:val="ListParagraph"/>
        <w:numPr>
          <w:ilvl w:val="0"/>
          <w:numId w:val="126"/>
        </w:numPr>
        <w:jc w:val="both"/>
        <w:rPr>
          <w:sz w:val="28"/>
          <w:szCs w:val="28"/>
          <w:lang w:val="en-US"/>
        </w:rPr>
      </w:pPr>
      <w:r>
        <w:rPr>
          <w:sz w:val="28"/>
          <w:szCs w:val="28"/>
        </w:rPr>
        <w:t>Understand the principles of chemical reaction engineering, including kinetics, catalysts, and reactor design.</w:t>
      </w:r>
    </w:p>
    <w:p w14:paraId="38DC3AA9" w14:textId="77777777" w:rsidR="002D4822" w:rsidRDefault="002D4822">
      <w:pPr>
        <w:pStyle w:val="ListParagraph"/>
        <w:jc w:val="both"/>
        <w:rPr>
          <w:sz w:val="28"/>
          <w:szCs w:val="28"/>
        </w:rPr>
      </w:pPr>
    </w:p>
    <w:p w14:paraId="73C3295A" w14:textId="77777777" w:rsidR="002D4822" w:rsidRDefault="00E93C5D">
      <w:pPr>
        <w:pStyle w:val="ListParagraph"/>
        <w:numPr>
          <w:ilvl w:val="0"/>
          <w:numId w:val="126"/>
        </w:numPr>
        <w:jc w:val="both"/>
        <w:rPr>
          <w:sz w:val="28"/>
          <w:szCs w:val="28"/>
          <w:lang w:val="en-US"/>
        </w:rPr>
      </w:pPr>
      <w:r>
        <w:rPr>
          <w:sz w:val="28"/>
          <w:szCs w:val="28"/>
        </w:rPr>
        <w:t>Apply thermodynamic principles and transport phenomena to refining and petrochemical processes.</w:t>
      </w:r>
    </w:p>
    <w:p w14:paraId="2116583C" w14:textId="77777777" w:rsidR="002D4822" w:rsidRDefault="002D4822">
      <w:pPr>
        <w:pStyle w:val="ListParagraph"/>
        <w:jc w:val="both"/>
        <w:rPr>
          <w:sz w:val="28"/>
          <w:szCs w:val="28"/>
        </w:rPr>
      </w:pPr>
    </w:p>
    <w:p w14:paraId="7143B70F" w14:textId="77777777" w:rsidR="002D4822" w:rsidRDefault="00E93C5D">
      <w:pPr>
        <w:pStyle w:val="ListParagraph"/>
        <w:numPr>
          <w:ilvl w:val="0"/>
          <w:numId w:val="126"/>
        </w:numPr>
        <w:jc w:val="both"/>
        <w:rPr>
          <w:sz w:val="28"/>
          <w:szCs w:val="28"/>
          <w:lang w:val="en-US"/>
        </w:rPr>
      </w:pPr>
      <w:r>
        <w:rPr>
          <w:sz w:val="28"/>
          <w:szCs w:val="28"/>
        </w:rPr>
        <w:t>Understand the principles of process control and automation in refining and petrochemical plants.</w:t>
      </w:r>
    </w:p>
    <w:p w14:paraId="4DD29C4E" w14:textId="77777777" w:rsidR="002D4822" w:rsidRDefault="002D4822">
      <w:pPr>
        <w:pStyle w:val="ListParagraph"/>
        <w:jc w:val="both"/>
        <w:rPr>
          <w:sz w:val="28"/>
          <w:szCs w:val="28"/>
        </w:rPr>
      </w:pPr>
    </w:p>
    <w:p w14:paraId="23C33EDE" w14:textId="77777777" w:rsidR="002D4822" w:rsidRDefault="00E93C5D">
      <w:pPr>
        <w:pStyle w:val="ListParagraph"/>
        <w:numPr>
          <w:ilvl w:val="0"/>
          <w:numId w:val="126"/>
        </w:numPr>
        <w:jc w:val="both"/>
        <w:rPr>
          <w:sz w:val="28"/>
          <w:szCs w:val="28"/>
          <w:lang w:val="en-US"/>
        </w:rPr>
      </w:pPr>
      <w:r>
        <w:rPr>
          <w:sz w:val="28"/>
          <w:szCs w:val="28"/>
        </w:rPr>
        <w:t>Understand the importance of safety and environmental management in refining and petrochemical operations.</w:t>
      </w:r>
    </w:p>
    <w:p w14:paraId="144F9F05" w14:textId="77777777" w:rsidR="002D4822" w:rsidRDefault="002D4822">
      <w:pPr>
        <w:pStyle w:val="ListParagraph"/>
        <w:jc w:val="both"/>
        <w:rPr>
          <w:sz w:val="28"/>
          <w:szCs w:val="28"/>
        </w:rPr>
      </w:pPr>
    </w:p>
    <w:p w14:paraId="4D944A86" w14:textId="77777777" w:rsidR="002D4822" w:rsidRDefault="00E93C5D">
      <w:pPr>
        <w:pStyle w:val="ListParagraph"/>
        <w:numPr>
          <w:ilvl w:val="0"/>
          <w:numId w:val="126"/>
        </w:numPr>
        <w:jc w:val="both"/>
        <w:rPr>
          <w:sz w:val="28"/>
          <w:szCs w:val="28"/>
          <w:lang w:val="en-US"/>
        </w:rPr>
      </w:pPr>
      <w:r>
        <w:rPr>
          <w:sz w:val="28"/>
          <w:szCs w:val="28"/>
        </w:rPr>
        <w:t>Apply optimization techniques to improve refining and petrochemical process performance, including energy efficiency, product yields, and profitability.</w:t>
      </w:r>
    </w:p>
    <w:p w14:paraId="4CFBCA00" w14:textId="77777777" w:rsidR="002D4822" w:rsidRDefault="002D4822">
      <w:pPr>
        <w:pStyle w:val="ListParagraph"/>
        <w:jc w:val="both"/>
        <w:rPr>
          <w:sz w:val="28"/>
          <w:szCs w:val="28"/>
        </w:rPr>
      </w:pPr>
    </w:p>
    <w:p w14:paraId="72813B3D" w14:textId="77777777" w:rsidR="002D4822" w:rsidRDefault="00E93C5D">
      <w:pPr>
        <w:pStyle w:val="ListParagraph"/>
        <w:numPr>
          <w:ilvl w:val="0"/>
          <w:numId w:val="126"/>
        </w:numPr>
        <w:jc w:val="both"/>
        <w:rPr>
          <w:sz w:val="28"/>
          <w:szCs w:val="28"/>
          <w:lang w:val="en-US"/>
        </w:rPr>
      </w:pPr>
      <w:r>
        <w:rPr>
          <w:sz w:val="28"/>
          <w:szCs w:val="28"/>
        </w:rPr>
        <w:t>Develop skills in troubleshooting and maintenance of refining and petrochemical equipment and processes.</w:t>
      </w:r>
    </w:p>
    <w:p w14:paraId="62CA79CF" w14:textId="77777777" w:rsidR="002D4822" w:rsidRDefault="002D4822">
      <w:pPr>
        <w:pStyle w:val="ListParagraph"/>
        <w:jc w:val="both"/>
        <w:rPr>
          <w:sz w:val="28"/>
          <w:szCs w:val="28"/>
        </w:rPr>
      </w:pPr>
    </w:p>
    <w:p w14:paraId="0CAFF4B6" w14:textId="77777777" w:rsidR="002D4822" w:rsidRDefault="00E93C5D">
      <w:pPr>
        <w:pStyle w:val="ListParagraph"/>
        <w:numPr>
          <w:ilvl w:val="0"/>
          <w:numId w:val="126"/>
        </w:numPr>
        <w:jc w:val="both"/>
        <w:rPr>
          <w:sz w:val="28"/>
          <w:szCs w:val="28"/>
          <w:lang w:val="en-US"/>
        </w:rPr>
      </w:pPr>
      <w:r>
        <w:rPr>
          <w:sz w:val="28"/>
          <w:szCs w:val="28"/>
        </w:rPr>
        <w:t>Evaluate the economic feasibility of refining and petrochemical projects, including capital investment, operating costs, and revenue projections.</w:t>
      </w:r>
    </w:p>
    <w:p w14:paraId="554B9CEB" w14:textId="77777777" w:rsidR="002D4822" w:rsidRDefault="002D4822">
      <w:pPr>
        <w:pStyle w:val="ListParagraph"/>
        <w:jc w:val="both"/>
        <w:rPr>
          <w:sz w:val="28"/>
          <w:szCs w:val="28"/>
        </w:rPr>
      </w:pPr>
    </w:p>
    <w:p w14:paraId="50CFC30E" w14:textId="77777777" w:rsidR="002D4822" w:rsidRDefault="00E93C5D">
      <w:pPr>
        <w:pStyle w:val="ListParagraph"/>
        <w:numPr>
          <w:ilvl w:val="0"/>
          <w:numId w:val="126"/>
        </w:numPr>
        <w:jc w:val="both"/>
        <w:rPr>
          <w:sz w:val="28"/>
          <w:szCs w:val="28"/>
          <w:lang w:val="en-US"/>
        </w:rPr>
      </w:pPr>
      <w:r>
        <w:rPr>
          <w:sz w:val="28"/>
          <w:szCs w:val="28"/>
        </w:rPr>
        <w:t>Understand the impact of sustainability and energy transition on refining and petrochemical operations and develop strategies for a low-carbon future.</w:t>
      </w:r>
    </w:p>
    <w:p w14:paraId="4D7AC833" w14:textId="77777777" w:rsidR="002D4822" w:rsidRDefault="002D4822">
      <w:pPr>
        <w:pStyle w:val="ListParagraph"/>
        <w:jc w:val="both"/>
        <w:rPr>
          <w:sz w:val="28"/>
          <w:szCs w:val="28"/>
        </w:rPr>
      </w:pPr>
    </w:p>
    <w:p w14:paraId="7A5F3DBE" w14:textId="77777777" w:rsidR="002D4822" w:rsidRDefault="00E93C5D">
      <w:pPr>
        <w:pStyle w:val="ListParagraph"/>
        <w:numPr>
          <w:ilvl w:val="0"/>
          <w:numId w:val="126"/>
        </w:numPr>
        <w:jc w:val="both"/>
        <w:rPr>
          <w:sz w:val="28"/>
          <w:szCs w:val="28"/>
          <w:lang w:val="en-US"/>
        </w:rPr>
      </w:pPr>
      <w:r>
        <w:rPr>
          <w:sz w:val="28"/>
          <w:szCs w:val="28"/>
        </w:rPr>
        <w:t>Develop skills in communication, teamwork, and leadership,</w:t>
      </w:r>
    </w:p>
    <w:p w14:paraId="32D08D79" w14:textId="77777777" w:rsidR="002D4822" w:rsidRDefault="002D4822">
      <w:pPr>
        <w:jc w:val="both"/>
        <w:rPr>
          <w:rFonts w:ascii="Times New Roman" w:hAnsi="Times New Roman" w:cs="Times New Roman"/>
          <w:sz w:val="28"/>
          <w:szCs w:val="28"/>
        </w:rPr>
      </w:pPr>
    </w:p>
    <w:p w14:paraId="05D020B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1C83EA71"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Refining and Petrochemical Engineering</w:t>
      </w:r>
    </w:p>
    <w:p w14:paraId="0BC5C25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1. Overview of the refining and petrochemical industry</w:t>
      </w:r>
    </w:p>
    <w:p w14:paraId="3CBDAD3E"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History and development of refining and petrochemical processes</w:t>
      </w:r>
    </w:p>
    <w:p w14:paraId="53AC065A"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Fundamentals of refining and petrochemical engineering</w:t>
      </w:r>
    </w:p>
    <w:p w14:paraId="097C9AF1" w14:textId="77777777" w:rsidR="002D4822" w:rsidRDefault="00E93C5D">
      <w:pPr>
        <w:ind w:left="720"/>
        <w:jc w:val="both"/>
        <w:rPr>
          <w:rFonts w:ascii="Times New Roman" w:hAnsi="Times New Roman" w:cs="Times New Roman"/>
          <w:sz w:val="28"/>
          <w:szCs w:val="28"/>
        </w:rPr>
      </w:pPr>
      <w:r>
        <w:rPr>
          <w:rFonts w:ascii="Times New Roman" w:hAnsi="Times New Roman" w:cs="Times New Roman"/>
          <w:sz w:val="28"/>
          <w:szCs w:val="28"/>
        </w:rPr>
        <w:t>4. Equipment selection and design</w:t>
      </w:r>
    </w:p>
    <w:p w14:paraId="0C50C6C7"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Refining Processes</w:t>
      </w:r>
    </w:p>
    <w:p w14:paraId="11E66EC0"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lastRenderedPageBreak/>
        <w:t>1. Crude oil properties and characterization</w:t>
      </w:r>
    </w:p>
    <w:p w14:paraId="503386E7"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2. Distillation processes (atmospheric and vacuum)</w:t>
      </w:r>
    </w:p>
    <w:p w14:paraId="63CB2CE0"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3. Thermal and catalytic cracking processes</w:t>
      </w:r>
    </w:p>
    <w:p w14:paraId="048568DE" w14:textId="77777777" w:rsidR="002D4822" w:rsidRDefault="00E93C5D">
      <w:pPr>
        <w:spacing w:after="0" w:line="240" w:lineRule="auto"/>
        <w:ind w:left="720"/>
        <w:jc w:val="both"/>
        <w:rPr>
          <w:rFonts w:ascii="Times New Roman" w:hAnsi="Times New Roman" w:cs="Times New Roman"/>
          <w:sz w:val="28"/>
          <w:szCs w:val="28"/>
        </w:rPr>
      </w:pPr>
      <w:r>
        <w:rPr>
          <w:rFonts w:ascii="Times New Roman" w:hAnsi="Times New Roman" w:cs="Times New Roman"/>
          <w:sz w:val="28"/>
          <w:szCs w:val="28"/>
        </w:rPr>
        <w:t>4. Reforming and isomerization processes</w:t>
      </w:r>
    </w:p>
    <w:p w14:paraId="0D14B7D0" w14:textId="77777777" w:rsidR="002D4822" w:rsidRDefault="002D4822">
      <w:pPr>
        <w:jc w:val="both"/>
        <w:rPr>
          <w:rFonts w:ascii="Times New Roman" w:hAnsi="Times New Roman" w:cs="Times New Roman"/>
          <w:sz w:val="28"/>
          <w:szCs w:val="28"/>
        </w:rPr>
      </w:pPr>
    </w:p>
    <w:p w14:paraId="6EDC4BA6"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Petrochemical Processes</w:t>
      </w:r>
    </w:p>
    <w:p w14:paraId="144F1C23"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Introduction to petrochemicals and their applications</w:t>
      </w:r>
    </w:p>
    <w:p w14:paraId="39F735D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Steam cracking and ethylene production</w:t>
      </w:r>
    </w:p>
    <w:p w14:paraId="5BDA669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Propylene and butadiene production</w:t>
      </w:r>
    </w:p>
    <w:p w14:paraId="649F23C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Aromatics production (benzene, toluene, xylene)</w:t>
      </w:r>
    </w:p>
    <w:p w14:paraId="482D1AA2" w14:textId="77777777" w:rsidR="002D4822" w:rsidRDefault="002D4822">
      <w:pPr>
        <w:jc w:val="both"/>
        <w:rPr>
          <w:rFonts w:ascii="Times New Roman" w:hAnsi="Times New Roman" w:cs="Times New Roman"/>
          <w:sz w:val="28"/>
          <w:szCs w:val="28"/>
        </w:rPr>
      </w:pPr>
    </w:p>
    <w:p w14:paraId="0563844F" w14:textId="77777777" w:rsidR="002D4822" w:rsidRDefault="002D4822">
      <w:pPr>
        <w:jc w:val="both"/>
        <w:rPr>
          <w:rFonts w:ascii="Times New Roman" w:hAnsi="Times New Roman" w:cs="Times New Roman"/>
          <w:sz w:val="28"/>
          <w:szCs w:val="28"/>
        </w:rPr>
      </w:pPr>
    </w:p>
    <w:p w14:paraId="55D77AC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Process Control and Automation</w:t>
      </w:r>
    </w:p>
    <w:p w14:paraId="468EFBD7"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Introduction to process control and automation</w:t>
      </w:r>
    </w:p>
    <w:p w14:paraId="76603A1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Control systems and instrumentation</w:t>
      </w:r>
    </w:p>
    <w:p w14:paraId="64A2C15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Process modeling and simulation</w:t>
      </w:r>
    </w:p>
    <w:p w14:paraId="52E090E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Advanced control strategies (e.g., MPC, APC)</w:t>
      </w:r>
    </w:p>
    <w:p w14:paraId="0C23EDC0" w14:textId="77777777" w:rsidR="002D4822" w:rsidRDefault="002D4822">
      <w:pPr>
        <w:jc w:val="both"/>
        <w:rPr>
          <w:rFonts w:ascii="Times New Roman" w:hAnsi="Times New Roman" w:cs="Times New Roman"/>
          <w:b/>
          <w:bCs/>
          <w:sz w:val="28"/>
          <w:szCs w:val="28"/>
        </w:rPr>
      </w:pPr>
    </w:p>
    <w:p w14:paraId="59648D94"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Refinery and Petrochemical Plant Operations</w:t>
      </w:r>
    </w:p>
    <w:p w14:paraId="019854C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Refinery and petrochemical plant layout and design</w:t>
      </w:r>
    </w:p>
    <w:p w14:paraId="4BF8893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Process optimization and troubleshooting</w:t>
      </w:r>
    </w:p>
    <w:p w14:paraId="18B3FA2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Energy management and efficiency</w:t>
      </w:r>
    </w:p>
    <w:p w14:paraId="4B90E8A3"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Safety and environmental management</w:t>
      </w:r>
    </w:p>
    <w:p w14:paraId="113984B8" w14:textId="77777777" w:rsidR="002D4822" w:rsidRDefault="002D4822">
      <w:pPr>
        <w:jc w:val="both"/>
        <w:rPr>
          <w:rFonts w:ascii="Times New Roman" w:hAnsi="Times New Roman" w:cs="Times New Roman"/>
          <w:sz w:val="28"/>
          <w:szCs w:val="28"/>
        </w:rPr>
      </w:pPr>
    </w:p>
    <w:p w14:paraId="66A52F9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6A201FF4" w14:textId="77777777" w:rsidR="002D4822" w:rsidRDefault="00E93C5D">
      <w:pPr>
        <w:jc w:val="both"/>
        <w:rPr>
          <w:rFonts w:ascii="Times New Roman" w:hAnsi="Times New Roman" w:cs="Times New Roman"/>
          <w:b/>
          <w:bCs/>
          <w:sz w:val="28"/>
          <w:szCs w:val="28"/>
        </w:rPr>
      </w:pPr>
      <w:r>
        <w:rPr>
          <w:rFonts w:ascii="Times New Roman" w:hAnsi="Times New Roman" w:cs="Times New Roman"/>
          <w:color w:val="1F1F1F"/>
          <w:sz w:val="28"/>
          <w:szCs w:val="28"/>
        </w:rPr>
        <w:t xml:space="preserve">This program is designed for a wide range of individuals, managers, professional and companies interested </w:t>
      </w:r>
      <w:r>
        <w:rPr>
          <w:rFonts w:ascii="Times New Roman" w:hAnsi="Times New Roman" w:cs="Times New Roman"/>
          <w:sz w:val="28"/>
          <w:szCs w:val="28"/>
        </w:rPr>
        <w:t>in</w:t>
      </w:r>
      <w:r>
        <w:rPr>
          <w:rFonts w:ascii="Times New Roman" w:hAnsi="Times New Roman" w:cs="Times New Roman"/>
          <w:sz w:val="28"/>
          <w:szCs w:val="28"/>
          <w:lang w:val="en-US"/>
        </w:rPr>
        <w:t xml:space="preserve"> </w:t>
      </w:r>
      <w:r>
        <w:rPr>
          <w:rFonts w:ascii="Times New Roman" w:hAnsi="Times New Roman" w:cs="Times New Roman"/>
          <w:sz w:val="28"/>
          <w:szCs w:val="28"/>
        </w:rPr>
        <w:t>Refining and Petrochemical Engineering</w:t>
      </w:r>
      <w:r>
        <w:rPr>
          <w:rFonts w:ascii="Times New Roman" w:hAnsi="Times New Roman" w:cs="Times New Roman"/>
          <w:sz w:val="28"/>
          <w:szCs w:val="28"/>
          <w:lang w:val="en-US"/>
        </w:rPr>
        <w:t>. This includes:</w:t>
      </w:r>
    </w:p>
    <w:p w14:paraId="6D76BAE4" w14:textId="77777777" w:rsidR="002D4822" w:rsidRDefault="00E93C5D">
      <w:pPr>
        <w:pStyle w:val="ListParagraph"/>
        <w:numPr>
          <w:ilvl w:val="0"/>
          <w:numId w:val="127"/>
        </w:numPr>
        <w:jc w:val="both"/>
        <w:rPr>
          <w:sz w:val="28"/>
          <w:szCs w:val="28"/>
        </w:rPr>
      </w:pPr>
      <w:r>
        <w:rPr>
          <w:sz w:val="28"/>
          <w:szCs w:val="28"/>
        </w:rPr>
        <w:t>Process Engineers</w:t>
      </w:r>
    </w:p>
    <w:p w14:paraId="7EECA234" w14:textId="77777777" w:rsidR="002D4822" w:rsidRDefault="00E93C5D">
      <w:pPr>
        <w:pStyle w:val="ListParagraph"/>
        <w:numPr>
          <w:ilvl w:val="0"/>
          <w:numId w:val="127"/>
        </w:numPr>
        <w:jc w:val="both"/>
        <w:rPr>
          <w:sz w:val="28"/>
          <w:szCs w:val="28"/>
        </w:rPr>
      </w:pPr>
      <w:r>
        <w:rPr>
          <w:sz w:val="28"/>
          <w:szCs w:val="28"/>
        </w:rPr>
        <w:t>Operations and Maintenance Personnel</w:t>
      </w:r>
    </w:p>
    <w:p w14:paraId="57179BF3" w14:textId="77777777" w:rsidR="002D4822" w:rsidRDefault="00E93C5D">
      <w:pPr>
        <w:pStyle w:val="ListParagraph"/>
        <w:numPr>
          <w:ilvl w:val="0"/>
          <w:numId w:val="127"/>
        </w:numPr>
        <w:jc w:val="both"/>
        <w:rPr>
          <w:sz w:val="28"/>
          <w:szCs w:val="28"/>
        </w:rPr>
      </w:pPr>
      <w:r>
        <w:rPr>
          <w:sz w:val="28"/>
          <w:szCs w:val="28"/>
        </w:rPr>
        <w:t>Design Engineers</w:t>
      </w:r>
    </w:p>
    <w:p w14:paraId="3FC6AB3E" w14:textId="77777777" w:rsidR="002D4822" w:rsidRDefault="00E93C5D">
      <w:pPr>
        <w:pStyle w:val="ListParagraph"/>
        <w:numPr>
          <w:ilvl w:val="0"/>
          <w:numId w:val="127"/>
        </w:numPr>
        <w:jc w:val="both"/>
        <w:rPr>
          <w:sz w:val="28"/>
          <w:szCs w:val="28"/>
        </w:rPr>
      </w:pPr>
      <w:r>
        <w:rPr>
          <w:sz w:val="28"/>
          <w:szCs w:val="28"/>
        </w:rPr>
        <w:t>Project Managers</w:t>
      </w:r>
    </w:p>
    <w:p w14:paraId="43A44DED" w14:textId="77777777" w:rsidR="002D4822" w:rsidRDefault="00E93C5D">
      <w:pPr>
        <w:pStyle w:val="ListParagraph"/>
        <w:numPr>
          <w:ilvl w:val="0"/>
          <w:numId w:val="127"/>
        </w:numPr>
        <w:jc w:val="both"/>
        <w:rPr>
          <w:sz w:val="28"/>
          <w:szCs w:val="28"/>
        </w:rPr>
      </w:pPr>
      <w:r>
        <w:rPr>
          <w:sz w:val="28"/>
          <w:szCs w:val="28"/>
        </w:rPr>
        <w:t>Research and Development Engineers</w:t>
      </w:r>
    </w:p>
    <w:p w14:paraId="114E663A" w14:textId="77777777" w:rsidR="002D4822" w:rsidRDefault="00E93C5D">
      <w:pPr>
        <w:pStyle w:val="ListParagraph"/>
        <w:numPr>
          <w:ilvl w:val="0"/>
          <w:numId w:val="127"/>
        </w:numPr>
        <w:jc w:val="both"/>
        <w:rPr>
          <w:sz w:val="28"/>
          <w:szCs w:val="28"/>
        </w:rPr>
      </w:pPr>
      <w:r>
        <w:rPr>
          <w:sz w:val="28"/>
          <w:szCs w:val="28"/>
        </w:rPr>
        <w:lastRenderedPageBreak/>
        <w:t>Oil Refining and Petrochemical Companies</w:t>
      </w:r>
    </w:p>
    <w:p w14:paraId="07B46C7B" w14:textId="77777777" w:rsidR="002D4822" w:rsidRDefault="00E93C5D">
      <w:pPr>
        <w:pStyle w:val="ListParagraph"/>
        <w:numPr>
          <w:ilvl w:val="0"/>
          <w:numId w:val="127"/>
        </w:numPr>
        <w:jc w:val="both"/>
        <w:rPr>
          <w:sz w:val="28"/>
          <w:szCs w:val="28"/>
        </w:rPr>
      </w:pPr>
      <w:r>
        <w:rPr>
          <w:sz w:val="28"/>
          <w:szCs w:val="28"/>
        </w:rPr>
        <w:t>Engineering and Construction Companies</w:t>
      </w:r>
    </w:p>
    <w:p w14:paraId="2FB26102" w14:textId="77777777" w:rsidR="002D4822" w:rsidRDefault="00E93C5D">
      <w:pPr>
        <w:pStyle w:val="ListParagraph"/>
        <w:numPr>
          <w:ilvl w:val="0"/>
          <w:numId w:val="127"/>
        </w:numPr>
        <w:jc w:val="both"/>
        <w:rPr>
          <w:sz w:val="28"/>
          <w:szCs w:val="28"/>
        </w:rPr>
      </w:pPr>
      <w:r>
        <w:rPr>
          <w:sz w:val="28"/>
          <w:szCs w:val="28"/>
        </w:rPr>
        <w:t>Consulting and Advisory Firms</w:t>
      </w:r>
    </w:p>
    <w:p w14:paraId="694057A6" w14:textId="77777777" w:rsidR="002D4822" w:rsidRDefault="00E93C5D">
      <w:pPr>
        <w:pStyle w:val="ListParagraph"/>
        <w:numPr>
          <w:ilvl w:val="0"/>
          <w:numId w:val="127"/>
        </w:numPr>
        <w:jc w:val="both"/>
        <w:rPr>
          <w:sz w:val="28"/>
          <w:szCs w:val="28"/>
        </w:rPr>
      </w:pPr>
      <w:r>
        <w:rPr>
          <w:sz w:val="28"/>
          <w:szCs w:val="28"/>
        </w:rPr>
        <w:t>Government Agencies Officials</w:t>
      </w:r>
    </w:p>
    <w:p w14:paraId="646F77E9" w14:textId="77777777" w:rsidR="002D4822" w:rsidRDefault="00E93C5D">
      <w:pPr>
        <w:pStyle w:val="ListParagraph"/>
        <w:numPr>
          <w:ilvl w:val="0"/>
          <w:numId w:val="127"/>
        </w:numPr>
        <w:jc w:val="both"/>
        <w:rPr>
          <w:sz w:val="28"/>
          <w:szCs w:val="28"/>
        </w:rPr>
      </w:pPr>
      <w:r>
        <w:rPr>
          <w:sz w:val="28"/>
          <w:szCs w:val="28"/>
        </w:rPr>
        <w:t>Academic and Research Institutions</w:t>
      </w:r>
    </w:p>
    <w:p w14:paraId="2358021C" w14:textId="77777777" w:rsidR="002D4822" w:rsidRDefault="00E93C5D">
      <w:pPr>
        <w:pStyle w:val="ListParagraph"/>
        <w:numPr>
          <w:ilvl w:val="0"/>
          <w:numId w:val="127"/>
        </w:numPr>
        <w:jc w:val="both"/>
        <w:rPr>
          <w:sz w:val="28"/>
          <w:szCs w:val="28"/>
        </w:rPr>
      </w:pPr>
      <w:r>
        <w:rPr>
          <w:sz w:val="28"/>
          <w:szCs w:val="28"/>
        </w:rPr>
        <w:t>Graduate and undergraduate students in chemical engaineering, petroleum engineering, and related fields.</w:t>
      </w:r>
    </w:p>
    <w:p w14:paraId="0255A532" w14:textId="77777777" w:rsidR="002D4822" w:rsidRDefault="002D4822">
      <w:pPr>
        <w:jc w:val="both"/>
        <w:rPr>
          <w:rFonts w:ascii="Times New Roman" w:hAnsi="Times New Roman" w:cs="Times New Roman"/>
          <w:sz w:val="28"/>
          <w:szCs w:val="28"/>
        </w:rPr>
      </w:pPr>
    </w:p>
    <w:p w14:paraId="2AAF2B68" w14:textId="77777777" w:rsidR="002D4822" w:rsidRDefault="002D4822">
      <w:pPr>
        <w:jc w:val="both"/>
        <w:rPr>
          <w:rFonts w:ascii="Times New Roman" w:hAnsi="Times New Roman" w:cs="Times New Roman"/>
          <w:sz w:val="28"/>
          <w:szCs w:val="28"/>
        </w:rPr>
      </w:pPr>
    </w:p>
    <w:p w14:paraId="1D211020" w14:textId="77777777" w:rsidR="002D4822" w:rsidRDefault="002D4822">
      <w:pPr>
        <w:jc w:val="both"/>
        <w:rPr>
          <w:sz w:val="28"/>
          <w:szCs w:val="28"/>
          <w:lang w:eastAsia="en-GB"/>
        </w:rPr>
      </w:pPr>
    </w:p>
    <w:p w14:paraId="18744FDA" w14:textId="77777777" w:rsidR="002D4822" w:rsidRDefault="002D4822">
      <w:pPr>
        <w:jc w:val="both"/>
        <w:rPr>
          <w:sz w:val="28"/>
          <w:szCs w:val="28"/>
          <w:lang w:eastAsia="en-GB"/>
        </w:rPr>
      </w:pPr>
    </w:p>
    <w:p w14:paraId="412828D3" w14:textId="77777777" w:rsidR="002D4822" w:rsidRDefault="002D4822">
      <w:pPr>
        <w:jc w:val="both"/>
        <w:rPr>
          <w:sz w:val="28"/>
          <w:szCs w:val="28"/>
          <w:lang w:eastAsia="en-GB"/>
        </w:rPr>
      </w:pPr>
    </w:p>
    <w:p w14:paraId="3CB2FD32" w14:textId="77777777" w:rsidR="002D4822" w:rsidRDefault="002D4822">
      <w:pPr>
        <w:jc w:val="both"/>
        <w:rPr>
          <w:sz w:val="28"/>
          <w:szCs w:val="28"/>
          <w:lang w:eastAsia="en-GB"/>
        </w:rPr>
      </w:pPr>
    </w:p>
    <w:p w14:paraId="39A83923" w14:textId="77777777" w:rsidR="002D4822" w:rsidRDefault="002D4822">
      <w:pPr>
        <w:jc w:val="both"/>
        <w:rPr>
          <w:sz w:val="28"/>
          <w:szCs w:val="28"/>
          <w:lang w:eastAsia="en-GB"/>
        </w:rPr>
      </w:pPr>
    </w:p>
    <w:p w14:paraId="05A4C29E" w14:textId="77777777" w:rsidR="002D4822" w:rsidRDefault="002D4822">
      <w:pPr>
        <w:jc w:val="both"/>
        <w:rPr>
          <w:sz w:val="28"/>
          <w:szCs w:val="28"/>
          <w:lang w:eastAsia="en-GB"/>
        </w:rPr>
      </w:pPr>
    </w:p>
    <w:p w14:paraId="1CCAE524" w14:textId="77777777" w:rsidR="002D4822" w:rsidRDefault="002D4822">
      <w:pPr>
        <w:jc w:val="both"/>
        <w:rPr>
          <w:sz w:val="28"/>
          <w:szCs w:val="28"/>
          <w:lang w:eastAsia="en-GB"/>
        </w:rPr>
      </w:pPr>
    </w:p>
    <w:p w14:paraId="2EC56355" w14:textId="77777777" w:rsidR="002D4822" w:rsidRDefault="002D4822">
      <w:pPr>
        <w:jc w:val="both"/>
        <w:rPr>
          <w:sz w:val="28"/>
          <w:szCs w:val="28"/>
          <w:lang w:eastAsia="en-GB"/>
        </w:rPr>
      </w:pPr>
    </w:p>
    <w:p w14:paraId="658071C5" w14:textId="77777777" w:rsidR="002D4822" w:rsidRDefault="002D4822">
      <w:pPr>
        <w:jc w:val="both"/>
        <w:rPr>
          <w:sz w:val="28"/>
          <w:szCs w:val="28"/>
          <w:lang w:eastAsia="en-GB"/>
        </w:rPr>
      </w:pPr>
    </w:p>
    <w:p w14:paraId="0B996DC2" w14:textId="77777777" w:rsidR="002D4822" w:rsidRDefault="002D4822">
      <w:pPr>
        <w:jc w:val="both"/>
        <w:rPr>
          <w:sz w:val="28"/>
          <w:szCs w:val="28"/>
          <w:lang w:eastAsia="en-GB"/>
        </w:rPr>
      </w:pPr>
    </w:p>
    <w:p w14:paraId="18146121" w14:textId="77777777" w:rsidR="002D4822" w:rsidRDefault="002D4822">
      <w:pPr>
        <w:jc w:val="both"/>
        <w:rPr>
          <w:sz w:val="28"/>
          <w:szCs w:val="28"/>
          <w:lang w:eastAsia="en-GB"/>
        </w:rPr>
      </w:pPr>
    </w:p>
    <w:p w14:paraId="60DEE48F" w14:textId="77777777" w:rsidR="002D4822" w:rsidRDefault="002D4822">
      <w:pPr>
        <w:tabs>
          <w:tab w:val="left" w:pos="3540"/>
        </w:tabs>
        <w:jc w:val="both"/>
        <w:rPr>
          <w:sz w:val="28"/>
          <w:szCs w:val="28"/>
          <w:lang w:eastAsia="en-GB"/>
        </w:rPr>
      </w:pPr>
    </w:p>
    <w:p w14:paraId="61F33D48" w14:textId="77777777" w:rsidR="002D4822" w:rsidRDefault="002D4822">
      <w:pPr>
        <w:jc w:val="both"/>
        <w:rPr>
          <w:sz w:val="28"/>
          <w:szCs w:val="28"/>
          <w:lang w:eastAsia="en-GB"/>
        </w:rPr>
      </w:pPr>
    </w:p>
    <w:p w14:paraId="4B82CC3F" w14:textId="77777777" w:rsidR="002D4822" w:rsidRDefault="002D4822">
      <w:pPr>
        <w:jc w:val="both"/>
        <w:rPr>
          <w:sz w:val="28"/>
          <w:szCs w:val="28"/>
          <w:lang w:eastAsia="en-GB"/>
        </w:rPr>
      </w:pPr>
    </w:p>
    <w:p w14:paraId="73E26599" w14:textId="77777777" w:rsidR="002D4822" w:rsidRDefault="002D4822">
      <w:pPr>
        <w:jc w:val="both"/>
        <w:rPr>
          <w:sz w:val="28"/>
          <w:szCs w:val="28"/>
          <w:lang w:eastAsia="en-GB"/>
        </w:rPr>
      </w:pPr>
    </w:p>
    <w:p w14:paraId="4F60A12E" w14:textId="77777777" w:rsidR="002D4822" w:rsidRDefault="002D4822">
      <w:pPr>
        <w:jc w:val="both"/>
        <w:rPr>
          <w:sz w:val="28"/>
          <w:szCs w:val="28"/>
          <w:lang w:eastAsia="en-GB"/>
        </w:rPr>
      </w:pPr>
    </w:p>
    <w:p w14:paraId="491452A1" w14:textId="77777777" w:rsidR="002D4822" w:rsidRDefault="002D4822">
      <w:pPr>
        <w:jc w:val="both"/>
        <w:rPr>
          <w:sz w:val="28"/>
          <w:szCs w:val="28"/>
          <w:lang w:eastAsia="en-GB"/>
        </w:rPr>
      </w:pPr>
    </w:p>
    <w:p w14:paraId="2BB2BA10" w14:textId="77777777" w:rsidR="002D4822" w:rsidRDefault="002D4822">
      <w:pPr>
        <w:jc w:val="both"/>
        <w:rPr>
          <w:sz w:val="28"/>
          <w:szCs w:val="28"/>
          <w:lang w:eastAsia="en-GB"/>
        </w:rPr>
      </w:pPr>
    </w:p>
    <w:p w14:paraId="0298CDE9" w14:textId="77777777" w:rsidR="002D4822" w:rsidRDefault="00E93C5D">
      <w:pPr>
        <w:jc w:val="both"/>
        <w:rPr>
          <w:sz w:val="28"/>
          <w:szCs w:val="28"/>
          <w:lang w:eastAsia="en-GB"/>
        </w:rPr>
      </w:pPr>
      <w:r>
        <w:rPr>
          <w:rFonts w:ascii="Times New Roman" w:hAnsi="Times New Roman" w:cs="Times New Roman"/>
          <w:noProof/>
          <w:sz w:val="28"/>
          <w:szCs w:val="28"/>
        </w:rPr>
        <w:lastRenderedPageBreak/>
        <w:drawing>
          <wp:anchor distT="0" distB="0" distL="0" distR="0" simplePos="0" relativeHeight="251672064" behindDoc="0" locked="0" layoutInCell="1" allowOverlap="1" wp14:anchorId="6A5F3AC8" wp14:editId="625F0CCE">
            <wp:simplePos x="0" y="0"/>
            <wp:positionH relativeFrom="margin">
              <wp:posOffset>1569720</wp:posOffset>
            </wp:positionH>
            <wp:positionV relativeFrom="paragraph">
              <wp:posOffset>-220980</wp:posOffset>
            </wp:positionV>
            <wp:extent cx="2505075" cy="1635125"/>
            <wp:effectExtent l="0" t="0" r="9525" b="3175"/>
            <wp:wrapNone/>
            <wp:docPr id="1075" name="Picture 60"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5" name="Picture 60"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3B200BCF" w14:textId="77777777" w:rsidR="002D4822" w:rsidRDefault="002D4822">
      <w:pPr>
        <w:jc w:val="both"/>
        <w:rPr>
          <w:sz w:val="28"/>
          <w:szCs w:val="28"/>
          <w:lang w:eastAsia="en-GB"/>
        </w:rPr>
      </w:pPr>
    </w:p>
    <w:p w14:paraId="5771C577" w14:textId="77777777" w:rsidR="002D4822" w:rsidRDefault="002D4822">
      <w:pPr>
        <w:jc w:val="both"/>
        <w:rPr>
          <w:sz w:val="28"/>
          <w:szCs w:val="28"/>
          <w:lang w:eastAsia="en-GB"/>
        </w:rPr>
      </w:pPr>
    </w:p>
    <w:p w14:paraId="42B138BA" w14:textId="77777777" w:rsidR="002D4822" w:rsidRDefault="002D4822">
      <w:pPr>
        <w:jc w:val="both"/>
        <w:rPr>
          <w:sz w:val="28"/>
          <w:szCs w:val="28"/>
          <w:lang w:eastAsia="en-GB"/>
        </w:rPr>
      </w:pPr>
    </w:p>
    <w:p w14:paraId="23DA10E3" w14:textId="77777777" w:rsidR="002D4822" w:rsidRDefault="002D4822">
      <w:pPr>
        <w:jc w:val="both"/>
        <w:rPr>
          <w:sz w:val="28"/>
          <w:szCs w:val="28"/>
          <w:lang w:eastAsia="en-GB"/>
        </w:rPr>
      </w:pPr>
    </w:p>
    <w:p w14:paraId="7FC69BB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 xml:space="preserve">23. Diploma in </w:t>
      </w:r>
      <w:r>
        <w:rPr>
          <w:rFonts w:ascii="Times New Roman" w:hAnsi="Times New Roman" w:cs="Times New Roman"/>
          <w:b/>
          <w:bCs/>
          <w:sz w:val="28"/>
          <w:szCs w:val="28"/>
        </w:rPr>
        <w:t>Microsoft Suit and IT Fundamentals (</w:t>
      </w:r>
      <w:r>
        <w:rPr>
          <w:rFonts w:ascii="Times New Roman" w:hAnsi="Times New Roman" w:cs="Times New Roman"/>
          <w:b/>
          <w:bCs/>
          <w:color w:val="1F1F1F"/>
          <w:sz w:val="28"/>
          <w:szCs w:val="28"/>
        </w:rPr>
        <w:t>3 Months)</w:t>
      </w:r>
    </w:p>
    <w:p w14:paraId="0150D816" w14:textId="77777777" w:rsidR="002D4822" w:rsidRDefault="00E93C5D">
      <w:pPr>
        <w:jc w:val="both"/>
        <w:rPr>
          <w:rFonts w:ascii="Times New Roman" w:hAnsi="Times New Roman" w:cs="Times New Roman"/>
          <w:b/>
          <w:bCs/>
          <w:sz w:val="28"/>
          <w:szCs w:val="28"/>
        </w:rPr>
      </w:pPr>
      <w:r>
        <w:rPr>
          <w:b/>
          <w:bCs/>
          <w:sz w:val="28"/>
          <w:szCs w:val="28"/>
        </w:rPr>
        <w:t>1</w:t>
      </w:r>
      <w:r>
        <w:rPr>
          <w:rFonts w:ascii="Times New Roman" w:hAnsi="Times New Roman" w:cs="Times New Roman"/>
          <w:b/>
          <w:bCs/>
          <w:sz w:val="28"/>
          <w:szCs w:val="28"/>
        </w:rPr>
        <w:t>. Course Objectives</w:t>
      </w:r>
    </w:p>
    <w:p w14:paraId="157E6962" w14:textId="77777777" w:rsidR="002D4822" w:rsidRDefault="00E93C5D">
      <w:pPr>
        <w:jc w:val="both"/>
        <w:rPr>
          <w:rFonts w:ascii="Times New Roman" w:eastAsia="Times New Roman" w:hAnsi="Times New Roman" w:cs="Times New Roman"/>
          <w:sz w:val="28"/>
          <w:szCs w:val="28"/>
        </w:rPr>
      </w:pPr>
      <w:r>
        <w:rPr>
          <w:rFonts w:ascii="Times New Roman" w:hAnsi="Times New Roman" w:cs="Times New Roman"/>
          <w:sz w:val="28"/>
          <w:szCs w:val="28"/>
        </w:rPr>
        <w:t xml:space="preserve">This intensive three-month diploma program equips participants with the fundamental skills and knowledge necessary to navigate the exciting world of Microsoft Suit and IT Fundamentals; gain </w:t>
      </w:r>
      <w:r>
        <w:rPr>
          <w:rFonts w:ascii="Times New Roman" w:eastAsia="Times New Roman" w:hAnsi="Times New Roman" w:cs="Times New Roman"/>
          <w:sz w:val="28"/>
          <w:szCs w:val="28"/>
        </w:rPr>
        <w:t xml:space="preserve">proficiency in word processing (word, excel, power-point, outlook), email management, spreadsheet analysis, and presentation creation and a </w:t>
      </w:r>
      <w:r>
        <w:rPr>
          <w:rFonts w:ascii="Times New Roman" w:hAnsi="Times New Roman" w:cs="Times New Roman"/>
          <w:sz w:val="28"/>
          <w:szCs w:val="28"/>
        </w:rPr>
        <w:t xml:space="preserve">thorough understanding of the concepts and methods of Microsoft Suit; </w:t>
      </w:r>
      <w:r>
        <w:rPr>
          <w:rFonts w:ascii="Times New Roman" w:eastAsia="Times New Roman" w:hAnsi="Times New Roman" w:cs="Times New Roman"/>
          <w:sz w:val="28"/>
          <w:szCs w:val="28"/>
        </w:rPr>
        <w:t>acquire knowledge of troubleshooting methods and cybersecurity best practices; gain expertise in software programs, data administration, and IT upkeep; the basics of computer hardware, operating systems, and networking in order to achieve organisational goals.</w:t>
      </w:r>
    </w:p>
    <w:p w14:paraId="2D9DA095"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Learning Outcomes</w:t>
      </w:r>
    </w:p>
    <w:p w14:paraId="13263A27"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Upon successful completion of the program, participants will be able to:</w:t>
      </w:r>
    </w:p>
    <w:p w14:paraId="3C91A6F9" w14:textId="77777777" w:rsidR="002D4822" w:rsidRDefault="00E93C5D">
      <w:pPr>
        <w:pStyle w:val="ListParagraph"/>
        <w:numPr>
          <w:ilvl w:val="0"/>
          <w:numId w:val="128"/>
        </w:numPr>
        <w:jc w:val="both"/>
        <w:rPr>
          <w:sz w:val="28"/>
          <w:szCs w:val="28"/>
        </w:rPr>
      </w:pPr>
      <w:r>
        <w:rPr>
          <w:sz w:val="28"/>
          <w:szCs w:val="28"/>
        </w:rPr>
        <w:t>Use Microsoft Office products like Word, Excel, PowerPoint, and Outlook with proficiency.</w:t>
      </w:r>
    </w:p>
    <w:p w14:paraId="3ABF7483" w14:textId="77777777" w:rsidR="002D4822" w:rsidRDefault="00E93C5D">
      <w:pPr>
        <w:pStyle w:val="ListParagraph"/>
        <w:numPr>
          <w:ilvl w:val="0"/>
          <w:numId w:val="128"/>
        </w:numPr>
        <w:jc w:val="both"/>
        <w:rPr>
          <w:sz w:val="28"/>
          <w:szCs w:val="28"/>
        </w:rPr>
      </w:pPr>
      <w:r>
        <w:rPr>
          <w:sz w:val="28"/>
          <w:szCs w:val="28"/>
        </w:rPr>
        <w:t>Create and modify documents using templates, formatting, and word processing</w:t>
      </w:r>
    </w:p>
    <w:p w14:paraId="5DE5A3D9" w14:textId="77777777" w:rsidR="002D4822" w:rsidRDefault="00E93C5D">
      <w:pPr>
        <w:pStyle w:val="ListParagraph"/>
        <w:numPr>
          <w:ilvl w:val="0"/>
          <w:numId w:val="128"/>
        </w:numPr>
        <w:jc w:val="both"/>
        <w:rPr>
          <w:sz w:val="28"/>
          <w:szCs w:val="28"/>
        </w:rPr>
      </w:pPr>
      <w:r>
        <w:rPr>
          <w:sz w:val="28"/>
          <w:szCs w:val="28"/>
        </w:rPr>
        <w:t>Examine and display data using Excel spreadsheets, formulas, graphs, and charts.</w:t>
      </w:r>
    </w:p>
    <w:p w14:paraId="4DCBA901" w14:textId="77777777" w:rsidR="002D4822" w:rsidRDefault="00E93C5D">
      <w:pPr>
        <w:pStyle w:val="ListParagraph"/>
        <w:numPr>
          <w:ilvl w:val="0"/>
          <w:numId w:val="128"/>
        </w:numPr>
        <w:jc w:val="both"/>
        <w:rPr>
          <w:sz w:val="28"/>
          <w:szCs w:val="28"/>
        </w:rPr>
      </w:pPr>
      <w:r>
        <w:rPr>
          <w:sz w:val="28"/>
          <w:szCs w:val="28"/>
        </w:rPr>
        <w:t>Create captivating presentations with multimedia, templates, and PowerPoint slides, control calendars and emails: Outlook calendars, contacts, tasks, and emails.</w:t>
      </w:r>
    </w:p>
    <w:p w14:paraId="191F57CB" w14:textId="77777777" w:rsidR="002D4822" w:rsidRDefault="00E93C5D">
      <w:pPr>
        <w:pStyle w:val="ListParagraph"/>
        <w:numPr>
          <w:ilvl w:val="0"/>
          <w:numId w:val="128"/>
        </w:numPr>
        <w:jc w:val="both"/>
        <w:rPr>
          <w:sz w:val="28"/>
          <w:szCs w:val="28"/>
        </w:rPr>
      </w:pPr>
      <w:r>
        <w:rPr>
          <w:sz w:val="28"/>
          <w:szCs w:val="28"/>
        </w:rPr>
        <w:t>Work together and exchange data with Teams, OneDrive, file sharing, and permissions</w:t>
      </w:r>
    </w:p>
    <w:p w14:paraId="6277C4B6" w14:textId="77777777" w:rsidR="002D4822" w:rsidRDefault="00E93C5D">
      <w:pPr>
        <w:pStyle w:val="ListParagraph"/>
        <w:numPr>
          <w:ilvl w:val="0"/>
          <w:numId w:val="128"/>
        </w:numPr>
        <w:jc w:val="both"/>
        <w:rPr>
          <w:sz w:val="28"/>
          <w:szCs w:val="28"/>
        </w:rPr>
      </w:pPr>
      <w:r>
        <w:rPr>
          <w:sz w:val="28"/>
          <w:szCs w:val="28"/>
        </w:rPr>
        <w:t>Be familiar with the CPU, RAM, storage, and peripherals of a computer.</w:t>
      </w:r>
    </w:p>
    <w:p w14:paraId="27C25C46" w14:textId="77777777" w:rsidR="002D4822" w:rsidRDefault="00E93C5D">
      <w:pPr>
        <w:pStyle w:val="ListParagraph"/>
        <w:numPr>
          <w:ilvl w:val="0"/>
          <w:numId w:val="128"/>
        </w:numPr>
        <w:jc w:val="both"/>
        <w:rPr>
          <w:sz w:val="28"/>
          <w:szCs w:val="28"/>
        </w:rPr>
      </w:pPr>
      <w:r>
        <w:rPr>
          <w:sz w:val="28"/>
          <w:szCs w:val="28"/>
        </w:rPr>
        <w:t>Installing and configuring Linux, macOS, and Windows</w:t>
      </w:r>
    </w:p>
    <w:p w14:paraId="665AC152" w14:textId="77777777" w:rsidR="002D4822" w:rsidRDefault="00E93C5D">
      <w:pPr>
        <w:pStyle w:val="ListParagraph"/>
        <w:numPr>
          <w:ilvl w:val="0"/>
          <w:numId w:val="128"/>
        </w:numPr>
        <w:jc w:val="both"/>
        <w:rPr>
          <w:sz w:val="28"/>
          <w:szCs w:val="28"/>
        </w:rPr>
      </w:pPr>
      <w:r>
        <w:rPr>
          <w:sz w:val="28"/>
          <w:szCs w:val="28"/>
        </w:rPr>
        <w:t>Basics of networks: devices, protocols, and connectivity</w:t>
      </w:r>
    </w:p>
    <w:p w14:paraId="42B7431A" w14:textId="77777777" w:rsidR="002D4822" w:rsidRDefault="00E93C5D">
      <w:pPr>
        <w:pStyle w:val="ListParagraph"/>
        <w:numPr>
          <w:ilvl w:val="0"/>
          <w:numId w:val="128"/>
        </w:numPr>
        <w:jc w:val="both"/>
        <w:rPr>
          <w:sz w:val="28"/>
          <w:szCs w:val="28"/>
        </w:rPr>
      </w:pPr>
      <w:r>
        <w:rPr>
          <w:sz w:val="28"/>
          <w:szCs w:val="28"/>
        </w:rPr>
        <w:t>Best practices for cybersecurity: risks, weaknesses, and defense; diagnose and fix computer systems, including peripherals, software, and hardware.</w:t>
      </w:r>
    </w:p>
    <w:p w14:paraId="0B960DE5" w14:textId="77777777" w:rsidR="002D4822" w:rsidRDefault="00E93C5D">
      <w:pPr>
        <w:pStyle w:val="ListParagraph"/>
        <w:numPr>
          <w:ilvl w:val="0"/>
          <w:numId w:val="128"/>
        </w:numPr>
        <w:jc w:val="both"/>
        <w:rPr>
          <w:sz w:val="28"/>
          <w:szCs w:val="28"/>
        </w:rPr>
      </w:pPr>
      <w:r>
        <w:rPr>
          <w:sz w:val="28"/>
          <w:szCs w:val="28"/>
        </w:rPr>
        <w:lastRenderedPageBreak/>
        <w:t>Control data kinds, storage, security, and retrieval</w:t>
      </w:r>
    </w:p>
    <w:p w14:paraId="169FCEAE" w14:textId="77777777" w:rsidR="002D4822" w:rsidRDefault="002D4822">
      <w:pPr>
        <w:spacing w:after="0" w:line="240" w:lineRule="auto"/>
        <w:jc w:val="both"/>
        <w:rPr>
          <w:rFonts w:ascii="Times New Roman" w:eastAsia="Times New Roman" w:hAnsi="Times New Roman" w:cs="Times New Roman"/>
          <w:sz w:val="28"/>
          <w:szCs w:val="28"/>
        </w:rPr>
      </w:pPr>
    </w:p>
    <w:p w14:paraId="0BC89D71"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Course Outline</w:t>
      </w:r>
    </w:p>
    <w:p w14:paraId="2A4C9C51" w14:textId="77777777" w:rsidR="002D4822" w:rsidRDefault="002D4822">
      <w:pPr>
        <w:spacing w:after="0" w:line="240" w:lineRule="auto"/>
        <w:jc w:val="both"/>
        <w:rPr>
          <w:rFonts w:ascii="Times New Roman" w:eastAsia="Times New Roman" w:hAnsi="Times New Roman" w:cs="Times New Roman"/>
          <w:sz w:val="28"/>
          <w:szCs w:val="28"/>
        </w:rPr>
      </w:pPr>
    </w:p>
    <w:p w14:paraId="5815A5F8" w14:textId="77777777" w:rsidR="002D4822" w:rsidRDefault="00E93C5D">
      <w:pPr>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Module 1: Introduction to Microsoft Suites</w:t>
      </w:r>
    </w:p>
    <w:p w14:paraId="518CED11" w14:textId="77777777" w:rsidR="002D4822" w:rsidRDefault="00E93C5D">
      <w:pPr>
        <w:pStyle w:val="ListParagraph"/>
        <w:numPr>
          <w:ilvl w:val="0"/>
          <w:numId w:val="129"/>
        </w:numPr>
        <w:jc w:val="both"/>
        <w:rPr>
          <w:sz w:val="28"/>
          <w:szCs w:val="28"/>
        </w:rPr>
      </w:pPr>
      <w:r>
        <w:rPr>
          <w:sz w:val="28"/>
          <w:szCs w:val="28"/>
        </w:rPr>
        <w:t>Basics of word processing</w:t>
      </w:r>
    </w:p>
    <w:p w14:paraId="266F7414" w14:textId="77777777" w:rsidR="002D4822" w:rsidRDefault="00E93C5D">
      <w:pPr>
        <w:pStyle w:val="ListParagraph"/>
        <w:numPr>
          <w:ilvl w:val="0"/>
          <w:numId w:val="129"/>
        </w:numPr>
        <w:jc w:val="both"/>
        <w:rPr>
          <w:sz w:val="28"/>
          <w:szCs w:val="28"/>
        </w:rPr>
      </w:pPr>
      <w:r>
        <w:rPr>
          <w:sz w:val="28"/>
          <w:szCs w:val="28"/>
        </w:rPr>
        <w:t>Creation and editing of documents</w:t>
      </w:r>
    </w:p>
    <w:p w14:paraId="1CC4E102" w14:textId="77777777" w:rsidR="002D4822" w:rsidRDefault="00E93C5D">
      <w:pPr>
        <w:pStyle w:val="ListParagraph"/>
        <w:numPr>
          <w:ilvl w:val="0"/>
          <w:numId w:val="129"/>
        </w:numPr>
        <w:jc w:val="both"/>
        <w:rPr>
          <w:sz w:val="28"/>
          <w:szCs w:val="28"/>
        </w:rPr>
      </w:pPr>
      <w:r>
        <w:rPr>
          <w:sz w:val="28"/>
          <w:szCs w:val="28"/>
        </w:rPr>
        <w:t>Formatting and templates</w:t>
      </w:r>
    </w:p>
    <w:p w14:paraId="47F8D6FA" w14:textId="77777777" w:rsidR="002D4822" w:rsidRDefault="00E93C5D">
      <w:pPr>
        <w:pStyle w:val="ListParagraph"/>
        <w:numPr>
          <w:ilvl w:val="0"/>
          <w:numId w:val="129"/>
        </w:numPr>
        <w:jc w:val="both"/>
        <w:rPr>
          <w:sz w:val="28"/>
          <w:szCs w:val="28"/>
        </w:rPr>
      </w:pPr>
      <w:r>
        <w:rPr>
          <w:sz w:val="28"/>
          <w:szCs w:val="28"/>
        </w:rPr>
        <w:t>Basics of Spreadsheets, Functions and formulas</w:t>
      </w:r>
      <w:r>
        <w:rPr>
          <w:sz w:val="28"/>
          <w:szCs w:val="28"/>
        </w:rPr>
        <w:br/>
      </w:r>
    </w:p>
    <w:p w14:paraId="305C1913" w14:textId="77777777" w:rsidR="002D4822" w:rsidRDefault="00E93C5D">
      <w:pPr>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Module 2: Introduction to Data and Design Suites</w:t>
      </w:r>
    </w:p>
    <w:p w14:paraId="583AC917" w14:textId="77777777" w:rsidR="002D4822" w:rsidRDefault="00E93C5D">
      <w:pPr>
        <w:pStyle w:val="ListParagraph"/>
        <w:numPr>
          <w:ilvl w:val="0"/>
          <w:numId w:val="130"/>
        </w:numPr>
        <w:jc w:val="both"/>
        <w:rPr>
          <w:sz w:val="28"/>
          <w:szCs w:val="28"/>
        </w:rPr>
      </w:pPr>
      <w:r>
        <w:rPr>
          <w:sz w:val="28"/>
          <w:szCs w:val="28"/>
        </w:rPr>
        <w:t>Analyzing and visualizing data</w:t>
      </w:r>
    </w:p>
    <w:p w14:paraId="6241535E" w14:textId="77777777" w:rsidR="002D4822" w:rsidRDefault="00E93C5D">
      <w:pPr>
        <w:pStyle w:val="ListParagraph"/>
        <w:numPr>
          <w:ilvl w:val="0"/>
          <w:numId w:val="130"/>
        </w:numPr>
        <w:jc w:val="both"/>
        <w:rPr>
          <w:sz w:val="28"/>
          <w:szCs w:val="28"/>
        </w:rPr>
      </w:pPr>
      <w:r>
        <w:rPr>
          <w:sz w:val="28"/>
          <w:szCs w:val="28"/>
        </w:rPr>
        <w:t>Introduction to Presentation Design</w:t>
      </w:r>
    </w:p>
    <w:p w14:paraId="7F281915" w14:textId="77777777" w:rsidR="002D4822" w:rsidRDefault="00E93C5D">
      <w:pPr>
        <w:pStyle w:val="ListParagraph"/>
        <w:numPr>
          <w:ilvl w:val="0"/>
          <w:numId w:val="130"/>
        </w:numPr>
        <w:jc w:val="both"/>
        <w:rPr>
          <w:sz w:val="28"/>
          <w:szCs w:val="28"/>
        </w:rPr>
      </w:pPr>
      <w:r>
        <w:rPr>
          <w:sz w:val="28"/>
          <w:szCs w:val="28"/>
        </w:rPr>
        <w:t>Creation and Editing of Slides</w:t>
      </w:r>
    </w:p>
    <w:p w14:paraId="405735F6" w14:textId="77777777" w:rsidR="002D4822" w:rsidRDefault="00E93C5D">
      <w:pPr>
        <w:pStyle w:val="ListParagraph"/>
        <w:numPr>
          <w:ilvl w:val="0"/>
          <w:numId w:val="130"/>
        </w:numPr>
        <w:jc w:val="both"/>
        <w:rPr>
          <w:sz w:val="28"/>
          <w:szCs w:val="28"/>
        </w:rPr>
      </w:pPr>
      <w:r>
        <w:rPr>
          <w:sz w:val="28"/>
          <w:szCs w:val="28"/>
        </w:rPr>
        <w:t>Animations and Multimedia</w:t>
      </w:r>
    </w:p>
    <w:p w14:paraId="6CBDF79B" w14:textId="77777777" w:rsidR="002D4822" w:rsidRDefault="00E93C5D">
      <w:pPr>
        <w:pStyle w:val="ListParagraph"/>
        <w:numPr>
          <w:ilvl w:val="0"/>
          <w:numId w:val="130"/>
        </w:numPr>
        <w:jc w:val="both"/>
        <w:rPr>
          <w:sz w:val="28"/>
          <w:szCs w:val="28"/>
        </w:rPr>
      </w:pPr>
      <w:r>
        <w:rPr>
          <w:sz w:val="28"/>
          <w:szCs w:val="28"/>
        </w:rPr>
        <w:br/>
      </w:r>
    </w:p>
    <w:p w14:paraId="4ED0DBF6"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3: Introduction to Sharing and Collaboration</w:t>
      </w:r>
    </w:p>
    <w:p w14:paraId="3D934083" w14:textId="77777777" w:rsidR="002D4822" w:rsidRDefault="00E93C5D">
      <w:pPr>
        <w:pStyle w:val="ListParagraph"/>
        <w:numPr>
          <w:ilvl w:val="0"/>
          <w:numId w:val="131"/>
        </w:numPr>
        <w:jc w:val="both"/>
        <w:rPr>
          <w:sz w:val="28"/>
          <w:szCs w:val="28"/>
          <w:lang w:val="en-US"/>
        </w:rPr>
      </w:pPr>
      <w:r>
        <w:rPr>
          <w:sz w:val="28"/>
          <w:szCs w:val="28"/>
        </w:rPr>
        <w:t>Basics of email management and Contact management</w:t>
      </w:r>
    </w:p>
    <w:p w14:paraId="551EBAC1" w14:textId="77777777" w:rsidR="002D4822" w:rsidRDefault="00E93C5D">
      <w:pPr>
        <w:pStyle w:val="ListParagraph"/>
        <w:numPr>
          <w:ilvl w:val="0"/>
          <w:numId w:val="131"/>
        </w:numPr>
        <w:jc w:val="both"/>
        <w:rPr>
          <w:sz w:val="28"/>
          <w:szCs w:val="28"/>
        </w:rPr>
      </w:pPr>
      <w:r>
        <w:rPr>
          <w:sz w:val="28"/>
          <w:szCs w:val="28"/>
        </w:rPr>
        <w:t>Task and calendar management</w:t>
      </w:r>
    </w:p>
    <w:p w14:paraId="16EF5DCD" w14:textId="77777777" w:rsidR="002D4822" w:rsidRDefault="00E93C5D">
      <w:pPr>
        <w:pStyle w:val="ListParagraph"/>
        <w:numPr>
          <w:ilvl w:val="0"/>
          <w:numId w:val="131"/>
        </w:numPr>
        <w:jc w:val="both"/>
        <w:rPr>
          <w:sz w:val="28"/>
          <w:szCs w:val="28"/>
        </w:rPr>
      </w:pPr>
      <w:r>
        <w:rPr>
          <w:sz w:val="28"/>
          <w:szCs w:val="28"/>
        </w:rPr>
        <w:t>The basics of Teams and OneDrive</w:t>
      </w:r>
    </w:p>
    <w:p w14:paraId="77EE3339" w14:textId="77777777" w:rsidR="002D4822" w:rsidRDefault="00E93C5D">
      <w:pPr>
        <w:pStyle w:val="ListParagraph"/>
        <w:numPr>
          <w:ilvl w:val="0"/>
          <w:numId w:val="131"/>
        </w:numPr>
        <w:jc w:val="both"/>
        <w:rPr>
          <w:sz w:val="28"/>
          <w:szCs w:val="28"/>
        </w:rPr>
      </w:pPr>
      <w:r>
        <w:rPr>
          <w:sz w:val="28"/>
          <w:szCs w:val="28"/>
        </w:rPr>
        <w:t>Permissions and file sharing</w:t>
      </w:r>
    </w:p>
    <w:p w14:paraId="083002ED" w14:textId="77777777" w:rsidR="002D4822" w:rsidRDefault="00E93C5D">
      <w:pPr>
        <w:pStyle w:val="ListParagraph"/>
        <w:numPr>
          <w:ilvl w:val="0"/>
          <w:numId w:val="131"/>
        </w:numPr>
        <w:jc w:val="both"/>
        <w:rPr>
          <w:sz w:val="28"/>
          <w:szCs w:val="28"/>
          <w:lang w:val="en-US"/>
        </w:rPr>
      </w:pPr>
      <w:r>
        <w:rPr>
          <w:sz w:val="28"/>
          <w:szCs w:val="28"/>
        </w:rPr>
        <w:t>Tools for collaboration</w:t>
      </w:r>
    </w:p>
    <w:p w14:paraId="34ED0342" w14:textId="77777777" w:rsidR="002D4822" w:rsidRDefault="00E93C5D">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03A2C78F" w14:textId="77777777" w:rsidR="002D4822" w:rsidRDefault="00E93C5D">
      <w:pPr>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Module 4: Introduction to Computer Hardware and Operating Systems</w:t>
      </w:r>
    </w:p>
    <w:p w14:paraId="16CE5E7E" w14:textId="77777777" w:rsidR="002D4822" w:rsidRDefault="00E93C5D">
      <w:pPr>
        <w:pStyle w:val="ListParagraph"/>
        <w:numPr>
          <w:ilvl w:val="0"/>
          <w:numId w:val="131"/>
        </w:numPr>
        <w:jc w:val="both"/>
        <w:rPr>
          <w:sz w:val="28"/>
          <w:szCs w:val="28"/>
        </w:rPr>
      </w:pPr>
      <w:r>
        <w:rPr>
          <w:sz w:val="28"/>
          <w:szCs w:val="28"/>
        </w:rPr>
        <w:t>Hardware elements and Basics of operating systems</w:t>
      </w:r>
    </w:p>
    <w:p w14:paraId="060BBB54" w14:textId="77777777" w:rsidR="002D4822" w:rsidRDefault="00E93C5D">
      <w:pPr>
        <w:pStyle w:val="ListParagraph"/>
        <w:numPr>
          <w:ilvl w:val="0"/>
          <w:numId w:val="131"/>
        </w:numPr>
        <w:jc w:val="both"/>
        <w:rPr>
          <w:sz w:val="28"/>
          <w:szCs w:val="28"/>
        </w:rPr>
      </w:pPr>
      <w:r>
        <w:rPr>
          <w:sz w:val="28"/>
          <w:szCs w:val="28"/>
        </w:rPr>
        <w:t>2. Networking and peripheral devices</w:t>
      </w:r>
    </w:p>
    <w:p w14:paraId="0B1E37CC" w14:textId="77777777" w:rsidR="002D4822" w:rsidRDefault="00E93C5D">
      <w:pPr>
        <w:pStyle w:val="ListParagraph"/>
        <w:numPr>
          <w:ilvl w:val="0"/>
          <w:numId w:val="131"/>
        </w:numPr>
        <w:rPr>
          <w:sz w:val="28"/>
          <w:szCs w:val="28"/>
        </w:rPr>
      </w:pPr>
      <w:r>
        <w:rPr>
          <w:sz w:val="28"/>
          <w:szCs w:val="28"/>
        </w:rPr>
        <w:t>3.Configuration, Installation and Troubleshooting</w:t>
      </w:r>
      <w:r>
        <w:rPr>
          <w:sz w:val="28"/>
          <w:szCs w:val="28"/>
        </w:rPr>
        <w:br/>
      </w:r>
    </w:p>
    <w:p w14:paraId="214F3C04" w14:textId="77777777" w:rsidR="002D4822" w:rsidRDefault="002D4822">
      <w:pPr>
        <w:spacing w:after="0" w:line="240" w:lineRule="auto"/>
        <w:jc w:val="both"/>
        <w:rPr>
          <w:rFonts w:ascii="Times New Roman" w:eastAsia="Times New Roman" w:hAnsi="Times New Roman" w:cs="Times New Roman"/>
          <w:sz w:val="28"/>
          <w:szCs w:val="28"/>
        </w:rPr>
      </w:pPr>
    </w:p>
    <w:p w14:paraId="77BE340D"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5: Introduction to Foundations of Networking and Cybersecurity</w:t>
      </w:r>
    </w:p>
    <w:p w14:paraId="56DFC551" w14:textId="77777777" w:rsidR="002D4822" w:rsidRDefault="00E93C5D">
      <w:pPr>
        <w:pStyle w:val="ListParagraph"/>
        <w:numPr>
          <w:ilvl w:val="0"/>
          <w:numId w:val="131"/>
        </w:numPr>
        <w:jc w:val="both"/>
        <w:rPr>
          <w:sz w:val="28"/>
          <w:szCs w:val="28"/>
        </w:rPr>
      </w:pPr>
      <w:r>
        <w:rPr>
          <w:sz w:val="28"/>
          <w:szCs w:val="28"/>
        </w:rPr>
        <w:t>Network devices and connectivity</w:t>
      </w:r>
    </w:p>
    <w:p w14:paraId="61A19229" w14:textId="77777777" w:rsidR="002D4822" w:rsidRDefault="00E93C5D">
      <w:pPr>
        <w:pStyle w:val="ListParagraph"/>
        <w:numPr>
          <w:ilvl w:val="0"/>
          <w:numId w:val="131"/>
        </w:numPr>
        <w:jc w:val="both"/>
        <w:rPr>
          <w:sz w:val="28"/>
          <w:szCs w:val="28"/>
        </w:rPr>
      </w:pPr>
      <w:r>
        <w:rPr>
          <w:sz w:val="28"/>
          <w:szCs w:val="28"/>
        </w:rPr>
        <w:t>Network types and protocols</w:t>
      </w:r>
    </w:p>
    <w:p w14:paraId="0E7111A7" w14:textId="77777777" w:rsidR="002D4822" w:rsidRDefault="00E93C5D">
      <w:pPr>
        <w:pStyle w:val="ListParagraph"/>
        <w:numPr>
          <w:ilvl w:val="0"/>
          <w:numId w:val="131"/>
        </w:numPr>
        <w:jc w:val="both"/>
        <w:rPr>
          <w:sz w:val="28"/>
          <w:szCs w:val="28"/>
        </w:rPr>
      </w:pPr>
      <w:r>
        <w:rPr>
          <w:sz w:val="28"/>
          <w:szCs w:val="28"/>
        </w:rPr>
        <w:t>Vulnerabilities and threats to security</w:t>
      </w:r>
    </w:p>
    <w:p w14:paraId="22BEF695" w14:textId="77777777" w:rsidR="002D4822" w:rsidRDefault="00E93C5D">
      <w:pPr>
        <w:pStyle w:val="ListParagraph"/>
        <w:numPr>
          <w:ilvl w:val="0"/>
          <w:numId w:val="131"/>
        </w:numPr>
        <w:jc w:val="both"/>
        <w:rPr>
          <w:sz w:val="28"/>
          <w:szCs w:val="28"/>
          <w:lang w:val="en-US"/>
        </w:rPr>
      </w:pPr>
      <w:r>
        <w:rPr>
          <w:sz w:val="28"/>
          <w:szCs w:val="28"/>
        </w:rPr>
        <w:t>Best practices and protection</w:t>
      </w:r>
    </w:p>
    <w:p w14:paraId="13066D7A" w14:textId="77777777" w:rsidR="002D4822" w:rsidRDefault="002D4822">
      <w:pPr>
        <w:spacing w:after="0" w:line="240" w:lineRule="auto"/>
        <w:jc w:val="both"/>
        <w:rPr>
          <w:rFonts w:ascii="Times New Roman" w:eastAsia="Times New Roman" w:hAnsi="Times New Roman" w:cs="Times New Roman"/>
          <w:sz w:val="28"/>
          <w:szCs w:val="28"/>
        </w:rPr>
      </w:pPr>
    </w:p>
    <w:p w14:paraId="78A28F66" w14:textId="77777777" w:rsidR="002D4822" w:rsidRDefault="002D4822">
      <w:pPr>
        <w:spacing w:after="0" w:line="240" w:lineRule="auto"/>
        <w:jc w:val="both"/>
        <w:rPr>
          <w:rFonts w:ascii="Times New Roman" w:eastAsia="Times New Roman" w:hAnsi="Times New Roman" w:cs="Times New Roman"/>
          <w:sz w:val="28"/>
          <w:szCs w:val="28"/>
        </w:rPr>
      </w:pPr>
    </w:p>
    <w:p w14:paraId="0F643119"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Who Should Attend?</w:t>
      </w:r>
    </w:p>
    <w:p w14:paraId="11BC3512"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program is designed for a wide range of individuals interested in Microsoft suit and IT fundamentals. This includes:</w:t>
      </w:r>
    </w:p>
    <w:p w14:paraId="7C4CB4B9" w14:textId="77777777" w:rsidR="002D4822" w:rsidRDefault="00E93C5D">
      <w:pPr>
        <w:pStyle w:val="ListParagraph"/>
        <w:numPr>
          <w:ilvl w:val="0"/>
          <w:numId w:val="132"/>
        </w:numPr>
        <w:jc w:val="both"/>
        <w:rPr>
          <w:sz w:val="28"/>
          <w:szCs w:val="28"/>
        </w:rPr>
      </w:pPr>
      <w:r>
        <w:rPr>
          <w:b/>
          <w:bCs/>
          <w:sz w:val="28"/>
          <w:szCs w:val="28"/>
        </w:rPr>
        <w:lastRenderedPageBreak/>
        <w:t>Administrative professionals:</w:t>
      </w:r>
      <w:r>
        <w:rPr>
          <w:sz w:val="28"/>
          <w:szCs w:val="28"/>
        </w:rPr>
        <w:t xml:space="preserve"> Office managers, administrative assistants, and secretaries</w:t>
      </w:r>
    </w:p>
    <w:p w14:paraId="25BE1E76" w14:textId="77777777" w:rsidR="002D4822" w:rsidRDefault="00E93C5D">
      <w:pPr>
        <w:pStyle w:val="ListParagraph"/>
        <w:numPr>
          <w:ilvl w:val="0"/>
          <w:numId w:val="132"/>
        </w:numPr>
        <w:jc w:val="both"/>
        <w:rPr>
          <w:sz w:val="28"/>
          <w:szCs w:val="28"/>
        </w:rPr>
      </w:pPr>
      <w:r>
        <w:rPr>
          <w:b/>
          <w:bCs/>
          <w:sz w:val="28"/>
          <w:szCs w:val="28"/>
        </w:rPr>
        <w:t>Business Users:</w:t>
      </w:r>
      <w:r>
        <w:rPr>
          <w:sz w:val="28"/>
          <w:szCs w:val="28"/>
        </w:rPr>
        <w:t xml:space="preserve"> These include teams in charge of sales, marketing, and financial teams who use Microsoft Office products for their jobs.</w:t>
      </w:r>
    </w:p>
    <w:p w14:paraId="09A35516" w14:textId="77777777" w:rsidR="002D4822" w:rsidRDefault="00E93C5D">
      <w:pPr>
        <w:pStyle w:val="ListParagraph"/>
        <w:numPr>
          <w:ilvl w:val="0"/>
          <w:numId w:val="132"/>
        </w:numPr>
        <w:jc w:val="both"/>
        <w:rPr>
          <w:sz w:val="28"/>
          <w:szCs w:val="28"/>
        </w:rPr>
      </w:pPr>
      <w:r>
        <w:rPr>
          <w:b/>
          <w:bCs/>
          <w:sz w:val="28"/>
          <w:szCs w:val="28"/>
        </w:rPr>
        <w:t>Students:</w:t>
      </w:r>
      <w:r>
        <w:rPr>
          <w:sz w:val="28"/>
          <w:szCs w:val="28"/>
        </w:rPr>
        <w:t xml:space="preserve"> Students who wish to increase their proficiency with Microsoft Office for work-related or academic reasons.</w:t>
      </w:r>
    </w:p>
    <w:p w14:paraId="5A03D3A7" w14:textId="77777777" w:rsidR="002D4822" w:rsidRDefault="00E93C5D">
      <w:pPr>
        <w:pStyle w:val="ListParagraph"/>
        <w:numPr>
          <w:ilvl w:val="0"/>
          <w:numId w:val="132"/>
        </w:numPr>
        <w:jc w:val="both"/>
        <w:rPr>
          <w:sz w:val="28"/>
          <w:szCs w:val="28"/>
        </w:rPr>
      </w:pPr>
      <w:r>
        <w:rPr>
          <w:b/>
          <w:bCs/>
          <w:sz w:val="28"/>
          <w:szCs w:val="28"/>
        </w:rPr>
        <w:t>Entrepreneurs:</w:t>
      </w:r>
      <w:r>
        <w:rPr>
          <w:sz w:val="28"/>
          <w:szCs w:val="28"/>
        </w:rPr>
        <w:t xml:space="preserve"> Microsoft Office can help small business owners and entrepreneurs increase their efficiency and productivity.</w:t>
      </w:r>
    </w:p>
    <w:p w14:paraId="5FDBA361" w14:textId="77777777" w:rsidR="002D4822" w:rsidRDefault="00E93C5D">
      <w:pPr>
        <w:pStyle w:val="ListParagraph"/>
        <w:numPr>
          <w:ilvl w:val="0"/>
          <w:numId w:val="132"/>
        </w:numPr>
        <w:jc w:val="both"/>
        <w:rPr>
          <w:sz w:val="28"/>
          <w:szCs w:val="28"/>
        </w:rPr>
      </w:pPr>
      <w:r>
        <w:rPr>
          <w:b/>
          <w:bCs/>
          <w:sz w:val="28"/>
          <w:szCs w:val="28"/>
        </w:rPr>
        <w:t>Career Changers:</w:t>
      </w:r>
      <w:r>
        <w:rPr>
          <w:sz w:val="28"/>
          <w:szCs w:val="28"/>
        </w:rPr>
        <w:t xml:space="preserve"> People who need to get better at Microsoft Office because they are changing careers.</w:t>
      </w:r>
    </w:p>
    <w:p w14:paraId="0817A7CB" w14:textId="77777777" w:rsidR="002D4822" w:rsidRDefault="00E93C5D">
      <w:pPr>
        <w:pStyle w:val="ListParagraph"/>
        <w:numPr>
          <w:ilvl w:val="0"/>
          <w:numId w:val="132"/>
        </w:numPr>
        <w:jc w:val="both"/>
        <w:rPr>
          <w:sz w:val="28"/>
          <w:szCs w:val="28"/>
        </w:rPr>
      </w:pPr>
      <w:r>
        <w:rPr>
          <w:b/>
          <w:bCs/>
          <w:sz w:val="28"/>
          <w:szCs w:val="28"/>
        </w:rPr>
        <w:t>IT Beginners:</w:t>
      </w:r>
      <w:r>
        <w:rPr>
          <w:sz w:val="28"/>
          <w:szCs w:val="28"/>
        </w:rPr>
        <w:t xml:space="preserve"> People who wish to understand the fundamentals of computer hardware, software, and networking yet are new to the IT sector.</w:t>
      </w:r>
    </w:p>
    <w:p w14:paraId="0E8CCB46" w14:textId="77777777" w:rsidR="002D4822" w:rsidRDefault="00E93C5D">
      <w:pPr>
        <w:pStyle w:val="ListParagraph"/>
        <w:numPr>
          <w:ilvl w:val="0"/>
          <w:numId w:val="132"/>
        </w:numPr>
        <w:jc w:val="both"/>
        <w:rPr>
          <w:sz w:val="28"/>
          <w:szCs w:val="28"/>
        </w:rPr>
      </w:pPr>
      <w:r>
        <w:rPr>
          <w:b/>
          <w:bCs/>
          <w:sz w:val="28"/>
          <w:szCs w:val="28"/>
        </w:rPr>
        <w:t>Help Desk Technicians:</w:t>
      </w:r>
      <w:r>
        <w:rPr>
          <w:sz w:val="28"/>
          <w:szCs w:val="28"/>
        </w:rPr>
        <w:t xml:space="preserve"> Help desk technicians who wish to study the basics of IT and hone their troubleshooting abilities.</w:t>
      </w:r>
    </w:p>
    <w:p w14:paraId="4A5EFC91" w14:textId="77777777" w:rsidR="002D4822" w:rsidRDefault="00E93C5D">
      <w:pPr>
        <w:pStyle w:val="ListParagraph"/>
        <w:numPr>
          <w:ilvl w:val="0"/>
          <w:numId w:val="132"/>
        </w:numPr>
        <w:jc w:val="both"/>
        <w:rPr>
          <w:sz w:val="28"/>
          <w:szCs w:val="28"/>
        </w:rPr>
      </w:pPr>
      <w:r>
        <w:rPr>
          <w:b/>
          <w:bCs/>
          <w:sz w:val="28"/>
          <w:szCs w:val="28"/>
        </w:rPr>
        <w:t>Network Administrators:</w:t>
      </w:r>
      <w:r>
        <w:rPr>
          <w:sz w:val="28"/>
          <w:szCs w:val="28"/>
        </w:rPr>
        <w:t xml:space="preserve"> Network administrators who are interested in learning about new technologies and reviewing the fundamentals of IT.</w:t>
      </w:r>
    </w:p>
    <w:p w14:paraId="390C3319" w14:textId="77777777" w:rsidR="002D4822" w:rsidRDefault="00E93C5D">
      <w:pPr>
        <w:pStyle w:val="ListParagraph"/>
        <w:numPr>
          <w:ilvl w:val="0"/>
          <w:numId w:val="132"/>
        </w:numPr>
        <w:jc w:val="both"/>
        <w:rPr>
          <w:sz w:val="28"/>
          <w:szCs w:val="28"/>
        </w:rPr>
      </w:pPr>
      <w:r>
        <w:rPr>
          <w:b/>
          <w:bCs/>
          <w:sz w:val="28"/>
          <w:szCs w:val="28"/>
        </w:rPr>
        <w:t>Computer Science Students:</w:t>
      </w:r>
      <w:r>
        <w:rPr>
          <w:sz w:val="28"/>
          <w:szCs w:val="28"/>
        </w:rPr>
        <w:t xml:space="preserve"> Students pursuing computer science who are interested in learning the foundations of information technology.</w:t>
      </w:r>
    </w:p>
    <w:p w14:paraId="2411198E" w14:textId="77777777" w:rsidR="002D4822" w:rsidRDefault="00E93C5D">
      <w:pPr>
        <w:pStyle w:val="ListParagraph"/>
        <w:numPr>
          <w:ilvl w:val="0"/>
          <w:numId w:val="132"/>
        </w:numPr>
        <w:jc w:val="both"/>
        <w:rPr>
          <w:sz w:val="28"/>
          <w:szCs w:val="28"/>
        </w:rPr>
      </w:pPr>
      <w:r>
        <w:rPr>
          <w:b/>
          <w:bCs/>
          <w:sz w:val="28"/>
          <w:szCs w:val="28"/>
        </w:rPr>
        <w:t>Career Changers:</w:t>
      </w:r>
      <w:r>
        <w:rPr>
          <w:sz w:val="28"/>
          <w:szCs w:val="28"/>
        </w:rPr>
        <w:t xml:space="preserve"> People who wish to work in the IT sector but are changing fields.</w:t>
      </w:r>
    </w:p>
    <w:p w14:paraId="3F0E1D66" w14:textId="77777777" w:rsidR="002D4822" w:rsidRDefault="002D4822">
      <w:pPr>
        <w:spacing w:after="0" w:line="240" w:lineRule="auto"/>
        <w:jc w:val="both"/>
        <w:rPr>
          <w:rFonts w:ascii="Times New Roman" w:eastAsia="Times New Roman" w:hAnsi="Times New Roman" w:cs="Times New Roman"/>
          <w:sz w:val="28"/>
          <w:szCs w:val="28"/>
        </w:rPr>
      </w:pPr>
    </w:p>
    <w:p w14:paraId="1B8AB078" w14:textId="77777777" w:rsidR="002D4822" w:rsidRDefault="002D4822">
      <w:pPr>
        <w:spacing w:after="0" w:line="240" w:lineRule="auto"/>
        <w:jc w:val="both"/>
        <w:rPr>
          <w:rFonts w:ascii="Times New Roman" w:eastAsia="Times New Roman" w:hAnsi="Times New Roman" w:cs="Times New Roman"/>
          <w:sz w:val="28"/>
          <w:szCs w:val="28"/>
        </w:rPr>
      </w:pPr>
    </w:p>
    <w:p w14:paraId="32A099FA" w14:textId="77777777" w:rsidR="002D4822" w:rsidRDefault="002D4822">
      <w:pPr>
        <w:spacing w:after="0" w:line="240" w:lineRule="auto"/>
        <w:jc w:val="both"/>
        <w:rPr>
          <w:rFonts w:ascii="Times New Roman" w:eastAsia="Times New Roman" w:hAnsi="Times New Roman" w:cs="Times New Roman"/>
          <w:sz w:val="28"/>
          <w:szCs w:val="28"/>
        </w:rPr>
      </w:pPr>
    </w:p>
    <w:p w14:paraId="563FD001" w14:textId="77777777" w:rsidR="002D4822" w:rsidRDefault="002D4822">
      <w:pPr>
        <w:spacing w:after="0" w:line="240" w:lineRule="auto"/>
        <w:jc w:val="both"/>
        <w:rPr>
          <w:rFonts w:ascii="Times New Roman" w:eastAsia="Times New Roman" w:hAnsi="Times New Roman" w:cs="Times New Roman"/>
          <w:sz w:val="28"/>
          <w:szCs w:val="28"/>
        </w:rPr>
      </w:pPr>
    </w:p>
    <w:p w14:paraId="691B9B70" w14:textId="77777777" w:rsidR="002D4822" w:rsidRDefault="002D4822">
      <w:pPr>
        <w:spacing w:after="0" w:line="240" w:lineRule="auto"/>
        <w:jc w:val="both"/>
        <w:rPr>
          <w:rFonts w:ascii="Times New Roman" w:eastAsia="Times New Roman" w:hAnsi="Times New Roman" w:cs="Times New Roman"/>
          <w:sz w:val="28"/>
          <w:szCs w:val="28"/>
        </w:rPr>
      </w:pPr>
    </w:p>
    <w:p w14:paraId="63271929" w14:textId="77777777" w:rsidR="002D4822" w:rsidRDefault="002D4822">
      <w:pPr>
        <w:spacing w:after="0" w:line="240" w:lineRule="auto"/>
        <w:jc w:val="both"/>
        <w:rPr>
          <w:rFonts w:ascii="Times New Roman" w:eastAsia="Times New Roman" w:hAnsi="Times New Roman" w:cs="Times New Roman"/>
          <w:sz w:val="28"/>
          <w:szCs w:val="28"/>
        </w:rPr>
      </w:pPr>
    </w:p>
    <w:p w14:paraId="6DFD354D" w14:textId="77777777" w:rsidR="002D4822" w:rsidRDefault="002D4822">
      <w:pPr>
        <w:spacing w:after="0" w:line="240" w:lineRule="auto"/>
        <w:jc w:val="both"/>
        <w:rPr>
          <w:rFonts w:ascii="Times New Roman" w:eastAsia="Times New Roman" w:hAnsi="Times New Roman" w:cs="Times New Roman"/>
          <w:sz w:val="28"/>
          <w:szCs w:val="28"/>
        </w:rPr>
      </w:pPr>
    </w:p>
    <w:p w14:paraId="25F2AB08" w14:textId="77777777" w:rsidR="002D4822" w:rsidRDefault="002D4822">
      <w:pPr>
        <w:spacing w:after="0" w:line="240" w:lineRule="auto"/>
        <w:jc w:val="both"/>
        <w:rPr>
          <w:rFonts w:ascii="Times New Roman" w:eastAsia="Times New Roman" w:hAnsi="Times New Roman" w:cs="Times New Roman"/>
          <w:sz w:val="28"/>
          <w:szCs w:val="28"/>
        </w:rPr>
      </w:pPr>
    </w:p>
    <w:p w14:paraId="699826A6" w14:textId="77777777" w:rsidR="002D4822" w:rsidRDefault="002D4822">
      <w:pPr>
        <w:spacing w:after="0" w:line="240" w:lineRule="auto"/>
        <w:jc w:val="both"/>
        <w:rPr>
          <w:rFonts w:ascii="Times New Roman" w:eastAsia="Times New Roman" w:hAnsi="Times New Roman" w:cs="Times New Roman"/>
          <w:sz w:val="28"/>
          <w:szCs w:val="28"/>
        </w:rPr>
      </w:pPr>
    </w:p>
    <w:p w14:paraId="0D0F98DB" w14:textId="77777777" w:rsidR="002D4822" w:rsidRDefault="002D4822">
      <w:pPr>
        <w:spacing w:after="0" w:line="240" w:lineRule="auto"/>
        <w:jc w:val="both"/>
        <w:rPr>
          <w:rFonts w:ascii="Times New Roman" w:eastAsia="Times New Roman" w:hAnsi="Times New Roman" w:cs="Times New Roman"/>
          <w:sz w:val="28"/>
          <w:szCs w:val="28"/>
        </w:rPr>
      </w:pPr>
    </w:p>
    <w:p w14:paraId="2A67C846" w14:textId="77777777" w:rsidR="002D4822" w:rsidRDefault="002D4822">
      <w:pPr>
        <w:spacing w:after="0" w:line="240" w:lineRule="auto"/>
        <w:jc w:val="both"/>
        <w:rPr>
          <w:rFonts w:ascii="Times New Roman" w:eastAsia="Times New Roman" w:hAnsi="Times New Roman" w:cs="Times New Roman"/>
          <w:sz w:val="28"/>
          <w:szCs w:val="28"/>
        </w:rPr>
      </w:pPr>
    </w:p>
    <w:p w14:paraId="6A7B008A" w14:textId="77777777" w:rsidR="002D4822" w:rsidRDefault="002D4822">
      <w:pPr>
        <w:spacing w:after="0" w:line="240" w:lineRule="auto"/>
        <w:jc w:val="both"/>
        <w:rPr>
          <w:rFonts w:ascii="Times New Roman" w:eastAsia="Times New Roman" w:hAnsi="Times New Roman" w:cs="Times New Roman"/>
          <w:sz w:val="28"/>
          <w:szCs w:val="28"/>
        </w:rPr>
      </w:pPr>
    </w:p>
    <w:p w14:paraId="0BD0A98B" w14:textId="77777777" w:rsidR="002D4822" w:rsidRDefault="002D4822">
      <w:pPr>
        <w:spacing w:after="0" w:line="240" w:lineRule="auto"/>
        <w:jc w:val="both"/>
        <w:rPr>
          <w:rFonts w:ascii="Times New Roman" w:eastAsia="Times New Roman" w:hAnsi="Times New Roman" w:cs="Times New Roman"/>
          <w:sz w:val="28"/>
          <w:szCs w:val="28"/>
        </w:rPr>
      </w:pPr>
    </w:p>
    <w:p w14:paraId="5F04F330" w14:textId="77777777" w:rsidR="002D4822" w:rsidRDefault="002D4822">
      <w:pPr>
        <w:spacing w:after="0" w:line="240" w:lineRule="auto"/>
        <w:jc w:val="both"/>
        <w:rPr>
          <w:rFonts w:ascii="Times New Roman" w:eastAsia="Times New Roman" w:hAnsi="Times New Roman" w:cs="Times New Roman"/>
          <w:sz w:val="28"/>
          <w:szCs w:val="28"/>
        </w:rPr>
      </w:pPr>
    </w:p>
    <w:p w14:paraId="5BF27365" w14:textId="77777777" w:rsidR="002D4822" w:rsidRDefault="002D4822">
      <w:pPr>
        <w:spacing w:after="0" w:line="240" w:lineRule="auto"/>
        <w:jc w:val="both"/>
        <w:rPr>
          <w:rFonts w:ascii="Times New Roman" w:eastAsia="Times New Roman" w:hAnsi="Times New Roman" w:cs="Times New Roman"/>
          <w:sz w:val="28"/>
          <w:szCs w:val="28"/>
        </w:rPr>
      </w:pPr>
    </w:p>
    <w:p w14:paraId="7F41C64D" w14:textId="77777777" w:rsidR="002D4822" w:rsidRDefault="002D4822">
      <w:pPr>
        <w:spacing w:after="0" w:line="240" w:lineRule="auto"/>
        <w:jc w:val="both"/>
        <w:rPr>
          <w:rFonts w:ascii="Times New Roman" w:eastAsia="Times New Roman" w:hAnsi="Times New Roman" w:cs="Times New Roman"/>
          <w:sz w:val="28"/>
          <w:szCs w:val="28"/>
        </w:rPr>
      </w:pPr>
    </w:p>
    <w:p w14:paraId="1961654C" w14:textId="77777777" w:rsidR="002D4822" w:rsidRDefault="002D4822">
      <w:pPr>
        <w:spacing w:after="0" w:line="240" w:lineRule="auto"/>
        <w:jc w:val="both"/>
        <w:rPr>
          <w:rFonts w:ascii="Times New Roman" w:eastAsia="Times New Roman" w:hAnsi="Times New Roman" w:cs="Times New Roman"/>
          <w:sz w:val="28"/>
          <w:szCs w:val="28"/>
        </w:rPr>
      </w:pPr>
    </w:p>
    <w:p w14:paraId="4877C8AF" w14:textId="77777777" w:rsidR="002D4822" w:rsidRDefault="002D4822">
      <w:pPr>
        <w:spacing w:after="0" w:line="240" w:lineRule="auto"/>
        <w:jc w:val="both"/>
        <w:rPr>
          <w:rFonts w:ascii="Times New Roman" w:eastAsia="Times New Roman" w:hAnsi="Times New Roman" w:cs="Times New Roman"/>
          <w:sz w:val="28"/>
          <w:szCs w:val="28"/>
        </w:rPr>
      </w:pPr>
    </w:p>
    <w:p w14:paraId="365AC4A1" w14:textId="77777777" w:rsidR="002D4822" w:rsidRDefault="002D4822">
      <w:pPr>
        <w:spacing w:after="0" w:line="240" w:lineRule="auto"/>
        <w:jc w:val="both"/>
        <w:rPr>
          <w:rFonts w:ascii="Times New Roman" w:eastAsia="Times New Roman" w:hAnsi="Times New Roman" w:cs="Times New Roman"/>
          <w:sz w:val="28"/>
          <w:szCs w:val="28"/>
        </w:rPr>
      </w:pPr>
    </w:p>
    <w:p w14:paraId="53363346" w14:textId="77777777" w:rsidR="002D4822" w:rsidRDefault="002D4822">
      <w:pPr>
        <w:spacing w:after="0" w:line="240" w:lineRule="auto"/>
        <w:jc w:val="both"/>
        <w:rPr>
          <w:rFonts w:ascii="Times New Roman" w:eastAsia="Times New Roman" w:hAnsi="Times New Roman" w:cs="Times New Roman"/>
          <w:sz w:val="28"/>
          <w:szCs w:val="28"/>
        </w:rPr>
      </w:pPr>
    </w:p>
    <w:p w14:paraId="6159D5A6" w14:textId="77777777" w:rsidR="002D4822" w:rsidRDefault="002D4822">
      <w:pPr>
        <w:spacing w:after="0" w:line="240" w:lineRule="auto"/>
        <w:jc w:val="both"/>
        <w:rPr>
          <w:rFonts w:ascii="Times New Roman" w:eastAsia="Times New Roman" w:hAnsi="Times New Roman" w:cs="Times New Roman"/>
          <w:sz w:val="28"/>
          <w:szCs w:val="28"/>
        </w:rPr>
      </w:pPr>
    </w:p>
    <w:p w14:paraId="4E663D9C" w14:textId="77777777" w:rsidR="002D4822" w:rsidRDefault="002D4822">
      <w:pPr>
        <w:spacing w:after="0" w:line="240" w:lineRule="auto"/>
        <w:jc w:val="both"/>
        <w:rPr>
          <w:rFonts w:ascii="Times New Roman" w:eastAsia="Times New Roman" w:hAnsi="Times New Roman" w:cs="Times New Roman"/>
          <w:sz w:val="28"/>
          <w:szCs w:val="28"/>
        </w:rPr>
      </w:pPr>
    </w:p>
    <w:p w14:paraId="435670A0" w14:textId="77777777" w:rsidR="002D4822" w:rsidRDefault="002D4822">
      <w:pPr>
        <w:spacing w:after="0" w:line="240" w:lineRule="auto"/>
        <w:jc w:val="both"/>
        <w:rPr>
          <w:rFonts w:ascii="Times New Roman" w:eastAsia="Times New Roman" w:hAnsi="Times New Roman" w:cs="Times New Roman"/>
          <w:sz w:val="28"/>
          <w:szCs w:val="28"/>
        </w:rPr>
      </w:pPr>
    </w:p>
    <w:p w14:paraId="662B73A1" w14:textId="77777777" w:rsidR="002D4822" w:rsidRDefault="002D4822">
      <w:pPr>
        <w:spacing w:after="0" w:line="240" w:lineRule="auto"/>
        <w:jc w:val="both"/>
        <w:rPr>
          <w:rFonts w:ascii="Times New Roman" w:eastAsia="Times New Roman" w:hAnsi="Times New Roman" w:cs="Times New Roman"/>
          <w:sz w:val="28"/>
          <w:szCs w:val="28"/>
        </w:rPr>
      </w:pPr>
    </w:p>
    <w:p w14:paraId="2BFFC899" w14:textId="77777777" w:rsidR="002D4822" w:rsidRDefault="002D4822">
      <w:pPr>
        <w:spacing w:after="0" w:line="240" w:lineRule="auto"/>
        <w:jc w:val="both"/>
        <w:rPr>
          <w:rFonts w:ascii="Times New Roman" w:eastAsia="Times New Roman" w:hAnsi="Times New Roman" w:cs="Times New Roman"/>
          <w:sz w:val="28"/>
          <w:szCs w:val="28"/>
        </w:rPr>
      </w:pPr>
    </w:p>
    <w:p w14:paraId="0EBF58A5" w14:textId="77777777" w:rsidR="002D4822" w:rsidRDefault="00E93C5D">
      <w:pPr>
        <w:spacing w:after="0" w:line="240" w:lineRule="auto"/>
        <w:jc w:val="both"/>
        <w:rPr>
          <w:rFonts w:ascii="Times New Roman" w:eastAsia="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73088" behindDoc="0" locked="0" layoutInCell="1" allowOverlap="1" wp14:anchorId="737B283A" wp14:editId="56C340C4">
            <wp:simplePos x="0" y="0"/>
            <wp:positionH relativeFrom="margin">
              <wp:posOffset>1341120</wp:posOffset>
            </wp:positionH>
            <wp:positionV relativeFrom="paragraph">
              <wp:posOffset>-304800</wp:posOffset>
            </wp:positionV>
            <wp:extent cx="2505075" cy="1635125"/>
            <wp:effectExtent l="0" t="0" r="9525" b="3175"/>
            <wp:wrapNone/>
            <wp:docPr id="1076" name="Picture 62"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6" name="Picture 62"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5DB87B38" w14:textId="77777777" w:rsidR="002D4822" w:rsidRDefault="002D4822">
      <w:pPr>
        <w:spacing w:after="0" w:line="240" w:lineRule="auto"/>
        <w:jc w:val="both"/>
        <w:rPr>
          <w:rFonts w:ascii="Times New Roman" w:eastAsia="Times New Roman" w:hAnsi="Times New Roman" w:cs="Times New Roman"/>
          <w:sz w:val="28"/>
          <w:szCs w:val="28"/>
        </w:rPr>
      </w:pPr>
    </w:p>
    <w:p w14:paraId="095C05EA" w14:textId="77777777" w:rsidR="002D4822" w:rsidRDefault="002D4822">
      <w:pPr>
        <w:spacing w:after="0" w:line="240" w:lineRule="auto"/>
        <w:jc w:val="both"/>
        <w:rPr>
          <w:rFonts w:ascii="Times New Roman" w:eastAsia="Times New Roman" w:hAnsi="Times New Roman" w:cs="Times New Roman"/>
          <w:sz w:val="28"/>
          <w:szCs w:val="28"/>
        </w:rPr>
      </w:pPr>
    </w:p>
    <w:p w14:paraId="2A5B8B12" w14:textId="77777777" w:rsidR="002D4822" w:rsidRDefault="002D4822">
      <w:pPr>
        <w:spacing w:after="0" w:line="240" w:lineRule="auto"/>
        <w:jc w:val="both"/>
        <w:rPr>
          <w:rFonts w:ascii="Times New Roman" w:eastAsia="Times New Roman" w:hAnsi="Times New Roman" w:cs="Times New Roman"/>
          <w:sz w:val="28"/>
          <w:szCs w:val="28"/>
        </w:rPr>
      </w:pPr>
    </w:p>
    <w:p w14:paraId="14F2F9B3" w14:textId="77777777" w:rsidR="002D4822" w:rsidRDefault="002D4822">
      <w:pPr>
        <w:spacing w:after="0" w:line="240" w:lineRule="auto"/>
        <w:jc w:val="both"/>
        <w:rPr>
          <w:rFonts w:ascii="Times New Roman" w:eastAsia="Times New Roman" w:hAnsi="Times New Roman" w:cs="Times New Roman"/>
          <w:sz w:val="28"/>
          <w:szCs w:val="28"/>
        </w:rPr>
      </w:pPr>
    </w:p>
    <w:p w14:paraId="4861F86E" w14:textId="77777777" w:rsidR="002D4822" w:rsidRDefault="002D4822">
      <w:pPr>
        <w:spacing w:after="0" w:line="240" w:lineRule="auto"/>
        <w:jc w:val="both"/>
        <w:rPr>
          <w:rFonts w:ascii="Times New Roman" w:eastAsia="Times New Roman" w:hAnsi="Times New Roman" w:cs="Times New Roman"/>
          <w:sz w:val="28"/>
          <w:szCs w:val="28"/>
        </w:rPr>
      </w:pPr>
    </w:p>
    <w:p w14:paraId="71847AD6" w14:textId="77777777" w:rsidR="002D4822" w:rsidRDefault="002D4822">
      <w:pPr>
        <w:spacing w:after="0" w:line="240" w:lineRule="auto"/>
        <w:jc w:val="both"/>
        <w:rPr>
          <w:rFonts w:ascii="Times New Roman" w:eastAsia="Times New Roman" w:hAnsi="Times New Roman" w:cs="Times New Roman"/>
          <w:sz w:val="28"/>
          <w:szCs w:val="28"/>
        </w:rPr>
      </w:pPr>
    </w:p>
    <w:p w14:paraId="02694CA5" w14:textId="77777777" w:rsidR="002D4822" w:rsidRDefault="002D4822">
      <w:pPr>
        <w:spacing w:after="0" w:line="240" w:lineRule="auto"/>
        <w:jc w:val="both"/>
        <w:rPr>
          <w:rFonts w:ascii="Times New Roman" w:eastAsia="Times New Roman" w:hAnsi="Times New Roman" w:cs="Times New Roman"/>
          <w:sz w:val="28"/>
          <w:szCs w:val="28"/>
        </w:rPr>
      </w:pPr>
    </w:p>
    <w:p w14:paraId="1CAE14CF" w14:textId="77777777" w:rsidR="002D4822" w:rsidRDefault="002D4822">
      <w:pPr>
        <w:spacing w:after="0" w:line="360" w:lineRule="auto"/>
        <w:jc w:val="both"/>
        <w:rPr>
          <w:rFonts w:ascii="Times New Roman" w:hAnsi="Times New Roman" w:cs="Times New Roman"/>
          <w:b/>
          <w:bCs/>
          <w:color w:val="1F1F1F"/>
          <w:sz w:val="28"/>
          <w:szCs w:val="28"/>
        </w:rPr>
      </w:pPr>
    </w:p>
    <w:p w14:paraId="5D610BE3" w14:textId="77777777" w:rsidR="002D4822" w:rsidRDefault="00E93C5D">
      <w:pPr>
        <w:spacing w:after="0" w:line="360" w:lineRule="auto"/>
        <w:jc w:val="both"/>
        <w:rPr>
          <w:rFonts w:ascii="Times New Roman" w:eastAsia="Times New Roman" w:hAnsi="Times New Roman" w:cs="Times New Roman"/>
          <w:b/>
          <w:bCs/>
          <w:sz w:val="28"/>
          <w:szCs w:val="28"/>
          <w:lang w:val="en-US"/>
        </w:rPr>
      </w:pPr>
      <w:r>
        <w:rPr>
          <w:rFonts w:ascii="Times New Roman" w:hAnsi="Times New Roman" w:cs="Times New Roman"/>
          <w:b/>
          <w:bCs/>
          <w:color w:val="1F1F1F"/>
          <w:sz w:val="28"/>
          <w:szCs w:val="28"/>
        </w:rPr>
        <w:t>24. Diploma In</w:t>
      </w:r>
      <w:r>
        <w:rPr>
          <w:b/>
          <w:bCs/>
          <w:color w:val="1F1F1F"/>
          <w:sz w:val="28"/>
          <w:szCs w:val="28"/>
        </w:rPr>
        <w:t xml:space="preserve"> </w:t>
      </w:r>
      <w:r>
        <w:rPr>
          <w:rFonts w:ascii="Times New Roman" w:eastAsia="Times New Roman" w:hAnsi="Times New Roman" w:cs="Times New Roman"/>
          <w:b/>
          <w:bCs/>
          <w:sz w:val="28"/>
          <w:szCs w:val="28"/>
        </w:rPr>
        <w:t>Business Analytics and Decision Sciences (3 Months)</w:t>
      </w:r>
    </w:p>
    <w:p w14:paraId="6F11E744" w14:textId="77777777" w:rsidR="002D4822" w:rsidRDefault="00E93C5D">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1. </w:t>
      </w:r>
      <w:r>
        <w:rPr>
          <w:rFonts w:ascii="Times New Roman" w:eastAsia="Times New Roman" w:hAnsi="Times New Roman" w:cs="Times New Roman"/>
          <w:b/>
          <w:bCs/>
          <w:sz w:val="28"/>
          <w:szCs w:val="28"/>
        </w:rPr>
        <w:t>Course Objectives</w:t>
      </w:r>
    </w:p>
    <w:p w14:paraId="1CE219CF" w14:textId="77777777" w:rsidR="002D4822" w:rsidRDefault="00E93C5D">
      <w:pPr>
        <w:jc w:val="both"/>
        <w:rPr>
          <w:rFonts w:ascii="Times New Roman" w:eastAsia="Times New Roman" w:hAnsi="Times New Roman" w:cs="Times New Roman"/>
          <w:sz w:val="28"/>
          <w:szCs w:val="28"/>
        </w:rPr>
      </w:pPr>
      <w:r>
        <w:rPr>
          <w:rFonts w:ascii="Times New Roman" w:hAnsi="Times New Roman" w:cs="Times New Roman"/>
          <w:sz w:val="28"/>
          <w:szCs w:val="28"/>
        </w:rPr>
        <w:t xml:space="preserve">Tis intensive three-month diploma program equips participants with the fundamental skills and knowledge necessary to navigate the exciting world of Business Analytics and Decision Sciences; </w:t>
      </w:r>
      <w:r>
        <w:rPr>
          <w:rFonts w:ascii="Times New Roman" w:eastAsia="Times New Roman" w:hAnsi="Times New Roman" w:cs="Times New Roman"/>
          <w:sz w:val="28"/>
          <w:szCs w:val="28"/>
        </w:rPr>
        <w:t>gain expertise in data interpretation and analysis, use analytical instruments to resolve business issues, use data analytics to assist with corporate decisions, become proficient with analytics tools and technologies, effectively convey complicated findings; be aware of models and frameworks for decision-making, gain expertise in quantitative analysis, use optimization strategies to address business issues, examine and control risk, gain expertise in making strategic decisions.</w:t>
      </w:r>
    </w:p>
    <w:p w14:paraId="2904E8A7"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Learning Outcomes</w:t>
      </w:r>
    </w:p>
    <w:p w14:paraId="3C5E08F6"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Upon successful completion of the program, participants will be able to:</w:t>
      </w:r>
    </w:p>
    <w:p w14:paraId="7E8AAB57" w14:textId="77777777" w:rsidR="002D4822" w:rsidRDefault="00E93C5D">
      <w:pPr>
        <w:pStyle w:val="ListParagraph"/>
        <w:numPr>
          <w:ilvl w:val="0"/>
          <w:numId w:val="133"/>
        </w:numPr>
        <w:jc w:val="both"/>
        <w:rPr>
          <w:sz w:val="28"/>
          <w:szCs w:val="28"/>
        </w:rPr>
      </w:pPr>
      <w:r>
        <w:rPr>
          <w:sz w:val="28"/>
          <w:szCs w:val="28"/>
        </w:rPr>
        <w:t>Use statistical and analytical methods to glean insights from data.</w:t>
      </w:r>
    </w:p>
    <w:p w14:paraId="28DC30FA" w14:textId="77777777" w:rsidR="002D4822" w:rsidRDefault="00E93C5D">
      <w:pPr>
        <w:pStyle w:val="ListParagraph"/>
        <w:numPr>
          <w:ilvl w:val="0"/>
          <w:numId w:val="133"/>
        </w:numPr>
        <w:jc w:val="both"/>
        <w:rPr>
          <w:sz w:val="28"/>
          <w:szCs w:val="28"/>
        </w:rPr>
      </w:pPr>
      <w:r>
        <w:rPr>
          <w:sz w:val="28"/>
          <w:szCs w:val="28"/>
        </w:rPr>
        <w:t>Utilize analytical instruments to propel company resolutions.</w:t>
      </w:r>
    </w:p>
    <w:p w14:paraId="224FB0C7" w14:textId="77777777" w:rsidR="002D4822" w:rsidRDefault="00E93C5D">
      <w:pPr>
        <w:pStyle w:val="ListParagraph"/>
        <w:numPr>
          <w:ilvl w:val="0"/>
          <w:numId w:val="133"/>
        </w:numPr>
        <w:jc w:val="both"/>
        <w:rPr>
          <w:sz w:val="28"/>
          <w:szCs w:val="28"/>
        </w:rPr>
      </w:pPr>
      <w:r>
        <w:rPr>
          <w:sz w:val="28"/>
          <w:szCs w:val="28"/>
        </w:rPr>
        <w:t>Make strategic choices based on data analytics.</w:t>
      </w:r>
    </w:p>
    <w:p w14:paraId="663D807B" w14:textId="77777777" w:rsidR="002D4822" w:rsidRDefault="00E93C5D">
      <w:pPr>
        <w:pStyle w:val="ListParagraph"/>
        <w:numPr>
          <w:ilvl w:val="0"/>
          <w:numId w:val="133"/>
        </w:numPr>
        <w:jc w:val="both"/>
        <w:rPr>
          <w:sz w:val="28"/>
          <w:szCs w:val="28"/>
        </w:rPr>
      </w:pPr>
      <w:r>
        <w:rPr>
          <w:sz w:val="28"/>
          <w:szCs w:val="28"/>
        </w:rPr>
        <w:t>Utilize analytics technology and software with proficiency in presentations of difficult data.</w:t>
      </w:r>
    </w:p>
    <w:p w14:paraId="6076E5BE" w14:textId="77777777" w:rsidR="002D4822" w:rsidRDefault="00E93C5D">
      <w:pPr>
        <w:pStyle w:val="ListParagraph"/>
        <w:numPr>
          <w:ilvl w:val="0"/>
          <w:numId w:val="133"/>
        </w:numPr>
        <w:jc w:val="both"/>
        <w:rPr>
          <w:sz w:val="28"/>
          <w:szCs w:val="28"/>
        </w:rPr>
      </w:pPr>
      <w:r>
        <w:rPr>
          <w:sz w:val="28"/>
          <w:szCs w:val="28"/>
        </w:rPr>
        <w:t>To evaluate and improve business decisions, apply mathematical models.</w:t>
      </w:r>
    </w:p>
    <w:p w14:paraId="4C589BEA" w14:textId="77777777" w:rsidR="002D4822" w:rsidRDefault="00E93C5D">
      <w:pPr>
        <w:pStyle w:val="ListParagraph"/>
        <w:numPr>
          <w:ilvl w:val="0"/>
          <w:numId w:val="133"/>
        </w:numPr>
        <w:jc w:val="both"/>
        <w:rPr>
          <w:sz w:val="28"/>
          <w:szCs w:val="28"/>
        </w:rPr>
      </w:pPr>
      <w:r>
        <w:rPr>
          <w:sz w:val="28"/>
          <w:szCs w:val="28"/>
        </w:rPr>
        <w:t>Apply decision science methods to identify and reduce hazards.</w:t>
      </w:r>
    </w:p>
    <w:p w14:paraId="7E623D71" w14:textId="77777777" w:rsidR="002D4822" w:rsidRDefault="00E93C5D">
      <w:pPr>
        <w:pStyle w:val="ListParagraph"/>
        <w:numPr>
          <w:ilvl w:val="0"/>
          <w:numId w:val="133"/>
        </w:numPr>
        <w:jc w:val="both"/>
        <w:rPr>
          <w:sz w:val="28"/>
          <w:szCs w:val="28"/>
        </w:rPr>
      </w:pPr>
      <w:r>
        <w:rPr>
          <w:sz w:val="28"/>
          <w:szCs w:val="28"/>
        </w:rPr>
        <w:t>To increase business efficiency, use optimization strategies.</w:t>
      </w:r>
    </w:p>
    <w:p w14:paraId="19DC054D" w14:textId="77777777" w:rsidR="002D4822" w:rsidRDefault="00E93C5D">
      <w:pPr>
        <w:pStyle w:val="ListParagraph"/>
        <w:numPr>
          <w:ilvl w:val="0"/>
          <w:numId w:val="133"/>
        </w:numPr>
        <w:jc w:val="both"/>
        <w:rPr>
          <w:sz w:val="28"/>
          <w:szCs w:val="28"/>
        </w:rPr>
      </w:pPr>
      <w:r>
        <w:rPr>
          <w:sz w:val="28"/>
          <w:szCs w:val="28"/>
        </w:rPr>
        <w:t>Make strategic corporate judgments by using decision sciences.</w:t>
      </w:r>
    </w:p>
    <w:p w14:paraId="28C40828" w14:textId="77777777" w:rsidR="002D4822" w:rsidRDefault="00E93C5D">
      <w:pPr>
        <w:pStyle w:val="ListParagraph"/>
        <w:numPr>
          <w:ilvl w:val="0"/>
          <w:numId w:val="133"/>
        </w:numPr>
        <w:jc w:val="both"/>
        <w:rPr>
          <w:sz w:val="28"/>
          <w:szCs w:val="28"/>
        </w:rPr>
      </w:pPr>
      <w:r>
        <w:rPr>
          <w:sz w:val="28"/>
          <w:szCs w:val="28"/>
        </w:rPr>
        <w:t>Use decision sciences metrics to gauge the influence of business decisions.</w:t>
      </w:r>
    </w:p>
    <w:p w14:paraId="0379AE51" w14:textId="77777777" w:rsidR="002D4822" w:rsidRDefault="002D4822">
      <w:pPr>
        <w:spacing w:after="0" w:line="240" w:lineRule="auto"/>
        <w:jc w:val="both"/>
        <w:rPr>
          <w:rFonts w:ascii="Times New Roman" w:eastAsia="Times New Roman" w:hAnsi="Times New Roman" w:cs="Times New Roman"/>
          <w:sz w:val="28"/>
          <w:szCs w:val="28"/>
          <w:lang w:val="en-US"/>
        </w:rPr>
      </w:pPr>
    </w:p>
    <w:p w14:paraId="6E210D59" w14:textId="77777777" w:rsidR="002D4822" w:rsidRDefault="002D4822">
      <w:pPr>
        <w:spacing w:after="0" w:line="240" w:lineRule="auto"/>
        <w:jc w:val="both"/>
        <w:rPr>
          <w:rFonts w:ascii="Times New Roman" w:eastAsia="Times New Roman" w:hAnsi="Times New Roman" w:cs="Times New Roman"/>
          <w:sz w:val="28"/>
          <w:szCs w:val="28"/>
          <w:lang w:val="en-US"/>
        </w:rPr>
      </w:pPr>
    </w:p>
    <w:p w14:paraId="050A0AD1" w14:textId="77777777" w:rsidR="002D4822" w:rsidRDefault="002D4822">
      <w:pPr>
        <w:spacing w:after="0" w:line="240" w:lineRule="auto"/>
        <w:jc w:val="both"/>
        <w:rPr>
          <w:rFonts w:ascii="Times New Roman" w:eastAsia="Times New Roman" w:hAnsi="Times New Roman" w:cs="Times New Roman"/>
          <w:sz w:val="28"/>
          <w:szCs w:val="28"/>
          <w:lang w:val="en-US"/>
        </w:rPr>
      </w:pPr>
    </w:p>
    <w:p w14:paraId="6D4DB496"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Course Outline</w:t>
      </w:r>
    </w:p>
    <w:p w14:paraId="5915D554" w14:textId="77777777" w:rsidR="002D4822" w:rsidRDefault="002D4822">
      <w:pPr>
        <w:spacing w:after="0" w:line="240" w:lineRule="auto"/>
        <w:jc w:val="both"/>
        <w:rPr>
          <w:rFonts w:ascii="Times New Roman" w:eastAsia="Times New Roman" w:hAnsi="Times New Roman" w:cs="Times New Roman"/>
          <w:b/>
          <w:bCs/>
          <w:sz w:val="28"/>
          <w:szCs w:val="28"/>
        </w:rPr>
      </w:pPr>
    </w:p>
    <w:p w14:paraId="35A5D4A7" w14:textId="77777777" w:rsidR="002D4822" w:rsidRDefault="00E93C5D">
      <w:pPr>
        <w:spacing w:after="0" w:line="240" w:lineRule="auto"/>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Module 1: Introduction to Business Analytics</w:t>
      </w:r>
    </w:p>
    <w:p w14:paraId="35DBDC0B" w14:textId="77777777" w:rsidR="002D4822" w:rsidRDefault="00E93C5D">
      <w:pPr>
        <w:pStyle w:val="ListParagraph"/>
        <w:numPr>
          <w:ilvl w:val="0"/>
          <w:numId w:val="134"/>
        </w:numPr>
        <w:jc w:val="both"/>
        <w:rPr>
          <w:sz w:val="28"/>
          <w:szCs w:val="28"/>
        </w:rPr>
      </w:pPr>
      <w:r>
        <w:rPr>
          <w:sz w:val="28"/>
          <w:szCs w:val="28"/>
        </w:rPr>
        <w:t>Data-Driven Decision Making</w:t>
      </w:r>
    </w:p>
    <w:p w14:paraId="4E954F83" w14:textId="77777777" w:rsidR="002D4822" w:rsidRDefault="00E93C5D">
      <w:pPr>
        <w:pStyle w:val="ListParagraph"/>
        <w:numPr>
          <w:ilvl w:val="0"/>
          <w:numId w:val="134"/>
        </w:numPr>
        <w:jc w:val="both"/>
        <w:rPr>
          <w:sz w:val="28"/>
          <w:szCs w:val="28"/>
        </w:rPr>
      </w:pPr>
      <w:r>
        <w:rPr>
          <w:sz w:val="28"/>
          <w:szCs w:val="28"/>
        </w:rPr>
        <w:t>Business Intelligence and Analytics</w:t>
      </w:r>
    </w:p>
    <w:p w14:paraId="5118334C" w14:textId="77777777" w:rsidR="002D4822" w:rsidRDefault="00E93C5D">
      <w:pPr>
        <w:pStyle w:val="ListParagraph"/>
        <w:numPr>
          <w:ilvl w:val="0"/>
          <w:numId w:val="134"/>
        </w:numPr>
        <w:jc w:val="both"/>
        <w:rPr>
          <w:sz w:val="28"/>
          <w:szCs w:val="28"/>
        </w:rPr>
      </w:pPr>
      <w:r>
        <w:rPr>
          <w:sz w:val="28"/>
          <w:szCs w:val="28"/>
        </w:rPr>
        <w:t>Big Data</w:t>
      </w:r>
    </w:p>
    <w:p w14:paraId="2874DB3A" w14:textId="77777777" w:rsidR="002D4822" w:rsidRDefault="002D4822">
      <w:pPr>
        <w:spacing w:after="0" w:line="240" w:lineRule="auto"/>
        <w:jc w:val="both"/>
        <w:rPr>
          <w:rFonts w:ascii="Times New Roman" w:eastAsia="Times New Roman" w:hAnsi="Times New Roman" w:cs="Times New Roman"/>
          <w:sz w:val="28"/>
          <w:szCs w:val="28"/>
        </w:rPr>
      </w:pPr>
    </w:p>
    <w:p w14:paraId="260B1A23"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2: Introduction to Data Analysis and Visualization</w:t>
      </w:r>
    </w:p>
    <w:p w14:paraId="12F670EE" w14:textId="77777777" w:rsidR="002D4822" w:rsidRDefault="00E93C5D">
      <w:pPr>
        <w:pStyle w:val="ListParagraph"/>
        <w:numPr>
          <w:ilvl w:val="0"/>
          <w:numId w:val="135"/>
        </w:numPr>
        <w:jc w:val="both"/>
        <w:rPr>
          <w:sz w:val="28"/>
          <w:szCs w:val="28"/>
        </w:rPr>
      </w:pPr>
      <w:r>
        <w:rPr>
          <w:sz w:val="28"/>
          <w:szCs w:val="28"/>
        </w:rPr>
        <w:t>Data cleaning and data transformation</w:t>
      </w:r>
    </w:p>
    <w:p w14:paraId="1357277E" w14:textId="77777777" w:rsidR="002D4822" w:rsidRDefault="00E93C5D">
      <w:pPr>
        <w:pStyle w:val="ListParagraph"/>
        <w:numPr>
          <w:ilvl w:val="0"/>
          <w:numId w:val="135"/>
        </w:numPr>
        <w:jc w:val="both"/>
        <w:rPr>
          <w:sz w:val="28"/>
          <w:szCs w:val="28"/>
        </w:rPr>
      </w:pPr>
      <w:r>
        <w:rPr>
          <w:sz w:val="28"/>
          <w:szCs w:val="28"/>
        </w:rPr>
        <w:t>Data reduction and statistical analysis</w:t>
      </w:r>
    </w:p>
    <w:p w14:paraId="1192B5C3" w14:textId="77777777" w:rsidR="002D4822" w:rsidRDefault="00E93C5D">
      <w:pPr>
        <w:pStyle w:val="ListParagraph"/>
        <w:numPr>
          <w:ilvl w:val="0"/>
          <w:numId w:val="135"/>
        </w:numPr>
        <w:jc w:val="both"/>
        <w:rPr>
          <w:sz w:val="28"/>
          <w:szCs w:val="28"/>
        </w:rPr>
      </w:pPr>
      <w:r>
        <w:rPr>
          <w:sz w:val="28"/>
          <w:szCs w:val="28"/>
        </w:rPr>
        <w:t>Data analysis techniques</w:t>
      </w:r>
    </w:p>
    <w:p w14:paraId="4453BB07" w14:textId="77777777" w:rsidR="002D4822" w:rsidRDefault="002D4822">
      <w:pPr>
        <w:ind w:left="360"/>
        <w:jc w:val="both"/>
        <w:rPr>
          <w:rFonts w:ascii="Times New Roman" w:eastAsia="Times New Roman" w:hAnsi="Times New Roman" w:cs="Times New Roman"/>
          <w:b/>
          <w:bCs/>
          <w:sz w:val="28"/>
          <w:szCs w:val="28"/>
        </w:rPr>
      </w:pPr>
    </w:p>
    <w:p w14:paraId="5B3AD66E" w14:textId="77777777" w:rsidR="002D4822" w:rsidRDefault="00E93C5D">
      <w:pPr>
        <w:ind w:left="360"/>
        <w:jc w:val="both"/>
        <w:rPr>
          <w:sz w:val="28"/>
          <w:szCs w:val="28"/>
        </w:rPr>
      </w:pPr>
      <w:r>
        <w:rPr>
          <w:rFonts w:ascii="Times New Roman" w:eastAsia="Times New Roman" w:hAnsi="Times New Roman" w:cs="Times New Roman"/>
          <w:b/>
          <w:bCs/>
          <w:sz w:val="28"/>
          <w:szCs w:val="28"/>
        </w:rPr>
        <w:t>Module 3</w:t>
      </w:r>
    </w:p>
    <w:p w14:paraId="7B412076" w14:textId="77777777" w:rsidR="002D4822" w:rsidRDefault="00E93C5D">
      <w:pPr>
        <w:pStyle w:val="ListParagraph"/>
        <w:numPr>
          <w:ilvl w:val="0"/>
          <w:numId w:val="136"/>
        </w:numPr>
        <w:jc w:val="both"/>
        <w:rPr>
          <w:sz w:val="28"/>
          <w:szCs w:val="28"/>
        </w:rPr>
      </w:pPr>
      <w:r>
        <w:rPr>
          <w:sz w:val="28"/>
          <w:szCs w:val="28"/>
        </w:rPr>
        <w:t>Reducing Energy Consumption for a Manufacturing Company</w:t>
      </w:r>
    </w:p>
    <w:p w14:paraId="0C873B4B" w14:textId="77777777" w:rsidR="002D4822" w:rsidRDefault="00E93C5D">
      <w:pPr>
        <w:pStyle w:val="ListParagraph"/>
        <w:numPr>
          <w:ilvl w:val="0"/>
          <w:numId w:val="136"/>
        </w:numPr>
        <w:jc w:val="both"/>
        <w:rPr>
          <w:sz w:val="28"/>
          <w:szCs w:val="28"/>
        </w:rPr>
      </w:pPr>
      <w:r>
        <w:rPr>
          <w:sz w:val="28"/>
          <w:szCs w:val="28"/>
        </w:rPr>
        <w:t>Improving Supply Chain Efficiency for a Logistics Company</w:t>
      </w:r>
    </w:p>
    <w:p w14:paraId="3AFA596E" w14:textId="77777777" w:rsidR="002D4822" w:rsidRDefault="00E93C5D">
      <w:pPr>
        <w:pStyle w:val="ListParagraph"/>
        <w:numPr>
          <w:ilvl w:val="0"/>
          <w:numId w:val="136"/>
        </w:numPr>
        <w:jc w:val="both"/>
        <w:rPr>
          <w:sz w:val="28"/>
          <w:szCs w:val="28"/>
        </w:rPr>
      </w:pPr>
      <w:r>
        <w:rPr>
          <w:sz w:val="28"/>
          <w:szCs w:val="28"/>
        </w:rPr>
        <w:t>Reducing Employee Turnover for a Human Resources Company</w:t>
      </w:r>
    </w:p>
    <w:p w14:paraId="314598BE" w14:textId="77777777" w:rsidR="002D4822" w:rsidRDefault="002D4822">
      <w:pPr>
        <w:pStyle w:val="ListParagraph"/>
        <w:jc w:val="both"/>
        <w:rPr>
          <w:sz w:val="28"/>
          <w:szCs w:val="28"/>
        </w:rPr>
      </w:pPr>
    </w:p>
    <w:p w14:paraId="56018B50" w14:textId="77777777" w:rsidR="002D4822" w:rsidRDefault="002D4822">
      <w:pPr>
        <w:spacing w:after="0" w:line="240" w:lineRule="auto"/>
        <w:jc w:val="both"/>
        <w:rPr>
          <w:rFonts w:ascii="Times New Roman" w:eastAsia="Times New Roman" w:hAnsi="Times New Roman" w:cs="Times New Roman"/>
          <w:sz w:val="28"/>
          <w:szCs w:val="28"/>
        </w:rPr>
      </w:pPr>
    </w:p>
    <w:p w14:paraId="144A512F"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4: Case Studies and Applications</w:t>
      </w:r>
    </w:p>
    <w:p w14:paraId="021938BE" w14:textId="77777777" w:rsidR="002D4822" w:rsidRDefault="00E93C5D">
      <w:pPr>
        <w:pStyle w:val="ListParagraph"/>
        <w:numPr>
          <w:ilvl w:val="0"/>
          <w:numId w:val="136"/>
        </w:numPr>
        <w:jc w:val="both"/>
        <w:rPr>
          <w:sz w:val="28"/>
          <w:szCs w:val="28"/>
        </w:rPr>
      </w:pPr>
      <w:r>
        <w:rPr>
          <w:sz w:val="28"/>
          <w:szCs w:val="28"/>
        </w:rPr>
        <w:t>Predicting Customer Churn for a Telecom Company</w:t>
      </w:r>
    </w:p>
    <w:p w14:paraId="1CA27B23" w14:textId="77777777" w:rsidR="002D4822" w:rsidRDefault="00E93C5D">
      <w:pPr>
        <w:pStyle w:val="ListParagraph"/>
        <w:numPr>
          <w:ilvl w:val="0"/>
          <w:numId w:val="136"/>
        </w:numPr>
        <w:jc w:val="both"/>
        <w:rPr>
          <w:sz w:val="28"/>
          <w:szCs w:val="28"/>
        </w:rPr>
      </w:pPr>
      <w:r>
        <w:rPr>
          <w:sz w:val="28"/>
          <w:szCs w:val="28"/>
        </w:rPr>
        <w:t>Optimizing Inventory Management for an E-commerce Company</w:t>
      </w:r>
    </w:p>
    <w:p w14:paraId="205AA458" w14:textId="77777777" w:rsidR="002D4822" w:rsidRDefault="00E93C5D">
      <w:pPr>
        <w:pStyle w:val="ListParagraph"/>
        <w:numPr>
          <w:ilvl w:val="0"/>
          <w:numId w:val="136"/>
        </w:numPr>
        <w:jc w:val="both"/>
        <w:rPr>
          <w:sz w:val="28"/>
          <w:szCs w:val="28"/>
        </w:rPr>
      </w:pPr>
      <w:r>
        <w:rPr>
          <w:sz w:val="28"/>
          <w:szCs w:val="28"/>
        </w:rPr>
        <w:t>Analysing Customer Behavior for a Retail Company</w:t>
      </w:r>
    </w:p>
    <w:p w14:paraId="505F780B" w14:textId="77777777" w:rsidR="002D4822" w:rsidRDefault="002D4822">
      <w:pPr>
        <w:pStyle w:val="ListParagraph"/>
        <w:jc w:val="both"/>
        <w:rPr>
          <w:sz w:val="28"/>
          <w:szCs w:val="28"/>
        </w:rPr>
      </w:pPr>
    </w:p>
    <w:p w14:paraId="798D210C"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Who Should Attend?</w:t>
      </w:r>
    </w:p>
    <w:p w14:paraId="3639CE82"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program is designed for a wide range of individuals interested in Business Analytics and Decision Sciences. This includes:</w:t>
      </w:r>
    </w:p>
    <w:p w14:paraId="62B42286" w14:textId="77777777" w:rsidR="002D4822" w:rsidRDefault="00E93C5D">
      <w:pPr>
        <w:pStyle w:val="ListParagraph"/>
        <w:numPr>
          <w:ilvl w:val="0"/>
          <w:numId w:val="137"/>
        </w:numPr>
        <w:spacing w:after="160" w:line="256" w:lineRule="auto"/>
        <w:jc w:val="both"/>
        <w:rPr>
          <w:sz w:val="28"/>
          <w:szCs w:val="28"/>
        </w:rPr>
      </w:pPr>
      <w:r>
        <w:rPr>
          <w:sz w:val="28"/>
          <w:szCs w:val="28"/>
        </w:rPr>
        <w:t>Business Analysts: Enhance analytical skills to drive business decision-making.</w:t>
      </w:r>
    </w:p>
    <w:p w14:paraId="339D4B98" w14:textId="77777777" w:rsidR="002D4822" w:rsidRDefault="00E93C5D">
      <w:pPr>
        <w:pStyle w:val="ListParagraph"/>
        <w:numPr>
          <w:ilvl w:val="0"/>
          <w:numId w:val="137"/>
        </w:numPr>
        <w:spacing w:after="160" w:line="256" w:lineRule="auto"/>
        <w:jc w:val="both"/>
        <w:rPr>
          <w:sz w:val="28"/>
          <w:szCs w:val="28"/>
        </w:rPr>
      </w:pPr>
      <w:r>
        <w:rPr>
          <w:sz w:val="28"/>
          <w:szCs w:val="28"/>
        </w:rPr>
        <w:t>Data Analysts: Develop skills in data analysis, visualization, and interpretation.</w:t>
      </w:r>
    </w:p>
    <w:p w14:paraId="3469C2B0" w14:textId="77777777" w:rsidR="002D4822" w:rsidRDefault="00E93C5D">
      <w:pPr>
        <w:pStyle w:val="ListParagraph"/>
        <w:numPr>
          <w:ilvl w:val="0"/>
          <w:numId w:val="137"/>
        </w:numPr>
        <w:spacing w:after="160" w:line="256" w:lineRule="auto"/>
        <w:jc w:val="both"/>
        <w:rPr>
          <w:sz w:val="28"/>
          <w:szCs w:val="28"/>
        </w:rPr>
      </w:pPr>
      <w:r>
        <w:rPr>
          <w:sz w:val="28"/>
          <w:szCs w:val="28"/>
        </w:rPr>
        <w:t>Operations Research Analysts: Apply analytical techniques to optimize business processes.</w:t>
      </w:r>
    </w:p>
    <w:p w14:paraId="585EA3D1" w14:textId="77777777" w:rsidR="002D4822" w:rsidRDefault="00E93C5D">
      <w:pPr>
        <w:pStyle w:val="ListParagraph"/>
        <w:numPr>
          <w:ilvl w:val="0"/>
          <w:numId w:val="137"/>
        </w:numPr>
        <w:spacing w:after="160" w:line="256" w:lineRule="auto"/>
        <w:jc w:val="both"/>
        <w:rPr>
          <w:sz w:val="28"/>
          <w:szCs w:val="28"/>
        </w:rPr>
      </w:pPr>
      <w:r>
        <w:rPr>
          <w:sz w:val="28"/>
          <w:szCs w:val="28"/>
        </w:rPr>
        <w:t>Management Consultants: Use data analytics to drive strategic decision-making.</w:t>
      </w:r>
    </w:p>
    <w:p w14:paraId="41BF6683" w14:textId="77777777" w:rsidR="002D4822" w:rsidRDefault="00E93C5D">
      <w:pPr>
        <w:pStyle w:val="ListParagraph"/>
        <w:numPr>
          <w:ilvl w:val="0"/>
          <w:numId w:val="137"/>
        </w:numPr>
        <w:spacing w:after="160" w:line="256" w:lineRule="auto"/>
        <w:jc w:val="both"/>
        <w:rPr>
          <w:sz w:val="28"/>
          <w:szCs w:val="28"/>
        </w:rPr>
      </w:pPr>
      <w:r>
        <w:rPr>
          <w:sz w:val="28"/>
          <w:szCs w:val="28"/>
        </w:rPr>
        <w:t>Marketing Professionals: Analyze customer behavior and develop targeted marketing campaigns.</w:t>
      </w:r>
    </w:p>
    <w:p w14:paraId="66CC8468" w14:textId="77777777" w:rsidR="002D4822" w:rsidRDefault="00E93C5D">
      <w:pPr>
        <w:pStyle w:val="ListParagraph"/>
        <w:numPr>
          <w:ilvl w:val="0"/>
          <w:numId w:val="137"/>
        </w:numPr>
        <w:spacing w:after="160" w:line="256" w:lineRule="auto"/>
        <w:jc w:val="both"/>
        <w:rPr>
          <w:sz w:val="28"/>
          <w:szCs w:val="28"/>
        </w:rPr>
      </w:pPr>
      <w:r>
        <w:rPr>
          <w:sz w:val="28"/>
          <w:szCs w:val="28"/>
        </w:rPr>
        <w:lastRenderedPageBreak/>
        <w:t>Business Leaders: Develop skills in data-driven decision-making and strategic planning.</w:t>
      </w:r>
    </w:p>
    <w:p w14:paraId="4F007B4C" w14:textId="77777777" w:rsidR="002D4822" w:rsidRDefault="00E93C5D">
      <w:pPr>
        <w:pStyle w:val="ListParagraph"/>
        <w:numPr>
          <w:ilvl w:val="0"/>
          <w:numId w:val="137"/>
        </w:numPr>
        <w:spacing w:after="160" w:line="256" w:lineRule="auto"/>
        <w:jc w:val="both"/>
        <w:rPr>
          <w:sz w:val="28"/>
          <w:szCs w:val="28"/>
        </w:rPr>
      </w:pPr>
      <w:r>
        <w:rPr>
          <w:sz w:val="28"/>
          <w:szCs w:val="28"/>
        </w:rPr>
        <w:t>Department Managers: Use analytics to optimize departmental operations and improve performance.</w:t>
      </w:r>
    </w:p>
    <w:p w14:paraId="6086F391" w14:textId="77777777" w:rsidR="002D4822" w:rsidRDefault="00E93C5D">
      <w:pPr>
        <w:pStyle w:val="ListParagraph"/>
        <w:numPr>
          <w:ilvl w:val="0"/>
          <w:numId w:val="137"/>
        </w:numPr>
        <w:spacing w:after="160" w:line="256" w:lineRule="auto"/>
        <w:jc w:val="both"/>
        <w:rPr>
          <w:sz w:val="28"/>
          <w:szCs w:val="28"/>
        </w:rPr>
      </w:pPr>
      <w:r>
        <w:rPr>
          <w:sz w:val="28"/>
          <w:szCs w:val="28"/>
        </w:rPr>
        <w:t>Project Managers: Apply analytical techniques to manage projects and optimize resource allocation.</w:t>
      </w:r>
    </w:p>
    <w:p w14:paraId="343ADD2A" w14:textId="77777777" w:rsidR="002D4822" w:rsidRDefault="00E93C5D">
      <w:pPr>
        <w:pStyle w:val="ListParagraph"/>
        <w:numPr>
          <w:ilvl w:val="0"/>
          <w:numId w:val="137"/>
        </w:numPr>
        <w:spacing w:after="160" w:line="256" w:lineRule="auto"/>
        <w:jc w:val="both"/>
        <w:rPr>
          <w:sz w:val="28"/>
          <w:szCs w:val="28"/>
        </w:rPr>
      </w:pPr>
      <w:r>
        <w:rPr>
          <w:sz w:val="28"/>
          <w:szCs w:val="28"/>
        </w:rPr>
        <w:t>MBA Students: Develop skills in business analytics and decision sciences to enhance career prospects.</w:t>
      </w:r>
    </w:p>
    <w:p w14:paraId="514365C7" w14:textId="77777777" w:rsidR="002D4822" w:rsidRDefault="00E93C5D">
      <w:pPr>
        <w:pStyle w:val="ListParagraph"/>
        <w:numPr>
          <w:ilvl w:val="0"/>
          <w:numId w:val="137"/>
        </w:numPr>
        <w:spacing w:after="160" w:line="256" w:lineRule="auto"/>
        <w:jc w:val="both"/>
        <w:rPr>
          <w:sz w:val="28"/>
          <w:szCs w:val="28"/>
        </w:rPr>
      </w:pPr>
      <w:r>
        <w:rPr>
          <w:sz w:val="28"/>
          <w:szCs w:val="28"/>
        </w:rPr>
        <w:t>Undergraduate Students: Gain a solid foundation in business analytics and decision sciences.</w:t>
      </w:r>
    </w:p>
    <w:p w14:paraId="21A4751C" w14:textId="77777777" w:rsidR="002D4822" w:rsidRDefault="00E93C5D">
      <w:pPr>
        <w:pStyle w:val="ListParagraph"/>
        <w:numPr>
          <w:ilvl w:val="0"/>
          <w:numId w:val="137"/>
        </w:numPr>
        <w:spacing w:after="160" w:line="256" w:lineRule="auto"/>
        <w:jc w:val="both"/>
        <w:rPr>
          <w:sz w:val="28"/>
          <w:szCs w:val="28"/>
        </w:rPr>
      </w:pPr>
      <w:r>
        <w:rPr>
          <w:sz w:val="28"/>
          <w:szCs w:val="28"/>
        </w:rPr>
        <w:t>Academics: Stay updated on the latest research and methodologies in business analytics and decision sciences.</w:t>
      </w:r>
    </w:p>
    <w:p w14:paraId="3D2D89A4" w14:textId="77777777" w:rsidR="002D4822" w:rsidRDefault="00E93C5D">
      <w:pPr>
        <w:pStyle w:val="ListParagraph"/>
        <w:numPr>
          <w:ilvl w:val="0"/>
          <w:numId w:val="137"/>
        </w:numPr>
        <w:spacing w:after="160" w:line="256" w:lineRule="auto"/>
        <w:jc w:val="both"/>
        <w:rPr>
          <w:sz w:val="28"/>
          <w:szCs w:val="28"/>
        </w:rPr>
      </w:pPr>
      <w:r>
        <w:rPr>
          <w:sz w:val="28"/>
          <w:szCs w:val="28"/>
        </w:rPr>
        <w:t>Finance and Banking: Analyze financial data to drive investment decisions and risk management.</w:t>
      </w:r>
    </w:p>
    <w:p w14:paraId="17062396" w14:textId="77777777" w:rsidR="002D4822" w:rsidRDefault="00E93C5D">
      <w:pPr>
        <w:pStyle w:val="ListParagraph"/>
        <w:numPr>
          <w:ilvl w:val="0"/>
          <w:numId w:val="137"/>
        </w:numPr>
        <w:spacing w:after="160" w:line="256" w:lineRule="auto"/>
        <w:jc w:val="both"/>
        <w:rPr>
          <w:sz w:val="28"/>
          <w:szCs w:val="28"/>
        </w:rPr>
      </w:pPr>
      <w:r>
        <w:rPr>
          <w:sz w:val="28"/>
          <w:szCs w:val="28"/>
        </w:rPr>
        <w:t>Healthcare: Use analytics to improve patient outcomes and optimize healthcare operations.</w:t>
      </w:r>
    </w:p>
    <w:p w14:paraId="618FDE26" w14:textId="77777777" w:rsidR="002D4822" w:rsidRDefault="00E93C5D">
      <w:pPr>
        <w:pStyle w:val="ListParagraph"/>
        <w:numPr>
          <w:ilvl w:val="0"/>
          <w:numId w:val="137"/>
        </w:numPr>
        <w:spacing w:after="160" w:line="256" w:lineRule="auto"/>
        <w:jc w:val="both"/>
        <w:rPr>
          <w:sz w:val="28"/>
          <w:szCs w:val="28"/>
        </w:rPr>
      </w:pPr>
      <w:r>
        <w:rPr>
          <w:sz w:val="28"/>
          <w:szCs w:val="28"/>
        </w:rPr>
        <w:t>Retail and Marketing: Analyze customer behavior and develop targeted marketing campaigns.</w:t>
      </w:r>
    </w:p>
    <w:p w14:paraId="674A3B88" w14:textId="77777777" w:rsidR="002D4822" w:rsidRDefault="00E93C5D">
      <w:pPr>
        <w:pStyle w:val="ListParagraph"/>
        <w:numPr>
          <w:ilvl w:val="0"/>
          <w:numId w:val="137"/>
        </w:numPr>
        <w:spacing w:after="160" w:line="256" w:lineRule="auto"/>
        <w:jc w:val="both"/>
        <w:rPr>
          <w:sz w:val="28"/>
          <w:szCs w:val="28"/>
        </w:rPr>
      </w:pPr>
      <w:r>
        <w:rPr>
          <w:sz w:val="28"/>
          <w:szCs w:val="28"/>
        </w:rPr>
        <w:t>Manufacturing and Supply Chain: Optimize supply chain operations and improve manufacturing efficiency.</w:t>
      </w:r>
    </w:p>
    <w:p w14:paraId="25DAC78B" w14:textId="77777777" w:rsidR="002D4822" w:rsidRDefault="002D4822">
      <w:pPr>
        <w:spacing w:after="0" w:line="240" w:lineRule="auto"/>
        <w:jc w:val="both"/>
        <w:rPr>
          <w:rFonts w:ascii="Times New Roman" w:eastAsia="Times New Roman" w:hAnsi="Times New Roman" w:cs="Times New Roman"/>
          <w:sz w:val="28"/>
          <w:szCs w:val="28"/>
          <w:lang w:val="en-US"/>
        </w:rPr>
      </w:pPr>
    </w:p>
    <w:p w14:paraId="5525F1FE" w14:textId="77777777" w:rsidR="002D4822" w:rsidRDefault="002D4822">
      <w:pPr>
        <w:spacing w:after="0" w:line="240" w:lineRule="auto"/>
        <w:jc w:val="both"/>
        <w:rPr>
          <w:rFonts w:ascii="Times New Roman" w:eastAsia="Times New Roman" w:hAnsi="Times New Roman" w:cs="Times New Roman"/>
          <w:sz w:val="28"/>
          <w:szCs w:val="28"/>
        </w:rPr>
      </w:pPr>
    </w:p>
    <w:p w14:paraId="2BC17697" w14:textId="77777777" w:rsidR="002D4822" w:rsidRDefault="002D4822">
      <w:pPr>
        <w:spacing w:after="0" w:line="240" w:lineRule="auto"/>
        <w:jc w:val="both"/>
        <w:rPr>
          <w:rFonts w:ascii="Times New Roman" w:eastAsia="Times New Roman" w:hAnsi="Times New Roman" w:cs="Times New Roman"/>
          <w:sz w:val="28"/>
          <w:szCs w:val="28"/>
        </w:rPr>
      </w:pPr>
    </w:p>
    <w:p w14:paraId="37EF461D" w14:textId="77777777" w:rsidR="002D4822" w:rsidRDefault="002D4822">
      <w:pPr>
        <w:spacing w:after="0" w:line="240" w:lineRule="auto"/>
        <w:jc w:val="both"/>
        <w:rPr>
          <w:rFonts w:ascii="Times New Roman" w:eastAsia="Times New Roman" w:hAnsi="Times New Roman" w:cs="Times New Roman"/>
          <w:sz w:val="28"/>
          <w:szCs w:val="28"/>
        </w:rPr>
      </w:pPr>
    </w:p>
    <w:p w14:paraId="71619668" w14:textId="77777777" w:rsidR="002D4822" w:rsidRDefault="002D4822">
      <w:pPr>
        <w:spacing w:after="0" w:line="240" w:lineRule="auto"/>
        <w:jc w:val="both"/>
        <w:rPr>
          <w:rFonts w:ascii="Times New Roman" w:eastAsia="Times New Roman" w:hAnsi="Times New Roman" w:cs="Times New Roman"/>
          <w:sz w:val="28"/>
          <w:szCs w:val="28"/>
        </w:rPr>
      </w:pPr>
    </w:p>
    <w:p w14:paraId="47D405BF" w14:textId="77777777" w:rsidR="002D4822" w:rsidRDefault="002D4822">
      <w:pPr>
        <w:spacing w:after="0" w:line="240" w:lineRule="auto"/>
        <w:jc w:val="both"/>
        <w:rPr>
          <w:rFonts w:ascii="Times New Roman" w:eastAsia="Times New Roman" w:hAnsi="Times New Roman" w:cs="Times New Roman"/>
          <w:sz w:val="28"/>
          <w:szCs w:val="28"/>
        </w:rPr>
      </w:pPr>
    </w:p>
    <w:p w14:paraId="2BED54DE" w14:textId="77777777" w:rsidR="002D4822" w:rsidRDefault="002D4822">
      <w:pPr>
        <w:spacing w:after="0" w:line="240" w:lineRule="auto"/>
        <w:jc w:val="both"/>
        <w:rPr>
          <w:rFonts w:ascii="Times New Roman" w:eastAsia="Times New Roman" w:hAnsi="Times New Roman" w:cs="Times New Roman"/>
          <w:sz w:val="28"/>
          <w:szCs w:val="28"/>
        </w:rPr>
      </w:pPr>
    </w:p>
    <w:p w14:paraId="4ADD9261" w14:textId="77777777" w:rsidR="002D4822" w:rsidRDefault="002D4822">
      <w:pPr>
        <w:spacing w:after="0" w:line="240" w:lineRule="auto"/>
        <w:jc w:val="both"/>
        <w:rPr>
          <w:rFonts w:ascii="Times New Roman" w:eastAsia="Times New Roman" w:hAnsi="Times New Roman" w:cs="Times New Roman"/>
          <w:sz w:val="28"/>
          <w:szCs w:val="28"/>
        </w:rPr>
      </w:pPr>
    </w:p>
    <w:p w14:paraId="314562E3" w14:textId="77777777" w:rsidR="002D4822" w:rsidRDefault="002D4822">
      <w:pPr>
        <w:spacing w:after="0" w:line="240" w:lineRule="auto"/>
        <w:jc w:val="both"/>
        <w:rPr>
          <w:rFonts w:ascii="Times New Roman" w:eastAsia="Times New Roman" w:hAnsi="Times New Roman" w:cs="Times New Roman"/>
          <w:sz w:val="28"/>
          <w:szCs w:val="28"/>
        </w:rPr>
      </w:pPr>
    </w:p>
    <w:p w14:paraId="4DEF7B86" w14:textId="77777777" w:rsidR="002D4822" w:rsidRDefault="002D4822">
      <w:pPr>
        <w:spacing w:after="0" w:line="240" w:lineRule="auto"/>
        <w:jc w:val="both"/>
        <w:rPr>
          <w:rFonts w:ascii="Times New Roman" w:eastAsia="Times New Roman" w:hAnsi="Times New Roman" w:cs="Times New Roman"/>
          <w:sz w:val="28"/>
          <w:szCs w:val="28"/>
        </w:rPr>
      </w:pPr>
    </w:p>
    <w:p w14:paraId="7762B472" w14:textId="77777777" w:rsidR="002D4822" w:rsidRDefault="002D4822">
      <w:pPr>
        <w:spacing w:after="0" w:line="240" w:lineRule="auto"/>
        <w:jc w:val="both"/>
        <w:rPr>
          <w:rFonts w:ascii="Times New Roman" w:eastAsia="Times New Roman" w:hAnsi="Times New Roman" w:cs="Times New Roman"/>
          <w:sz w:val="28"/>
          <w:szCs w:val="28"/>
        </w:rPr>
      </w:pPr>
    </w:p>
    <w:p w14:paraId="20B1616B" w14:textId="77777777" w:rsidR="002D4822" w:rsidRDefault="002D4822">
      <w:pPr>
        <w:spacing w:after="0" w:line="240" w:lineRule="auto"/>
        <w:jc w:val="both"/>
        <w:rPr>
          <w:rFonts w:ascii="Times New Roman" w:eastAsia="Times New Roman" w:hAnsi="Times New Roman" w:cs="Times New Roman"/>
          <w:sz w:val="28"/>
          <w:szCs w:val="28"/>
        </w:rPr>
      </w:pPr>
    </w:p>
    <w:p w14:paraId="4FF2FDD8" w14:textId="77777777" w:rsidR="002D4822" w:rsidRDefault="002D4822">
      <w:pPr>
        <w:spacing w:after="0" w:line="240" w:lineRule="auto"/>
        <w:jc w:val="both"/>
        <w:rPr>
          <w:rFonts w:ascii="Times New Roman" w:eastAsia="Times New Roman" w:hAnsi="Times New Roman" w:cs="Times New Roman"/>
          <w:sz w:val="28"/>
          <w:szCs w:val="28"/>
        </w:rPr>
      </w:pPr>
    </w:p>
    <w:p w14:paraId="3801153F" w14:textId="77777777" w:rsidR="002D4822" w:rsidRDefault="002D4822">
      <w:pPr>
        <w:spacing w:after="0" w:line="240" w:lineRule="auto"/>
        <w:jc w:val="both"/>
        <w:rPr>
          <w:rFonts w:ascii="Times New Roman" w:eastAsia="Times New Roman" w:hAnsi="Times New Roman" w:cs="Times New Roman"/>
          <w:sz w:val="28"/>
          <w:szCs w:val="28"/>
        </w:rPr>
      </w:pPr>
    </w:p>
    <w:p w14:paraId="1C98DA32" w14:textId="77777777" w:rsidR="002D4822" w:rsidRDefault="002D4822">
      <w:pPr>
        <w:spacing w:after="0" w:line="240" w:lineRule="auto"/>
        <w:jc w:val="both"/>
        <w:rPr>
          <w:rFonts w:ascii="Times New Roman" w:eastAsia="Times New Roman" w:hAnsi="Times New Roman" w:cs="Times New Roman"/>
          <w:sz w:val="28"/>
          <w:szCs w:val="28"/>
        </w:rPr>
      </w:pPr>
    </w:p>
    <w:p w14:paraId="2EF76E81" w14:textId="77777777" w:rsidR="002D4822" w:rsidRDefault="002D4822">
      <w:pPr>
        <w:spacing w:after="0" w:line="240" w:lineRule="auto"/>
        <w:jc w:val="both"/>
        <w:rPr>
          <w:rFonts w:ascii="Times New Roman" w:eastAsia="Times New Roman" w:hAnsi="Times New Roman" w:cs="Times New Roman"/>
          <w:sz w:val="28"/>
          <w:szCs w:val="28"/>
        </w:rPr>
      </w:pPr>
    </w:p>
    <w:p w14:paraId="6557297F" w14:textId="77777777" w:rsidR="002D4822" w:rsidRDefault="002D4822">
      <w:pPr>
        <w:spacing w:after="0" w:line="240" w:lineRule="auto"/>
        <w:jc w:val="both"/>
        <w:rPr>
          <w:rFonts w:ascii="Times New Roman" w:eastAsia="Times New Roman" w:hAnsi="Times New Roman" w:cs="Times New Roman"/>
          <w:sz w:val="28"/>
          <w:szCs w:val="28"/>
        </w:rPr>
      </w:pPr>
    </w:p>
    <w:p w14:paraId="5BDFD6C9" w14:textId="77777777" w:rsidR="002D4822" w:rsidRDefault="002D4822">
      <w:pPr>
        <w:spacing w:after="0" w:line="240" w:lineRule="auto"/>
        <w:jc w:val="both"/>
        <w:rPr>
          <w:rFonts w:ascii="Times New Roman" w:eastAsia="Times New Roman" w:hAnsi="Times New Roman" w:cs="Times New Roman"/>
          <w:sz w:val="28"/>
          <w:szCs w:val="28"/>
        </w:rPr>
      </w:pPr>
    </w:p>
    <w:p w14:paraId="353FBB35" w14:textId="77777777" w:rsidR="002D4822" w:rsidRDefault="002D4822">
      <w:pPr>
        <w:spacing w:after="0" w:line="240" w:lineRule="auto"/>
        <w:jc w:val="both"/>
        <w:rPr>
          <w:rFonts w:ascii="Times New Roman" w:eastAsia="Times New Roman" w:hAnsi="Times New Roman" w:cs="Times New Roman"/>
          <w:sz w:val="28"/>
          <w:szCs w:val="28"/>
        </w:rPr>
      </w:pPr>
    </w:p>
    <w:p w14:paraId="68FDA017" w14:textId="77777777" w:rsidR="002D4822" w:rsidRDefault="002D4822">
      <w:pPr>
        <w:spacing w:after="0" w:line="240" w:lineRule="auto"/>
        <w:jc w:val="both"/>
        <w:rPr>
          <w:rFonts w:ascii="Times New Roman" w:eastAsia="Times New Roman" w:hAnsi="Times New Roman" w:cs="Times New Roman"/>
          <w:sz w:val="28"/>
          <w:szCs w:val="28"/>
        </w:rPr>
      </w:pPr>
    </w:p>
    <w:p w14:paraId="64F38944" w14:textId="77777777" w:rsidR="002D4822" w:rsidRDefault="002D4822">
      <w:pPr>
        <w:spacing w:after="0" w:line="240" w:lineRule="auto"/>
        <w:jc w:val="both"/>
        <w:rPr>
          <w:rFonts w:ascii="Times New Roman" w:eastAsia="Times New Roman" w:hAnsi="Times New Roman" w:cs="Times New Roman"/>
          <w:sz w:val="28"/>
          <w:szCs w:val="28"/>
        </w:rPr>
      </w:pPr>
    </w:p>
    <w:p w14:paraId="6DE5D9A8" w14:textId="77777777" w:rsidR="002D4822" w:rsidRDefault="002D4822">
      <w:pPr>
        <w:spacing w:after="0" w:line="240" w:lineRule="auto"/>
        <w:jc w:val="both"/>
        <w:rPr>
          <w:rFonts w:ascii="Times New Roman" w:eastAsia="Times New Roman" w:hAnsi="Times New Roman" w:cs="Times New Roman"/>
          <w:sz w:val="28"/>
          <w:szCs w:val="28"/>
        </w:rPr>
      </w:pPr>
    </w:p>
    <w:p w14:paraId="25DBE7B6" w14:textId="77777777" w:rsidR="002D4822" w:rsidRDefault="002D4822">
      <w:pPr>
        <w:spacing w:after="0" w:line="240" w:lineRule="auto"/>
        <w:jc w:val="both"/>
        <w:rPr>
          <w:rFonts w:ascii="Times New Roman" w:eastAsia="Times New Roman" w:hAnsi="Times New Roman" w:cs="Times New Roman"/>
          <w:sz w:val="28"/>
          <w:szCs w:val="28"/>
        </w:rPr>
      </w:pPr>
    </w:p>
    <w:p w14:paraId="0054F754" w14:textId="77777777" w:rsidR="002D4822" w:rsidRDefault="00E93C5D">
      <w:pPr>
        <w:jc w:val="both"/>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74112" behindDoc="0" locked="0" layoutInCell="1" allowOverlap="1" wp14:anchorId="1B98773F" wp14:editId="43236FC6">
            <wp:simplePos x="0" y="0"/>
            <wp:positionH relativeFrom="margin">
              <wp:posOffset>1503045</wp:posOffset>
            </wp:positionH>
            <wp:positionV relativeFrom="paragraph">
              <wp:posOffset>-351155</wp:posOffset>
            </wp:positionV>
            <wp:extent cx="2505075" cy="1635125"/>
            <wp:effectExtent l="0" t="0" r="9525" b="3175"/>
            <wp:wrapNone/>
            <wp:docPr id="1077" name="Picture 50"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7" name="Picture 50"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56A10C8F" w14:textId="77777777" w:rsidR="002D4822" w:rsidRDefault="002D4822">
      <w:pPr>
        <w:jc w:val="both"/>
        <w:rPr>
          <w:rFonts w:ascii="Times New Roman" w:hAnsi="Times New Roman" w:cs="Times New Roman"/>
          <w:sz w:val="28"/>
          <w:szCs w:val="28"/>
        </w:rPr>
      </w:pPr>
    </w:p>
    <w:p w14:paraId="7B6BA8E2" w14:textId="77777777" w:rsidR="002D4822" w:rsidRDefault="002D4822">
      <w:pPr>
        <w:jc w:val="both"/>
        <w:rPr>
          <w:rFonts w:ascii="Times New Roman" w:hAnsi="Times New Roman" w:cs="Times New Roman"/>
          <w:sz w:val="28"/>
          <w:szCs w:val="28"/>
        </w:rPr>
      </w:pPr>
    </w:p>
    <w:p w14:paraId="6C3AD3A5" w14:textId="77777777" w:rsidR="002D4822" w:rsidRDefault="002D4822">
      <w:pPr>
        <w:jc w:val="both"/>
        <w:rPr>
          <w:rFonts w:ascii="Times New Roman" w:hAnsi="Times New Roman" w:cs="Times New Roman"/>
          <w:sz w:val="28"/>
          <w:szCs w:val="28"/>
        </w:rPr>
      </w:pPr>
    </w:p>
    <w:p w14:paraId="27D6505D"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Nigerian British University Business School</w:t>
      </w:r>
    </w:p>
    <w:p w14:paraId="63D5B728" w14:textId="77777777" w:rsidR="002D4822" w:rsidRDefault="00E93C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lang w:val="en-US"/>
        </w:rPr>
        <w:t xml:space="preserve">25. Diploma in Cloud Computing and Accounting </w:t>
      </w:r>
      <w:r>
        <w:rPr>
          <w:rFonts w:ascii="Times New Roman" w:hAnsi="Times New Roman" w:cs="Times New Roman"/>
          <w:b/>
          <w:bCs/>
          <w:sz w:val="28"/>
          <w:szCs w:val="28"/>
        </w:rPr>
        <w:t>(3 months)</w:t>
      </w:r>
    </w:p>
    <w:p w14:paraId="18E05C4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1. Course Objectives</w:t>
      </w:r>
    </w:p>
    <w:p w14:paraId="724145CB" w14:textId="77777777" w:rsidR="002D4822" w:rsidRDefault="00E93C5D">
      <w:pPr>
        <w:jc w:val="both"/>
        <w:rPr>
          <w:rFonts w:ascii="Times New Roman" w:hAnsi="Times New Roman" w:cs="Times New Roman"/>
          <w:sz w:val="28"/>
          <w:szCs w:val="28"/>
        </w:rPr>
      </w:pPr>
      <w:r>
        <w:rPr>
          <w:rFonts w:ascii="Times New Roman" w:eastAsia="Times New Roman" w:hAnsi="Times New Roman" w:cs="Times New Roman"/>
          <w:color w:val="1F1F1F"/>
          <w:sz w:val="28"/>
          <w:szCs w:val="28"/>
          <w:lang w:eastAsia="en-GB"/>
        </w:rPr>
        <w:t>This intensive three-month diploma program in computing and accounting equips participants</w:t>
      </w:r>
      <w:r>
        <w:rPr>
          <w:rFonts w:ascii="Times New Roman" w:eastAsia="Times New Roman" w:hAnsi="Times New Roman" w:cs="Times New Roman"/>
          <w:sz w:val="28"/>
          <w:szCs w:val="28"/>
          <w:lang w:eastAsia="en-GB"/>
        </w:rPr>
        <w:t xml:space="preserve"> with the fundamental knowledge, skills and abilities needed to </w:t>
      </w:r>
      <w:r>
        <w:rPr>
          <w:rFonts w:ascii="Times New Roman" w:hAnsi="Times New Roman" w:cs="Times New Roman"/>
          <w:sz w:val="28"/>
          <w:szCs w:val="28"/>
        </w:rPr>
        <w:t>understand Cloud Computing and accounting fundamentals, describe the concepts, characteristics, and benefits of cloud computing, including on-demand self-service, broad network access, resource pooling, rapid elasticity, and measured service; identify Cloud Service Models: explain the differences between infrastructure as a Service (IaaS). The objectives also address cloud accounting platforms; explain the differences and application of various types of cloud accounting platforms, such as QuickBooks Online, Xero, and Zoho Books; how to Set Up and Configure Cloud Accounting Systems etc.</w:t>
      </w:r>
    </w:p>
    <w:p w14:paraId="4D1F5E74"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47775C96"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w:t>
      </w:r>
    </w:p>
    <w:p w14:paraId="4927B52B" w14:textId="77777777" w:rsidR="002D4822" w:rsidRDefault="00E93C5D">
      <w:pPr>
        <w:pStyle w:val="ListParagraph"/>
        <w:numPr>
          <w:ilvl w:val="0"/>
          <w:numId w:val="138"/>
        </w:numPr>
        <w:jc w:val="both"/>
        <w:rPr>
          <w:sz w:val="28"/>
          <w:szCs w:val="28"/>
        </w:rPr>
      </w:pPr>
      <w:r>
        <w:rPr>
          <w:sz w:val="28"/>
          <w:szCs w:val="28"/>
        </w:rPr>
        <w:t>Understand Cloud Computing Fundamentals, describe the concepts, characteristics, and benefits of cloud computing, including on-demand self-service, broad network access, resource pooling, rapid elasticity, and measured service.</w:t>
      </w:r>
    </w:p>
    <w:p w14:paraId="135E01D3" w14:textId="77777777" w:rsidR="002D4822" w:rsidRDefault="002D4822">
      <w:pPr>
        <w:pStyle w:val="ListParagraph"/>
        <w:jc w:val="both"/>
        <w:rPr>
          <w:sz w:val="28"/>
          <w:szCs w:val="28"/>
        </w:rPr>
      </w:pPr>
    </w:p>
    <w:p w14:paraId="1878AEE8" w14:textId="77777777" w:rsidR="002D4822" w:rsidRDefault="00E93C5D">
      <w:pPr>
        <w:pStyle w:val="ListParagraph"/>
        <w:numPr>
          <w:ilvl w:val="0"/>
          <w:numId w:val="138"/>
        </w:numPr>
        <w:jc w:val="both"/>
        <w:rPr>
          <w:sz w:val="28"/>
          <w:szCs w:val="28"/>
        </w:rPr>
      </w:pPr>
      <w:r>
        <w:rPr>
          <w:sz w:val="28"/>
          <w:szCs w:val="28"/>
        </w:rPr>
        <w:t>Apply cloud accounting concepts to real-world scenarios, including financial statement preparation, budgeting, and financial analysis.</w:t>
      </w:r>
    </w:p>
    <w:p w14:paraId="68DAB70C" w14:textId="77777777" w:rsidR="002D4822" w:rsidRDefault="002D4822">
      <w:pPr>
        <w:pStyle w:val="ListParagraph"/>
        <w:jc w:val="both"/>
        <w:rPr>
          <w:sz w:val="28"/>
          <w:szCs w:val="28"/>
        </w:rPr>
      </w:pPr>
    </w:p>
    <w:p w14:paraId="29AD2D1D" w14:textId="77777777" w:rsidR="002D4822" w:rsidRDefault="00E93C5D">
      <w:pPr>
        <w:pStyle w:val="ListParagraph"/>
        <w:numPr>
          <w:ilvl w:val="0"/>
          <w:numId w:val="138"/>
        </w:numPr>
        <w:jc w:val="both"/>
        <w:rPr>
          <w:sz w:val="28"/>
          <w:szCs w:val="28"/>
        </w:rPr>
      </w:pPr>
      <w:r>
        <w:rPr>
          <w:sz w:val="28"/>
          <w:szCs w:val="28"/>
        </w:rPr>
        <w:t>Evaluate the features, benefits, and limitations of various cloud accounting systems, including QuickBooks Online, Xero, and Zoho Books.</w:t>
      </w:r>
    </w:p>
    <w:p w14:paraId="73A87EA2" w14:textId="77777777" w:rsidR="002D4822" w:rsidRDefault="002D4822">
      <w:pPr>
        <w:pStyle w:val="ListParagraph"/>
        <w:jc w:val="both"/>
        <w:rPr>
          <w:sz w:val="28"/>
          <w:szCs w:val="28"/>
        </w:rPr>
      </w:pPr>
    </w:p>
    <w:p w14:paraId="220F0989" w14:textId="77777777" w:rsidR="002D4822" w:rsidRDefault="00E93C5D">
      <w:pPr>
        <w:pStyle w:val="ListParagraph"/>
        <w:numPr>
          <w:ilvl w:val="0"/>
          <w:numId w:val="138"/>
        </w:numPr>
        <w:jc w:val="both"/>
        <w:rPr>
          <w:sz w:val="28"/>
          <w:szCs w:val="28"/>
        </w:rPr>
      </w:pPr>
      <w:r>
        <w:rPr>
          <w:sz w:val="28"/>
          <w:szCs w:val="28"/>
        </w:rPr>
        <w:lastRenderedPageBreak/>
        <w:t>Design cloud-based accounting solutions to meet the needs of various organizations, including small businesses, large enterprises, and non-profit organizations.</w:t>
      </w:r>
    </w:p>
    <w:p w14:paraId="35ED89D6" w14:textId="77777777" w:rsidR="002D4822" w:rsidRDefault="002D4822">
      <w:pPr>
        <w:pStyle w:val="ListParagraph"/>
        <w:jc w:val="both"/>
        <w:rPr>
          <w:sz w:val="28"/>
          <w:szCs w:val="28"/>
        </w:rPr>
      </w:pPr>
    </w:p>
    <w:p w14:paraId="74CDB200" w14:textId="77777777" w:rsidR="002D4822" w:rsidRDefault="00E93C5D">
      <w:pPr>
        <w:pStyle w:val="ListParagraph"/>
        <w:numPr>
          <w:ilvl w:val="0"/>
          <w:numId w:val="138"/>
        </w:numPr>
        <w:jc w:val="both"/>
        <w:rPr>
          <w:sz w:val="28"/>
          <w:szCs w:val="28"/>
        </w:rPr>
      </w:pPr>
      <w:r>
        <w:rPr>
          <w:sz w:val="28"/>
          <w:szCs w:val="28"/>
        </w:rPr>
        <w:t>Review accounting principles and concepts, including financial statements, accounting equations, and financial ratios.</w:t>
      </w:r>
    </w:p>
    <w:p w14:paraId="1232B359" w14:textId="77777777" w:rsidR="002D4822" w:rsidRDefault="002D4822">
      <w:pPr>
        <w:pStyle w:val="ListParagraph"/>
        <w:jc w:val="both"/>
        <w:rPr>
          <w:sz w:val="28"/>
          <w:szCs w:val="28"/>
        </w:rPr>
      </w:pPr>
    </w:p>
    <w:p w14:paraId="3E170EDC" w14:textId="77777777" w:rsidR="002D4822" w:rsidRDefault="00E93C5D">
      <w:pPr>
        <w:pStyle w:val="ListParagraph"/>
        <w:numPr>
          <w:ilvl w:val="0"/>
          <w:numId w:val="138"/>
        </w:numPr>
        <w:jc w:val="both"/>
        <w:rPr>
          <w:sz w:val="28"/>
          <w:szCs w:val="28"/>
        </w:rPr>
      </w:pPr>
      <w:r>
        <w:rPr>
          <w:sz w:val="28"/>
          <w:szCs w:val="28"/>
        </w:rPr>
        <w:t>Understand the basics of cloud computing infrastructure, including infrastructure as a service (IaaS), platform as a service (PaaS), and software as a service (SaaS).</w:t>
      </w:r>
    </w:p>
    <w:p w14:paraId="15A1EA3D" w14:textId="77777777" w:rsidR="002D4822" w:rsidRDefault="002D4822">
      <w:pPr>
        <w:pStyle w:val="ListParagraph"/>
        <w:jc w:val="both"/>
        <w:rPr>
          <w:sz w:val="28"/>
          <w:szCs w:val="28"/>
        </w:rPr>
      </w:pPr>
    </w:p>
    <w:p w14:paraId="7FA3D13E" w14:textId="77777777" w:rsidR="002D4822" w:rsidRDefault="00E93C5D">
      <w:pPr>
        <w:pStyle w:val="ListParagraph"/>
        <w:numPr>
          <w:ilvl w:val="0"/>
          <w:numId w:val="138"/>
        </w:numPr>
        <w:jc w:val="both"/>
        <w:rPr>
          <w:sz w:val="28"/>
          <w:szCs w:val="28"/>
        </w:rPr>
      </w:pPr>
      <w:r>
        <w:rPr>
          <w:sz w:val="28"/>
          <w:szCs w:val="28"/>
        </w:rPr>
        <w:t>Explain the importance of data security and compliance in cloud accounting, including data encryption, access controls, and regulatory requirements.</w:t>
      </w:r>
    </w:p>
    <w:p w14:paraId="4A9F225F" w14:textId="77777777" w:rsidR="002D4822" w:rsidRDefault="002D4822">
      <w:pPr>
        <w:pStyle w:val="ListParagraph"/>
        <w:jc w:val="both"/>
        <w:rPr>
          <w:sz w:val="28"/>
          <w:szCs w:val="28"/>
        </w:rPr>
      </w:pPr>
    </w:p>
    <w:p w14:paraId="55F67140" w14:textId="77777777" w:rsidR="002D4822" w:rsidRDefault="00E93C5D">
      <w:pPr>
        <w:pStyle w:val="ListParagraph"/>
        <w:numPr>
          <w:ilvl w:val="0"/>
          <w:numId w:val="138"/>
        </w:numPr>
        <w:jc w:val="both"/>
        <w:rPr>
          <w:sz w:val="28"/>
          <w:szCs w:val="28"/>
        </w:rPr>
      </w:pPr>
      <w:r>
        <w:rPr>
          <w:sz w:val="28"/>
          <w:szCs w:val="28"/>
        </w:rPr>
        <w:t>Understand how to integrate cloud accounting systems with other business applications, such as payment gateways, inventory management, and customer relationship management (CRM).</w:t>
      </w:r>
    </w:p>
    <w:p w14:paraId="6A637CD0" w14:textId="77777777" w:rsidR="002D4822" w:rsidRDefault="002D4822">
      <w:pPr>
        <w:pStyle w:val="ListParagraph"/>
        <w:jc w:val="both"/>
        <w:rPr>
          <w:sz w:val="28"/>
          <w:szCs w:val="28"/>
        </w:rPr>
      </w:pPr>
    </w:p>
    <w:p w14:paraId="05B82C3B" w14:textId="77777777" w:rsidR="002D4822" w:rsidRDefault="00E93C5D">
      <w:pPr>
        <w:pStyle w:val="ListParagraph"/>
        <w:numPr>
          <w:ilvl w:val="0"/>
          <w:numId w:val="138"/>
        </w:numPr>
        <w:jc w:val="both"/>
        <w:rPr>
          <w:sz w:val="28"/>
          <w:szCs w:val="28"/>
        </w:rPr>
      </w:pPr>
      <w:r>
        <w:rPr>
          <w:sz w:val="28"/>
          <w:szCs w:val="28"/>
        </w:rPr>
        <w:t>Apply cloud accounting concepts to small business scenarios, including invoicing, expense tracking, and financial reporting.</w:t>
      </w:r>
    </w:p>
    <w:p w14:paraId="05857FCC" w14:textId="77777777" w:rsidR="002D4822" w:rsidRDefault="002D4822">
      <w:pPr>
        <w:pStyle w:val="ListParagraph"/>
        <w:jc w:val="both"/>
        <w:rPr>
          <w:sz w:val="28"/>
          <w:szCs w:val="28"/>
        </w:rPr>
      </w:pPr>
    </w:p>
    <w:p w14:paraId="6D84569A" w14:textId="77777777" w:rsidR="002D4822" w:rsidRDefault="00E93C5D">
      <w:pPr>
        <w:pStyle w:val="ListParagraph"/>
        <w:numPr>
          <w:ilvl w:val="0"/>
          <w:numId w:val="138"/>
        </w:numPr>
        <w:jc w:val="both"/>
        <w:rPr>
          <w:sz w:val="28"/>
          <w:szCs w:val="28"/>
        </w:rPr>
      </w:pPr>
      <w:r>
        <w:rPr>
          <w:sz w:val="28"/>
          <w:szCs w:val="28"/>
        </w:rPr>
        <w:t>Explain how cloud accounting can be applied to large enterprise scenarios, including multi-entity management, consolidated financial reporting, and audit trails.</w:t>
      </w:r>
    </w:p>
    <w:p w14:paraId="08FB3335" w14:textId="77777777" w:rsidR="002D4822" w:rsidRDefault="002D4822">
      <w:pPr>
        <w:pStyle w:val="ListParagraph"/>
        <w:jc w:val="both"/>
        <w:rPr>
          <w:sz w:val="28"/>
          <w:szCs w:val="28"/>
        </w:rPr>
      </w:pPr>
    </w:p>
    <w:p w14:paraId="27E8230A" w14:textId="77777777" w:rsidR="002D4822" w:rsidRDefault="00E93C5D">
      <w:pPr>
        <w:pStyle w:val="ListParagraph"/>
        <w:numPr>
          <w:ilvl w:val="0"/>
          <w:numId w:val="138"/>
        </w:numPr>
        <w:jc w:val="both"/>
        <w:rPr>
          <w:sz w:val="28"/>
          <w:szCs w:val="28"/>
        </w:rPr>
      </w:pPr>
      <w:r>
        <w:rPr>
          <w:sz w:val="28"/>
          <w:szCs w:val="28"/>
        </w:rPr>
        <w:t>Understand how cloud accounting can be applied to non-profit organizations, including grant management, donor tracking, and financial reporting.</w:t>
      </w:r>
    </w:p>
    <w:p w14:paraId="0F95059C" w14:textId="77777777" w:rsidR="002D4822" w:rsidRDefault="002D4822">
      <w:pPr>
        <w:pStyle w:val="ListParagraph"/>
        <w:jc w:val="both"/>
        <w:rPr>
          <w:sz w:val="28"/>
          <w:szCs w:val="28"/>
        </w:rPr>
      </w:pPr>
    </w:p>
    <w:p w14:paraId="6304F661" w14:textId="77777777" w:rsidR="002D4822" w:rsidRDefault="00E93C5D">
      <w:pPr>
        <w:pStyle w:val="ListParagraph"/>
        <w:numPr>
          <w:ilvl w:val="0"/>
          <w:numId w:val="138"/>
        </w:numPr>
        <w:jc w:val="both"/>
        <w:rPr>
          <w:sz w:val="28"/>
          <w:szCs w:val="28"/>
        </w:rPr>
      </w:pPr>
      <w:r>
        <w:rPr>
          <w:sz w:val="28"/>
          <w:szCs w:val="28"/>
        </w:rPr>
        <w:t>Apply cloud accounting concepts to e-commerce business scenarios, including inventory management, order tracking, and financial reporting.</w:t>
      </w:r>
    </w:p>
    <w:p w14:paraId="506CD6BB" w14:textId="77777777" w:rsidR="002D4822" w:rsidRDefault="002D4822">
      <w:pPr>
        <w:jc w:val="both"/>
        <w:rPr>
          <w:rFonts w:ascii="Times New Roman" w:hAnsi="Times New Roman" w:cs="Times New Roman"/>
          <w:sz w:val="28"/>
          <w:szCs w:val="28"/>
        </w:rPr>
      </w:pPr>
    </w:p>
    <w:p w14:paraId="7A76A88F"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352D73FB"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Cloud Computing</w:t>
      </w:r>
    </w:p>
    <w:p w14:paraId="2BC72BB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cloud computing</w:t>
      </w:r>
    </w:p>
    <w:p w14:paraId="12E5DD69"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History and evolution of cloud computing</w:t>
      </w:r>
    </w:p>
    <w:p w14:paraId="176BC04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Overview of cloud security and compliance for accounting</w:t>
      </w:r>
    </w:p>
    <w:p w14:paraId="1BBBB03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Cloud computing architecture and deployment models</w:t>
      </w:r>
    </w:p>
    <w:p w14:paraId="0A65159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lastRenderedPageBreak/>
        <w:t>5. Benefits and challenges of cloud computing</w:t>
      </w:r>
    </w:p>
    <w:p w14:paraId="62F90363"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6. Cloud computing and accounting: an overview</w:t>
      </w:r>
    </w:p>
    <w:p w14:paraId="0603D126" w14:textId="77777777" w:rsidR="002D4822" w:rsidRDefault="002D4822">
      <w:pPr>
        <w:spacing w:after="0"/>
        <w:jc w:val="both"/>
        <w:rPr>
          <w:rFonts w:ascii="Times New Roman" w:hAnsi="Times New Roman" w:cs="Times New Roman"/>
          <w:sz w:val="28"/>
          <w:szCs w:val="28"/>
        </w:rPr>
      </w:pPr>
    </w:p>
    <w:p w14:paraId="5B7B4CA9"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Cloud Accounting Fundamentals</w:t>
      </w:r>
    </w:p>
    <w:p w14:paraId="2438CF8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Introduction to cloud accounting</w:t>
      </w:r>
    </w:p>
    <w:p w14:paraId="327E499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Cloud accounting platforms and tools</w:t>
      </w:r>
    </w:p>
    <w:p w14:paraId="31DA97C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Setting up and configuring cloud accounting systems</w:t>
      </w:r>
    </w:p>
    <w:p w14:paraId="29FE5AC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Cloud accounting for small businesses and entrepreneurs</w:t>
      </w:r>
    </w:p>
    <w:p w14:paraId="1DEE67A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Cloud accounting for large enterprises and organizations</w:t>
      </w:r>
    </w:p>
    <w:p w14:paraId="5E0C45B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6. Cloud accounting for non-profit organizations and government agencies</w:t>
      </w:r>
    </w:p>
    <w:p w14:paraId="17DA7C15" w14:textId="77777777" w:rsidR="002D4822" w:rsidRDefault="002D4822">
      <w:pPr>
        <w:spacing w:after="0"/>
        <w:jc w:val="both"/>
        <w:rPr>
          <w:rFonts w:ascii="Times New Roman" w:hAnsi="Times New Roman" w:cs="Times New Roman"/>
          <w:sz w:val="28"/>
          <w:szCs w:val="28"/>
        </w:rPr>
      </w:pPr>
    </w:p>
    <w:p w14:paraId="33D6F0DF"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Cloud Computing Infrastructure for Accounting</w:t>
      </w:r>
    </w:p>
    <w:p w14:paraId="57E35A2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cloud computing infrastructure</w:t>
      </w:r>
    </w:p>
    <w:p w14:paraId="48074EE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Infrastructure as a Service (IaaS) for accounting</w:t>
      </w:r>
    </w:p>
    <w:p w14:paraId="5B6AFCF6"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Platform as a Service (PaaS) for accounting</w:t>
      </w:r>
    </w:p>
    <w:p w14:paraId="32774BA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Software as a Service (SaaS) for accounting</w:t>
      </w:r>
    </w:p>
    <w:p w14:paraId="259EEB50"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Cloud storage and backup for accounting data</w:t>
      </w:r>
    </w:p>
    <w:p w14:paraId="5CB6302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6. Cloud security and compliance for accounting</w:t>
      </w:r>
    </w:p>
    <w:p w14:paraId="54615A8C" w14:textId="77777777" w:rsidR="002D4822" w:rsidRDefault="002D4822">
      <w:pPr>
        <w:jc w:val="both"/>
        <w:rPr>
          <w:rFonts w:ascii="Times New Roman" w:hAnsi="Times New Roman" w:cs="Times New Roman"/>
          <w:b/>
          <w:bCs/>
          <w:sz w:val="28"/>
          <w:szCs w:val="28"/>
        </w:rPr>
      </w:pPr>
    </w:p>
    <w:p w14:paraId="35DB90A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Cloud-Based Accounting Applications (10 hours)</w:t>
      </w:r>
    </w:p>
    <w:p w14:paraId="4349A180"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1. Overview of cloud-based accounting applications</w:t>
      </w:r>
    </w:p>
    <w:p w14:paraId="7AC579DF"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2. QuickBooks Online and other cloud-based accounting software</w:t>
      </w:r>
    </w:p>
    <w:p w14:paraId="04E16011"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3. Xero and other cloud-based accounting software</w:t>
      </w:r>
    </w:p>
    <w:p w14:paraId="552F2FFC"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4. Zoho Books and other cloud-based accounting software</w:t>
      </w:r>
    </w:p>
    <w:p w14:paraId="0E50BF26"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5. Cloud-based accounting for inventory management and order tracking</w:t>
      </w:r>
    </w:p>
    <w:p w14:paraId="4AC1DE29" w14:textId="77777777"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t>6. Cloud-based accounting for payroll and human resources</w:t>
      </w:r>
    </w:p>
    <w:p w14:paraId="0A749E12" w14:textId="77777777" w:rsidR="002D4822" w:rsidRDefault="002D4822">
      <w:pPr>
        <w:jc w:val="both"/>
        <w:rPr>
          <w:rFonts w:ascii="Times New Roman" w:hAnsi="Times New Roman" w:cs="Times New Roman"/>
          <w:b/>
          <w:bCs/>
          <w:sz w:val="28"/>
          <w:szCs w:val="28"/>
        </w:rPr>
      </w:pPr>
    </w:p>
    <w:p w14:paraId="36E0BD7B"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Cloud Computing and Accounting Integration (10 hours)</w:t>
      </w:r>
    </w:p>
    <w:p w14:paraId="66D1E036"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cloud computing and accounting integration</w:t>
      </w:r>
    </w:p>
    <w:p w14:paraId="1C93713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Integrating cloud accounting with other business applications</w:t>
      </w:r>
    </w:p>
    <w:p w14:paraId="5F6B9057"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Cloud-based accounting and enterprise resource planning (ERP)</w:t>
      </w:r>
    </w:p>
    <w:p w14:paraId="3C8D446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Cloud-based accounting and customer relationship management (CRM)</w:t>
      </w:r>
    </w:p>
    <w:p w14:paraId="128510D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Cloud-based accounting and e-commerce platforms</w:t>
      </w:r>
    </w:p>
    <w:p w14:paraId="15E496A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6. Cloud-based accounting and supply chain management</w:t>
      </w:r>
    </w:p>
    <w:p w14:paraId="7D751AA6" w14:textId="77777777" w:rsidR="002D4822" w:rsidRDefault="002D4822">
      <w:pPr>
        <w:spacing w:after="0"/>
        <w:jc w:val="both"/>
        <w:rPr>
          <w:rFonts w:ascii="Times New Roman" w:hAnsi="Times New Roman" w:cs="Times New Roman"/>
          <w:b/>
          <w:bCs/>
          <w:sz w:val="28"/>
          <w:szCs w:val="28"/>
        </w:rPr>
      </w:pPr>
    </w:p>
    <w:p w14:paraId="108C4E2A"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719F5E79" w14:textId="77777777" w:rsidR="002D4822" w:rsidRDefault="00E93C5D">
      <w:pPr>
        <w:spacing w:after="0" w:line="420" w:lineRule="atLeast"/>
        <w:jc w:val="both"/>
        <w:rPr>
          <w:rFonts w:ascii="Times New Roman" w:hAnsi="Times New Roman" w:cs="Times New Roman"/>
          <w:sz w:val="28"/>
          <w:szCs w:val="28"/>
        </w:rPr>
      </w:pPr>
      <w:r>
        <w:rPr>
          <w:rFonts w:ascii="Times New Roman" w:eastAsia="Times New Roman" w:hAnsi="Times New Roman" w:cs="Times New Roman"/>
          <w:color w:val="1F1F1F"/>
          <w:sz w:val="28"/>
          <w:szCs w:val="28"/>
          <w:lang w:eastAsia="en-GB"/>
        </w:rPr>
        <w:t xml:space="preserve">This program is designed for various entrepreneurs and different organisations interested in the services offered by </w:t>
      </w:r>
      <w:r>
        <w:rPr>
          <w:rFonts w:ascii="Times New Roman" w:hAnsi="Times New Roman" w:cs="Times New Roman"/>
          <w:sz w:val="28"/>
          <w:szCs w:val="28"/>
        </w:rPr>
        <w:t>Cloud Computing and Accounting Services Providers. This includes:</w:t>
      </w:r>
    </w:p>
    <w:p w14:paraId="09F83129" w14:textId="77777777" w:rsidR="002D4822" w:rsidRDefault="002D4822">
      <w:pPr>
        <w:spacing w:after="0" w:line="420" w:lineRule="atLeast"/>
        <w:jc w:val="both"/>
        <w:rPr>
          <w:rFonts w:ascii="Times New Roman" w:eastAsia="Times New Roman" w:hAnsi="Times New Roman" w:cs="Times New Roman"/>
          <w:color w:val="1F1F1F"/>
          <w:sz w:val="28"/>
          <w:szCs w:val="28"/>
          <w:lang w:eastAsia="en-GB"/>
        </w:rPr>
      </w:pPr>
    </w:p>
    <w:p w14:paraId="1182A646" w14:textId="77777777" w:rsidR="002D4822" w:rsidRDefault="00E93C5D">
      <w:pPr>
        <w:pStyle w:val="ListParagraph"/>
        <w:numPr>
          <w:ilvl w:val="0"/>
          <w:numId w:val="139"/>
        </w:numPr>
        <w:jc w:val="both"/>
        <w:rPr>
          <w:sz w:val="28"/>
          <w:szCs w:val="28"/>
        </w:rPr>
      </w:pPr>
      <w:r>
        <w:rPr>
          <w:sz w:val="28"/>
          <w:szCs w:val="28"/>
        </w:rPr>
        <w:t>Accountants and Auditors who are involved in financial reporting, auditing, and taxation.</w:t>
      </w:r>
    </w:p>
    <w:p w14:paraId="5C317DA1" w14:textId="77777777" w:rsidR="002D4822" w:rsidRDefault="002D4822">
      <w:pPr>
        <w:pStyle w:val="ListParagraph"/>
        <w:jc w:val="both"/>
        <w:rPr>
          <w:sz w:val="28"/>
          <w:szCs w:val="28"/>
        </w:rPr>
      </w:pPr>
    </w:p>
    <w:p w14:paraId="71AD7E26" w14:textId="77777777" w:rsidR="002D4822" w:rsidRDefault="00E93C5D">
      <w:pPr>
        <w:pStyle w:val="ListParagraph"/>
        <w:numPr>
          <w:ilvl w:val="0"/>
          <w:numId w:val="139"/>
        </w:numPr>
        <w:jc w:val="both"/>
        <w:rPr>
          <w:sz w:val="28"/>
          <w:szCs w:val="28"/>
        </w:rPr>
      </w:pPr>
      <w:r>
        <w:rPr>
          <w:sz w:val="28"/>
          <w:szCs w:val="28"/>
        </w:rPr>
        <w:t>Financial Managers and Controllers who are responsible for financial planning, budgeting, and forecasting.</w:t>
      </w:r>
    </w:p>
    <w:p w14:paraId="27CD70E4" w14:textId="77777777" w:rsidR="002D4822" w:rsidRDefault="002D4822">
      <w:pPr>
        <w:pStyle w:val="ListParagraph"/>
        <w:jc w:val="both"/>
        <w:rPr>
          <w:sz w:val="28"/>
          <w:szCs w:val="28"/>
        </w:rPr>
      </w:pPr>
    </w:p>
    <w:p w14:paraId="0F70A2B0" w14:textId="77777777" w:rsidR="002D4822" w:rsidRDefault="00E93C5D">
      <w:pPr>
        <w:pStyle w:val="ListParagraph"/>
        <w:numPr>
          <w:ilvl w:val="0"/>
          <w:numId w:val="139"/>
        </w:numPr>
        <w:jc w:val="both"/>
        <w:rPr>
          <w:sz w:val="28"/>
          <w:szCs w:val="28"/>
        </w:rPr>
      </w:pPr>
      <w:r>
        <w:rPr>
          <w:sz w:val="28"/>
          <w:szCs w:val="28"/>
        </w:rPr>
        <w:t>IT Professionals who are involved in implementing and managing cloud-based accounting systems.</w:t>
      </w:r>
    </w:p>
    <w:p w14:paraId="6F1DF4D4" w14:textId="77777777" w:rsidR="002D4822" w:rsidRDefault="002D4822">
      <w:pPr>
        <w:pStyle w:val="ListParagraph"/>
        <w:jc w:val="both"/>
        <w:rPr>
          <w:sz w:val="28"/>
          <w:szCs w:val="28"/>
        </w:rPr>
      </w:pPr>
    </w:p>
    <w:p w14:paraId="6B466060" w14:textId="77777777" w:rsidR="002D4822" w:rsidRDefault="00E93C5D">
      <w:pPr>
        <w:pStyle w:val="ListParagraph"/>
        <w:numPr>
          <w:ilvl w:val="0"/>
          <w:numId w:val="139"/>
        </w:numPr>
        <w:jc w:val="both"/>
        <w:rPr>
          <w:sz w:val="28"/>
          <w:szCs w:val="28"/>
        </w:rPr>
      </w:pPr>
      <w:r>
        <w:rPr>
          <w:sz w:val="28"/>
          <w:szCs w:val="28"/>
        </w:rPr>
        <w:t>Business Owners and Entrepreneurs who are interested in leveraging cloud computing for effective and efficient accounting and financial management.</w:t>
      </w:r>
    </w:p>
    <w:p w14:paraId="05EC2A5B" w14:textId="77777777" w:rsidR="002D4822" w:rsidRDefault="002D4822">
      <w:pPr>
        <w:pStyle w:val="ListParagraph"/>
        <w:jc w:val="both"/>
        <w:rPr>
          <w:sz w:val="28"/>
          <w:szCs w:val="28"/>
        </w:rPr>
      </w:pPr>
    </w:p>
    <w:p w14:paraId="502192B0" w14:textId="77777777" w:rsidR="002D4822" w:rsidRDefault="00E93C5D">
      <w:pPr>
        <w:pStyle w:val="ListParagraph"/>
        <w:numPr>
          <w:ilvl w:val="0"/>
          <w:numId w:val="139"/>
        </w:numPr>
        <w:jc w:val="both"/>
        <w:rPr>
          <w:sz w:val="28"/>
          <w:szCs w:val="28"/>
        </w:rPr>
      </w:pPr>
      <w:r>
        <w:rPr>
          <w:sz w:val="28"/>
          <w:szCs w:val="28"/>
        </w:rPr>
        <w:t>Financial Analysts and Planners who are involved in financial analysis, planning, and decision-making.</w:t>
      </w:r>
    </w:p>
    <w:p w14:paraId="33055B88" w14:textId="77777777" w:rsidR="002D4822" w:rsidRDefault="002D4822">
      <w:pPr>
        <w:pStyle w:val="ListParagraph"/>
        <w:jc w:val="both"/>
        <w:rPr>
          <w:sz w:val="28"/>
          <w:szCs w:val="28"/>
        </w:rPr>
      </w:pPr>
    </w:p>
    <w:p w14:paraId="6F9531F7" w14:textId="77777777" w:rsidR="002D4822" w:rsidRDefault="00E93C5D">
      <w:pPr>
        <w:pStyle w:val="ListParagraph"/>
        <w:numPr>
          <w:ilvl w:val="0"/>
          <w:numId w:val="139"/>
        </w:numPr>
        <w:jc w:val="both"/>
        <w:rPr>
          <w:sz w:val="28"/>
          <w:szCs w:val="28"/>
        </w:rPr>
      </w:pPr>
      <w:r>
        <w:rPr>
          <w:sz w:val="28"/>
          <w:szCs w:val="28"/>
        </w:rPr>
        <w:t>Public Accounting Firms which are providing auditing, taxation, and consulting services.</w:t>
      </w:r>
    </w:p>
    <w:p w14:paraId="49AACE76" w14:textId="77777777" w:rsidR="002D4822" w:rsidRDefault="002D4822">
      <w:pPr>
        <w:pStyle w:val="ListParagraph"/>
        <w:jc w:val="both"/>
        <w:rPr>
          <w:sz w:val="28"/>
          <w:szCs w:val="28"/>
        </w:rPr>
      </w:pPr>
    </w:p>
    <w:p w14:paraId="38BF56EA" w14:textId="77777777" w:rsidR="002D4822" w:rsidRDefault="00E93C5D">
      <w:pPr>
        <w:pStyle w:val="ListParagraph"/>
        <w:numPr>
          <w:ilvl w:val="0"/>
          <w:numId w:val="139"/>
        </w:numPr>
        <w:jc w:val="both"/>
        <w:rPr>
          <w:sz w:val="28"/>
          <w:szCs w:val="28"/>
        </w:rPr>
      </w:pPr>
      <w:r>
        <w:rPr>
          <w:sz w:val="28"/>
          <w:szCs w:val="28"/>
        </w:rPr>
        <w:t>Companies in various sectors, including manufacturing, retail, and services who need to achieve their objectives and goals.</w:t>
      </w:r>
    </w:p>
    <w:p w14:paraId="1F7624E1" w14:textId="77777777" w:rsidR="002D4822" w:rsidRDefault="002D4822">
      <w:pPr>
        <w:pStyle w:val="ListParagraph"/>
        <w:jc w:val="both"/>
        <w:rPr>
          <w:sz w:val="28"/>
          <w:szCs w:val="28"/>
        </w:rPr>
      </w:pPr>
    </w:p>
    <w:p w14:paraId="1271855C" w14:textId="77777777" w:rsidR="002D4822" w:rsidRDefault="00E93C5D">
      <w:pPr>
        <w:pStyle w:val="ListParagraph"/>
        <w:numPr>
          <w:ilvl w:val="0"/>
          <w:numId w:val="139"/>
        </w:numPr>
        <w:jc w:val="both"/>
        <w:rPr>
          <w:sz w:val="28"/>
          <w:szCs w:val="28"/>
        </w:rPr>
      </w:pPr>
      <w:r>
        <w:rPr>
          <w:sz w:val="28"/>
          <w:szCs w:val="28"/>
        </w:rPr>
        <w:t>Non-Profit Organizations requiring efficient financial management and reporting.</w:t>
      </w:r>
    </w:p>
    <w:p w14:paraId="2815E80D" w14:textId="77777777" w:rsidR="002D4822" w:rsidRDefault="002D4822">
      <w:pPr>
        <w:pStyle w:val="ListParagraph"/>
        <w:jc w:val="both"/>
        <w:rPr>
          <w:sz w:val="28"/>
          <w:szCs w:val="28"/>
        </w:rPr>
      </w:pPr>
    </w:p>
    <w:p w14:paraId="6B73F517" w14:textId="77777777" w:rsidR="002D4822" w:rsidRDefault="00E93C5D">
      <w:pPr>
        <w:pStyle w:val="ListParagraph"/>
        <w:numPr>
          <w:ilvl w:val="0"/>
          <w:numId w:val="139"/>
        </w:numPr>
        <w:jc w:val="both"/>
        <w:rPr>
          <w:sz w:val="28"/>
          <w:szCs w:val="28"/>
        </w:rPr>
      </w:pPr>
      <w:r>
        <w:rPr>
          <w:sz w:val="28"/>
          <w:szCs w:val="28"/>
        </w:rPr>
        <w:t>Government Agencies responsible for financial management and reporting.</w:t>
      </w:r>
    </w:p>
    <w:p w14:paraId="5A8E604D" w14:textId="77777777" w:rsidR="002D4822" w:rsidRDefault="002D4822">
      <w:pPr>
        <w:pStyle w:val="ListParagraph"/>
        <w:jc w:val="both"/>
        <w:rPr>
          <w:sz w:val="28"/>
          <w:szCs w:val="28"/>
        </w:rPr>
      </w:pPr>
    </w:p>
    <w:p w14:paraId="23114802" w14:textId="77777777" w:rsidR="002D4822" w:rsidRDefault="00E93C5D">
      <w:pPr>
        <w:pStyle w:val="ListParagraph"/>
        <w:numPr>
          <w:ilvl w:val="0"/>
          <w:numId w:val="139"/>
        </w:numPr>
        <w:jc w:val="both"/>
        <w:rPr>
          <w:sz w:val="28"/>
          <w:szCs w:val="28"/>
        </w:rPr>
      </w:pPr>
      <w:r>
        <w:rPr>
          <w:sz w:val="28"/>
          <w:szCs w:val="28"/>
        </w:rPr>
        <w:t>Educational Institutions teaching accounting, finance, and related courses.</w:t>
      </w:r>
    </w:p>
    <w:p w14:paraId="69044CFD" w14:textId="77777777" w:rsidR="002D4822" w:rsidRDefault="002D4822">
      <w:pPr>
        <w:pStyle w:val="ListParagraph"/>
        <w:jc w:val="both"/>
        <w:rPr>
          <w:sz w:val="28"/>
          <w:szCs w:val="28"/>
        </w:rPr>
      </w:pPr>
    </w:p>
    <w:p w14:paraId="650A8510" w14:textId="77777777" w:rsidR="002D4822" w:rsidRDefault="00E93C5D">
      <w:pPr>
        <w:pStyle w:val="ListParagraph"/>
        <w:numPr>
          <w:ilvl w:val="0"/>
          <w:numId w:val="139"/>
        </w:numPr>
        <w:jc w:val="both"/>
        <w:rPr>
          <w:sz w:val="28"/>
          <w:szCs w:val="28"/>
        </w:rPr>
      </w:pPr>
      <w:r>
        <w:rPr>
          <w:sz w:val="28"/>
          <w:szCs w:val="28"/>
        </w:rPr>
        <w:t>Cloud Accountants responsible for managing cloud-based accounting systems.</w:t>
      </w:r>
    </w:p>
    <w:p w14:paraId="5F9F9A04" w14:textId="77777777" w:rsidR="002D4822" w:rsidRDefault="002D4822">
      <w:pPr>
        <w:pStyle w:val="ListParagraph"/>
        <w:jc w:val="both"/>
        <w:rPr>
          <w:sz w:val="28"/>
          <w:szCs w:val="28"/>
        </w:rPr>
      </w:pPr>
    </w:p>
    <w:p w14:paraId="08E4782E" w14:textId="77777777" w:rsidR="002D4822" w:rsidRDefault="00E93C5D">
      <w:pPr>
        <w:pStyle w:val="ListParagraph"/>
        <w:numPr>
          <w:ilvl w:val="0"/>
          <w:numId w:val="139"/>
        </w:numPr>
        <w:jc w:val="both"/>
        <w:rPr>
          <w:sz w:val="28"/>
          <w:szCs w:val="28"/>
        </w:rPr>
      </w:pPr>
      <w:r>
        <w:rPr>
          <w:sz w:val="28"/>
          <w:szCs w:val="28"/>
        </w:rPr>
        <w:t>Financial Controller Oversees financial reporting, budgeting, and forecasting.</w:t>
      </w:r>
    </w:p>
    <w:p w14:paraId="3FE31F54" w14:textId="77777777" w:rsidR="002D4822" w:rsidRDefault="002D4822">
      <w:pPr>
        <w:pStyle w:val="ListParagraph"/>
        <w:jc w:val="both"/>
        <w:rPr>
          <w:sz w:val="28"/>
          <w:szCs w:val="28"/>
        </w:rPr>
      </w:pPr>
    </w:p>
    <w:p w14:paraId="0735B036" w14:textId="77777777" w:rsidR="002D4822" w:rsidRDefault="00E93C5D">
      <w:pPr>
        <w:pStyle w:val="ListParagraph"/>
        <w:numPr>
          <w:ilvl w:val="0"/>
          <w:numId w:val="139"/>
        </w:numPr>
        <w:jc w:val="both"/>
        <w:rPr>
          <w:sz w:val="28"/>
          <w:szCs w:val="28"/>
        </w:rPr>
      </w:pPr>
      <w:r>
        <w:rPr>
          <w:sz w:val="28"/>
          <w:szCs w:val="28"/>
        </w:rPr>
        <w:t>IT Manager who manages implementation and maintenance of cloud-based accounting systems.</w:t>
      </w:r>
    </w:p>
    <w:p w14:paraId="31B5C12A" w14:textId="77777777" w:rsidR="002D4822" w:rsidRDefault="002D4822">
      <w:pPr>
        <w:pStyle w:val="ListParagraph"/>
        <w:jc w:val="both"/>
        <w:rPr>
          <w:sz w:val="28"/>
          <w:szCs w:val="28"/>
        </w:rPr>
      </w:pPr>
    </w:p>
    <w:p w14:paraId="24C02EEB" w14:textId="77777777" w:rsidR="002D4822" w:rsidRDefault="00E93C5D">
      <w:pPr>
        <w:pStyle w:val="ListParagraph"/>
        <w:numPr>
          <w:ilvl w:val="0"/>
          <w:numId w:val="139"/>
        </w:numPr>
        <w:jc w:val="both"/>
        <w:rPr>
          <w:sz w:val="28"/>
          <w:szCs w:val="28"/>
        </w:rPr>
      </w:pPr>
      <w:r>
        <w:rPr>
          <w:sz w:val="28"/>
          <w:szCs w:val="28"/>
        </w:rPr>
        <w:t>Business Analyst who needs to recommends cloud-based accounting solutions.</w:t>
      </w:r>
    </w:p>
    <w:p w14:paraId="7BD4ABDC" w14:textId="77777777" w:rsidR="002D4822" w:rsidRDefault="002D4822">
      <w:pPr>
        <w:pStyle w:val="ListParagraph"/>
        <w:jc w:val="both"/>
        <w:rPr>
          <w:sz w:val="28"/>
          <w:szCs w:val="28"/>
        </w:rPr>
      </w:pPr>
    </w:p>
    <w:p w14:paraId="28D2037F" w14:textId="77777777" w:rsidR="002D4822" w:rsidRDefault="00E93C5D">
      <w:pPr>
        <w:pStyle w:val="ListParagraph"/>
        <w:numPr>
          <w:ilvl w:val="0"/>
          <w:numId w:val="139"/>
        </w:numPr>
        <w:jc w:val="both"/>
        <w:rPr>
          <w:sz w:val="28"/>
          <w:szCs w:val="28"/>
        </w:rPr>
      </w:pPr>
      <w:r>
        <w:rPr>
          <w:sz w:val="28"/>
          <w:szCs w:val="28"/>
        </w:rPr>
        <w:t>Accounting Manager who supervises accounting staff and oversees financial reporting.</w:t>
      </w:r>
    </w:p>
    <w:p w14:paraId="1BDCDA42" w14:textId="77777777" w:rsidR="002D4822" w:rsidRDefault="002D4822">
      <w:pPr>
        <w:jc w:val="both"/>
        <w:rPr>
          <w:rFonts w:ascii="Times New Roman" w:hAnsi="Times New Roman" w:cs="Times New Roman"/>
          <w:b/>
          <w:bCs/>
          <w:sz w:val="28"/>
          <w:szCs w:val="28"/>
        </w:rPr>
      </w:pPr>
    </w:p>
    <w:p w14:paraId="02ADD585" w14:textId="77777777" w:rsidR="002D4822" w:rsidRDefault="002D4822">
      <w:pPr>
        <w:jc w:val="both"/>
        <w:rPr>
          <w:rFonts w:ascii="Times New Roman" w:hAnsi="Times New Roman" w:cs="Times New Roman"/>
          <w:b/>
          <w:bCs/>
          <w:sz w:val="28"/>
          <w:szCs w:val="28"/>
        </w:rPr>
      </w:pPr>
    </w:p>
    <w:p w14:paraId="61E503FD" w14:textId="77777777" w:rsidR="002D4822" w:rsidRDefault="002D4822">
      <w:pPr>
        <w:jc w:val="both"/>
        <w:rPr>
          <w:rFonts w:ascii="Times New Roman" w:hAnsi="Times New Roman" w:cs="Times New Roman"/>
          <w:b/>
          <w:bCs/>
          <w:sz w:val="28"/>
          <w:szCs w:val="28"/>
        </w:rPr>
      </w:pPr>
    </w:p>
    <w:p w14:paraId="29D6F55A" w14:textId="77777777" w:rsidR="002D4822" w:rsidRDefault="002D4822">
      <w:pPr>
        <w:spacing w:after="0" w:line="240" w:lineRule="auto"/>
        <w:jc w:val="both"/>
        <w:rPr>
          <w:rFonts w:ascii="Times New Roman" w:eastAsia="Times New Roman" w:hAnsi="Times New Roman" w:cs="Times New Roman"/>
          <w:sz w:val="28"/>
          <w:szCs w:val="28"/>
        </w:rPr>
      </w:pPr>
    </w:p>
    <w:p w14:paraId="368F5284" w14:textId="77777777" w:rsidR="002D4822" w:rsidRDefault="002D4822">
      <w:pPr>
        <w:spacing w:after="0" w:line="240" w:lineRule="auto"/>
        <w:jc w:val="both"/>
        <w:rPr>
          <w:rFonts w:ascii="Times New Roman" w:eastAsia="Times New Roman" w:hAnsi="Times New Roman" w:cs="Times New Roman"/>
          <w:sz w:val="28"/>
          <w:szCs w:val="28"/>
        </w:rPr>
      </w:pPr>
    </w:p>
    <w:p w14:paraId="335D5D1B" w14:textId="77777777" w:rsidR="002D4822" w:rsidRDefault="002D4822">
      <w:pPr>
        <w:spacing w:after="0" w:line="240" w:lineRule="auto"/>
        <w:jc w:val="both"/>
        <w:rPr>
          <w:rFonts w:ascii="Times New Roman" w:eastAsia="Times New Roman" w:hAnsi="Times New Roman" w:cs="Times New Roman"/>
          <w:sz w:val="28"/>
          <w:szCs w:val="28"/>
        </w:rPr>
      </w:pPr>
    </w:p>
    <w:p w14:paraId="1FC9B5C5" w14:textId="77777777" w:rsidR="002D4822" w:rsidRDefault="002D4822">
      <w:pPr>
        <w:spacing w:after="0" w:line="240" w:lineRule="auto"/>
        <w:jc w:val="both"/>
        <w:rPr>
          <w:rFonts w:ascii="Times New Roman" w:eastAsia="Times New Roman" w:hAnsi="Times New Roman" w:cs="Times New Roman"/>
          <w:sz w:val="28"/>
          <w:szCs w:val="28"/>
        </w:rPr>
      </w:pPr>
    </w:p>
    <w:p w14:paraId="184EFBB1" w14:textId="77777777" w:rsidR="002D4822" w:rsidRDefault="002D4822">
      <w:pPr>
        <w:spacing w:after="0" w:line="240" w:lineRule="auto"/>
        <w:jc w:val="both"/>
        <w:rPr>
          <w:rFonts w:ascii="Times New Roman" w:eastAsia="Times New Roman" w:hAnsi="Times New Roman" w:cs="Times New Roman"/>
          <w:sz w:val="28"/>
          <w:szCs w:val="28"/>
        </w:rPr>
      </w:pPr>
    </w:p>
    <w:p w14:paraId="291A86D3" w14:textId="77777777" w:rsidR="002D4822" w:rsidRDefault="002D4822">
      <w:pPr>
        <w:spacing w:after="0" w:line="240" w:lineRule="auto"/>
        <w:jc w:val="both"/>
        <w:rPr>
          <w:rFonts w:ascii="Times New Roman" w:eastAsia="Times New Roman" w:hAnsi="Times New Roman" w:cs="Times New Roman"/>
          <w:sz w:val="28"/>
          <w:szCs w:val="28"/>
        </w:rPr>
      </w:pPr>
    </w:p>
    <w:p w14:paraId="79B3181A" w14:textId="77777777" w:rsidR="002D4822" w:rsidRDefault="002D4822">
      <w:pPr>
        <w:spacing w:after="0" w:line="240" w:lineRule="auto"/>
        <w:jc w:val="both"/>
        <w:rPr>
          <w:rFonts w:ascii="Times New Roman" w:eastAsia="Times New Roman" w:hAnsi="Times New Roman" w:cs="Times New Roman"/>
          <w:sz w:val="28"/>
          <w:szCs w:val="28"/>
        </w:rPr>
      </w:pPr>
    </w:p>
    <w:p w14:paraId="66B09A46" w14:textId="77777777" w:rsidR="002D4822" w:rsidRDefault="002D4822">
      <w:pPr>
        <w:spacing w:after="0" w:line="240" w:lineRule="auto"/>
        <w:jc w:val="both"/>
        <w:rPr>
          <w:rFonts w:ascii="Times New Roman" w:eastAsia="Times New Roman" w:hAnsi="Times New Roman" w:cs="Times New Roman"/>
          <w:sz w:val="28"/>
          <w:szCs w:val="28"/>
        </w:rPr>
      </w:pPr>
    </w:p>
    <w:p w14:paraId="201B60F3" w14:textId="77777777" w:rsidR="002D4822" w:rsidRDefault="002D4822">
      <w:pPr>
        <w:spacing w:after="0" w:line="240" w:lineRule="auto"/>
        <w:jc w:val="both"/>
        <w:rPr>
          <w:rFonts w:ascii="Times New Roman" w:eastAsia="Times New Roman" w:hAnsi="Times New Roman" w:cs="Times New Roman"/>
          <w:sz w:val="28"/>
          <w:szCs w:val="28"/>
        </w:rPr>
      </w:pPr>
    </w:p>
    <w:p w14:paraId="556304DF" w14:textId="77777777" w:rsidR="002D4822" w:rsidRDefault="002D4822">
      <w:pPr>
        <w:spacing w:after="0" w:line="240" w:lineRule="auto"/>
        <w:jc w:val="both"/>
        <w:rPr>
          <w:rFonts w:ascii="Times New Roman" w:eastAsia="Times New Roman" w:hAnsi="Times New Roman" w:cs="Times New Roman"/>
          <w:sz w:val="28"/>
          <w:szCs w:val="28"/>
        </w:rPr>
      </w:pPr>
    </w:p>
    <w:p w14:paraId="52BEBA80" w14:textId="77777777" w:rsidR="002D4822" w:rsidRDefault="002D4822">
      <w:pPr>
        <w:spacing w:after="0" w:line="240" w:lineRule="auto"/>
        <w:jc w:val="both"/>
        <w:rPr>
          <w:rFonts w:ascii="Times New Roman" w:eastAsia="Times New Roman" w:hAnsi="Times New Roman" w:cs="Times New Roman"/>
          <w:sz w:val="28"/>
          <w:szCs w:val="28"/>
        </w:rPr>
      </w:pPr>
    </w:p>
    <w:p w14:paraId="7A059205" w14:textId="77777777" w:rsidR="002D4822" w:rsidRDefault="002D4822">
      <w:pPr>
        <w:spacing w:after="0" w:line="240" w:lineRule="auto"/>
        <w:jc w:val="both"/>
        <w:rPr>
          <w:rFonts w:ascii="Times New Roman" w:eastAsia="Times New Roman" w:hAnsi="Times New Roman" w:cs="Times New Roman"/>
          <w:sz w:val="28"/>
          <w:szCs w:val="28"/>
        </w:rPr>
      </w:pPr>
    </w:p>
    <w:p w14:paraId="42BFBBA2" w14:textId="77777777" w:rsidR="002D4822" w:rsidRDefault="002D4822">
      <w:pPr>
        <w:spacing w:after="0" w:line="240" w:lineRule="auto"/>
        <w:jc w:val="both"/>
        <w:rPr>
          <w:rFonts w:ascii="Times New Roman" w:eastAsia="Times New Roman" w:hAnsi="Times New Roman" w:cs="Times New Roman"/>
          <w:sz w:val="28"/>
          <w:szCs w:val="28"/>
        </w:rPr>
      </w:pPr>
    </w:p>
    <w:p w14:paraId="508E0C65" w14:textId="77777777" w:rsidR="002D4822" w:rsidRDefault="002D4822">
      <w:pPr>
        <w:spacing w:after="0" w:line="240" w:lineRule="auto"/>
        <w:jc w:val="both"/>
        <w:rPr>
          <w:rFonts w:ascii="Times New Roman" w:eastAsia="Times New Roman" w:hAnsi="Times New Roman" w:cs="Times New Roman"/>
          <w:sz w:val="28"/>
          <w:szCs w:val="28"/>
        </w:rPr>
      </w:pPr>
    </w:p>
    <w:p w14:paraId="747E50A9" w14:textId="77777777" w:rsidR="002D4822" w:rsidRDefault="002D4822">
      <w:pPr>
        <w:spacing w:after="0" w:line="240" w:lineRule="auto"/>
        <w:jc w:val="both"/>
        <w:rPr>
          <w:rFonts w:ascii="Times New Roman" w:eastAsia="Times New Roman" w:hAnsi="Times New Roman" w:cs="Times New Roman"/>
          <w:sz w:val="28"/>
          <w:szCs w:val="28"/>
        </w:rPr>
      </w:pPr>
    </w:p>
    <w:p w14:paraId="2CE958A9" w14:textId="77777777" w:rsidR="002D4822" w:rsidRDefault="002D4822">
      <w:pPr>
        <w:spacing w:after="0" w:line="240" w:lineRule="auto"/>
        <w:jc w:val="both"/>
        <w:rPr>
          <w:rFonts w:ascii="Times New Roman" w:eastAsia="Times New Roman" w:hAnsi="Times New Roman" w:cs="Times New Roman"/>
          <w:sz w:val="28"/>
          <w:szCs w:val="28"/>
        </w:rPr>
      </w:pPr>
    </w:p>
    <w:p w14:paraId="0EFB0937" w14:textId="77777777" w:rsidR="002D4822" w:rsidRDefault="002D4822">
      <w:pPr>
        <w:spacing w:after="0" w:line="240" w:lineRule="auto"/>
        <w:jc w:val="both"/>
        <w:rPr>
          <w:rFonts w:ascii="Times New Roman" w:eastAsia="Times New Roman" w:hAnsi="Times New Roman" w:cs="Times New Roman"/>
          <w:sz w:val="28"/>
          <w:szCs w:val="28"/>
        </w:rPr>
      </w:pPr>
    </w:p>
    <w:p w14:paraId="4F9D30D6" w14:textId="77777777" w:rsidR="002D4822" w:rsidRDefault="002D4822">
      <w:pPr>
        <w:spacing w:after="0" w:line="240" w:lineRule="auto"/>
        <w:jc w:val="both"/>
        <w:rPr>
          <w:rFonts w:ascii="Times New Roman" w:eastAsia="Times New Roman" w:hAnsi="Times New Roman" w:cs="Times New Roman"/>
          <w:sz w:val="28"/>
          <w:szCs w:val="28"/>
        </w:rPr>
      </w:pPr>
    </w:p>
    <w:p w14:paraId="5C6761E0" w14:textId="77777777" w:rsidR="002D4822" w:rsidRDefault="002D4822">
      <w:pPr>
        <w:spacing w:after="0" w:line="240" w:lineRule="auto"/>
        <w:jc w:val="both"/>
        <w:rPr>
          <w:rFonts w:ascii="Times New Roman" w:eastAsia="Times New Roman" w:hAnsi="Times New Roman" w:cs="Times New Roman"/>
          <w:sz w:val="28"/>
          <w:szCs w:val="28"/>
        </w:rPr>
      </w:pPr>
    </w:p>
    <w:p w14:paraId="0522A9F1" w14:textId="77777777" w:rsidR="002D4822" w:rsidRDefault="002D4822">
      <w:pPr>
        <w:spacing w:after="0" w:line="240" w:lineRule="auto"/>
        <w:jc w:val="both"/>
        <w:rPr>
          <w:rFonts w:ascii="Times New Roman" w:eastAsia="Times New Roman" w:hAnsi="Times New Roman" w:cs="Times New Roman"/>
          <w:sz w:val="28"/>
          <w:szCs w:val="28"/>
        </w:rPr>
      </w:pPr>
    </w:p>
    <w:p w14:paraId="1DDE34AE" w14:textId="77777777" w:rsidR="002D4822" w:rsidRDefault="002D4822">
      <w:pPr>
        <w:spacing w:after="0" w:line="240" w:lineRule="auto"/>
        <w:jc w:val="both"/>
        <w:rPr>
          <w:rFonts w:ascii="Times New Roman" w:eastAsia="Times New Roman" w:hAnsi="Times New Roman" w:cs="Times New Roman"/>
          <w:sz w:val="28"/>
          <w:szCs w:val="28"/>
        </w:rPr>
      </w:pPr>
    </w:p>
    <w:p w14:paraId="7097BE8A" w14:textId="77777777" w:rsidR="002D4822" w:rsidRDefault="002D4822">
      <w:pPr>
        <w:spacing w:after="0" w:line="240" w:lineRule="auto"/>
        <w:jc w:val="both"/>
        <w:rPr>
          <w:rFonts w:ascii="Times New Roman" w:eastAsia="Times New Roman" w:hAnsi="Times New Roman" w:cs="Times New Roman"/>
          <w:sz w:val="28"/>
          <w:szCs w:val="28"/>
        </w:rPr>
      </w:pPr>
    </w:p>
    <w:p w14:paraId="0875B157" w14:textId="77777777" w:rsidR="002D4822" w:rsidRDefault="002D4822">
      <w:pPr>
        <w:spacing w:after="0" w:line="240" w:lineRule="auto"/>
        <w:jc w:val="both"/>
        <w:rPr>
          <w:rFonts w:ascii="Times New Roman" w:eastAsia="Times New Roman" w:hAnsi="Times New Roman" w:cs="Times New Roman"/>
          <w:sz w:val="28"/>
          <w:szCs w:val="28"/>
        </w:rPr>
      </w:pPr>
    </w:p>
    <w:p w14:paraId="26211E2A" w14:textId="77777777" w:rsidR="002D4822" w:rsidRDefault="002D4822">
      <w:pPr>
        <w:spacing w:after="0" w:line="240" w:lineRule="auto"/>
        <w:jc w:val="both"/>
        <w:rPr>
          <w:rFonts w:ascii="Times New Roman" w:eastAsia="Times New Roman" w:hAnsi="Times New Roman" w:cs="Times New Roman"/>
          <w:sz w:val="28"/>
          <w:szCs w:val="28"/>
        </w:rPr>
      </w:pPr>
    </w:p>
    <w:p w14:paraId="5F8EF6A4" w14:textId="77777777" w:rsidR="002D4822" w:rsidRDefault="002D4822">
      <w:pPr>
        <w:spacing w:after="0" w:line="240" w:lineRule="auto"/>
        <w:jc w:val="both"/>
        <w:rPr>
          <w:rFonts w:ascii="Times New Roman" w:eastAsia="Times New Roman" w:hAnsi="Times New Roman" w:cs="Times New Roman"/>
          <w:sz w:val="28"/>
          <w:szCs w:val="28"/>
        </w:rPr>
      </w:pPr>
    </w:p>
    <w:p w14:paraId="0A98D310" w14:textId="77777777" w:rsidR="002D4822" w:rsidRDefault="002D4822">
      <w:pPr>
        <w:spacing w:after="0" w:line="240" w:lineRule="auto"/>
        <w:jc w:val="both"/>
        <w:rPr>
          <w:rFonts w:ascii="Times New Roman" w:eastAsia="Times New Roman" w:hAnsi="Times New Roman" w:cs="Times New Roman"/>
          <w:sz w:val="28"/>
          <w:szCs w:val="28"/>
        </w:rPr>
      </w:pPr>
    </w:p>
    <w:p w14:paraId="23E5CC5B" w14:textId="77777777" w:rsidR="002D4822" w:rsidRDefault="002D4822">
      <w:pPr>
        <w:spacing w:after="0" w:line="240" w:lineRule="auto"/>
        <w:jc w:val="both"/>
        <w:rPr>
          <w:rFonts w:ascii="Times New Roman" w:eastAsia="Times New Roman" w:hAnsi="Times New Roman" w:cs="Times New Roman"/>
          <w:sz w:val="28"/>
          <w:szCs w:val="28"/>
        </w:rPr>
      </w:pPr>
    </w:p>
    <w:p w14:paraId="41DD73BC" w14:textId="77777777" w:rsidR="002D4822" w:rsidRDefault="002D4822">
      <w:pPr>
        <w:jc w:val="both"/>
        <w:rPr>
          <w:rFonts w:ascii="Times New Roman" w:hAnsi="Times New Roman" w:cs="Times New Roman"/>
          <w:b/>
          <w:bCs/>
          <w:sz w:val="28"/>
          <w:szCs w:val="28"/>
        </w:rPr>
      </w:pPr>
    </w:p>
    <w:p w14:paraId="67ADC15F" w14:textId="77777777" w:rsidR="002D4822" w:rsidRDefault="00E93C5D">
      <w:pPr>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75136" behindDoc="0" locked="0" layoutInCell="1" allowOverlap="1" wp14:anchorId="4183C823" wp14:editId="77A1ABF2">
            <wp:simplePos x="0" y="0"/>
            <wp:positionH relativeFrom="margin">
              <wp:posOffset>1526540</wp:posOffset>
            </wp:positionH>
            <wp:positionV relativeFrom="paragraph">
              <wp:posOffset>-419100</wp:posOffset>
            </wp:positionV>
            <wp:extent cx="2505075" cy="1635125"/>
            <wp:effectExtent l="0" t="0" r="9525" b="3175"/>
            <wp:wrapNone/>
            <wp:docPr id="1078" name="Picture 51"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8" name="Picture 51" descr="A picture containing text, screenshot, design&#10;&#10;Description automatically generated"/>
                    <pic:cNvPicPr/>
                  </pic:nvPicPr>
                  <pic:blipFill>
                    <a:blip r:embed="rId9" cstate="print"/>
                    <a:srcRect l="33576" t="653" r="33995" b="85367"/>
                    <a:stretch>
                      <a:fillRect/>
                    </a:stretch>
                  </pic:blipFill>
                  <pic:spPr>
                    <a:xfrm>
                      <a:off x="0" y="0"/>
                      <a:ext cx="2505074" cy="1635125"/>
                    </a:xfrm>
                    <a:prstGeom prst="rect">
                      <a:avLst/>
                    </a:prstGeom>
                    <a:ln>
                      <a:noFill/>
                    </a:ln>
                  </pic:spPr>
                </pic:pic>
              </a:graphicData>
            </a:graphic>
          </wp:anchor>
        </w:drawing>
      </w:r>
    </w:p>
    <w:p w14:paraId="0FE03DB2" w14:textId="77777777" w:rsidR="002D4822" w:rsidRDefault="002D4822">
      <w:pPr>
        <w:jc w:val="both"/>
        <w:rPr>
          <w:rFonts w:ascii="Times New Roman" w:hAnsi="Times New Roman" w:cs="Times New Roman"/>
          <w:b/>
          <w:bCs/>
          <w:sz w:val="28"/>
          <w:szCs w:val="28"/>
        </w:rPr>
      </w:pPr>
    </w:p>
    <w:p w14:paraId="28AB8386" w14:textId="77777777" w:rsidR="002D4822" w:rsidRDefault="002D4822">
      <w:pPr>
        <w:jc w:val="both"/>
        <w:rPr>
          <w:rFonts w:ascii="Times New Roman" w:hAnsi="Times New Roman" w:cs="Times New Roman"/>
          <w:b/>
          <w:bCs/>
          <w:sz w:val="28"/>
          <w:szCs w:val="28"/>
        </w:rPr>
      </w:pPr>
    </w:p>
    <w:p w14:paraId="56E16573" w14:textId="77777777" w:rsidR="002D4822" w:rsidRDefault="002D4822">
      <w:pPr>
        <w:jc w:val="both"/>
        <w:rPr>
          <w:rFonts w:ascii="Times New Roman" w:hAnsi="Times New Roman" w:cs="Times New Roman"/>
          <w:b/>
          <w:bCs/>
          <w:sz w:val="28"/>
          <w:szCs w:val="28"/>
        </w:rPr>
      </w:pPr>
    </w:p>
    <w:p w14:paraId="1FFDC85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Nigerian British University Business School</w:t>
      </w:r>
    </w:p>
    <w:p w14:paraId="65FB8A18"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rPr>
        <w:t xml:space="preserve">26. Diploma in Cyber Security </w:t>
      </w:r>
      <w:r>
        <w:rPr>
          <w:rFonts w:ascii="Times New Roman" w:hAnsi="Times New Roman" w:cs="Times New Roman"/>
          <w:b/>
          <w:bCs/>
          <w:sz w:val="28"/>
          <w:szCs w:val="28"/>
          <w:lang w:val="en-US"/>
        </w:rPr>
        <w:t>and Malware Control Strategies (3 Months)</w:t>
      </w:r>
    </w:p>
    <w:p w14:paraId="7DEDA869"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Course Objectives</w:t>
      </w:r>
    </w:p>
    <w:p w14:paraId="2162C15A" w14:textId="77777777" w:rsidR="002D4822" w:rsidRDefault="00E93C5D">
      <w:pPr>
        <w:jc w:val="both"/>
        <w:rPr>
          <w:rFonts w:ascii="Times New Roman" w:hAnsi="Times New Roman" w:cs="Times New Roman"/>
          <w:sz w:val="28"/>
          <w:szCs w:val="28"/>
        </w:rPr>
      </w:pPr>
      <w:r>
        <w:rPr>
          <w:rFonts w:ascii="Times New Roman" w:hAnsi="Times New Roman" w:cs="Times New Roman"/>
          <w:sz w:val="28"/>
          <w:szCs w:val="28"/>
        </w:rPr>
        <w:t xml:space="preserve">This three-month intensive program is designed to equip participants with the relevant practical knowledge and skills that will enable them achieve the objectives </w:t>
      </w:r>
      <w:r>
        <w:rPr>
          <w:rFonts w:ascii="Times New Roman" w:hAnsi="Times New Roman" w:cs="Times New Roman"/>
          <w:color w:val="232323"/>
          <w:sz w:val="28"/>
          <w:szCs w:val="28"/>
        </w:rPr>
        <w:t xml:space="preserve">of </w:t>
      </w:r>
      <w:r>
        <w:rPr>
          <w:rFonts w:ascii="Times New Roman" w:hAnsi="Times New Roman" w:cs="Times New Roman"/>
          <w:sz w:val="28"/>
          <w:szCs w:val="28"/>
        </w:rPr>
        <w:t>Cyber Security which involves protecting computer systems, networks, information confidentiality and data security from cyber threats and attacks. Also, malware control objectives are to protect and prevent unauthorised access to computer system which intends to cause destruction or damage. Malware as a malicious software designed to harm or exploit computer systems or its users has the objectives of prevention, detection, removal, mitigation, recovery and restoring of computer systems, networks, and devices to a known good state.</w:t>
      </w:r>
    </w:p>
    <w:p w14:paraId="64A06140"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77BFBFFE"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 know:</w:t>
      </w:r>
    </w:p>
    <w:p w14:paraId="12357B1F" w14:textId="77777777" w:rsidR="002D4822" w:rsidRDefault="00E93C5D">
      <w:pPr>
        <w:pStyle w:val="ListParagraph"/>
        <w:numPr>
          <w:ilvl w:val="0"/>
          <w:numId w:val="140"/>
        </w:numPr>
        <w:spacing w:after="200" w:line="276" w:lineRule="auto"/>
        <w:jc w:val="both"/>
        <w:rPr>
          <w:sz w:val="28"/>
          <w:szCs w:val="28"/>
          <w:lang w:val="en-US"/>
        </w:rPr>
      </w:pPr>
      <w:r>
        <w:rPr>
          <w:sz w:val="28"/>
          <w:szCs w:val="28"/>
          <w:lang w:val="en-US"/>
        </w:rPr>
        <w:t>How to ensure prevention and protection of financial loss</w:t>
      </w:r>
    </w:p>
    <w:p w14:paraId="28C113E1" w14:textId="77777777" w:rsidR="002D4822" w:rsidRDefault="00E93C5D">
      <w:pPr>
        <w:pStyle w:val="ListParagraph"/>
        <w:numPr>
          <w:ilvl w:val="0"/>
          <w:numId w:val="140"/>
        </w:numPr>
        <w:spacing w:after="200" w:line="276" w:lineRule="auto"/>
        <w:jc w:val="both"/>
        <w:rPr>
          <w:sz w:val="28"/>
          <w:szCs w:val="28"/>
          <w:lang w:val="en-US"/>
        </w:rPr>
      </w:pPr>
      <w:r>
        <w:rPr>
          <w:sz w:val="28"/>
          <w:szCs w:val="28"/>
          <w:lang w:val="en-US"/>
        </w:rPr>
        <w:t>How to safeguard and protect sensitive data such as personal identifiable information (PII).</w:t>
      </w:r>
    </w:p>
    <w:p w14:paraId="12245A62" w14:textId="77777777" w:rsidR="002D4822" w:rsidRDefault="00E93C5D">
      <w:pPr>
        <w:pStyle w:val="ListParagraph"/>
        <w:numPr>
          <w:ilvl w:val="0"/>
          <w:numId w:val="140"/>
        </w:numPr>
        <w:spacing w:after="200" w:line="276" w:lineRule="auto"/>
        <w:jc w:val="both"/>
        <w:rPr>
          <w:sz w:val="28"/>
          <w:szCs w:val="28"/>
          <w:lang w:val="en-US"/>
        </w:rPr>
      </w:pPr>
      <w:r>
        <w:rPr>
          <w:sz w:val="28"/>
          <w:szCs w:val="28"/>
          <w:lang w:val="en-US"/>
        </w:rPr>
        <w:t>How to ensure defense against cyber threats such as malware, phishing, denial-of-service (DoS) attacks, ransomware etc.</w:t>
      </w:r>
    </w:p>
    <w:p w14:paraId="17AC2B8F" w14:textId="77777777" w:rsidR="002D4822" w:rsidRDefault="00E93C5D">
      <w:pPr>
        <w:pStyle w:val="ListParagraph"/>
        <w:numPr>
          <w:ilvl w:val="0"/>
          <w:numId w:val="140"/>
        </w:numPr>
        <w:spacing w:after="200" w:line="276" w:lineRule="auto"/>
        <w:jc w:val="both"/>
        <w:rPr>
          <w:sz w:val="28"/>
          <w:szCs w:val="28"/>
        </w:rPr>
      </w:pPr>
      <w:r>
        <w:rPr>
          <w:sz w:val="28"/>
          <w:szCs w:val="28"/>
          <w:lang w:val="en-US"/>
        </w:rPr>
        <w:t>How to ensure early detection of cyber threats to enable swift response, control and mitigation.</w:t>
      </w:r>
    </w:p>
    <w:p w14:paraId="430FCB24" w14:textId="77777777" w:rsidR="002D4822" w:rsidRDefault="00E93C5D">
      <w:pPr>
        <w:pStyle w:val="ListParagraph"/>
        <w:numPr>
          <w:ilvl w:val="0"/>
          <w:numId w:val="140"/>
        </w:numPr>
        <w:spacing w:after="200" w:line="276" w:lineRule="auto"/>
        <w:jc w:val="both"/>
        <w:rPr>
          <w:sz w:val="28"/>
          <w:szCs w:val="28"/>
          <w:lang w:val="en-US"/>
        </w:rPr>
      </w:pPr>
      <w:r>
        <w:rPr>
          <w:sz w:val="28"/>
          <w:szCs w:val="28"/>
          <w:lang w:val="en-US"/>
        </w:rPr>
        <w:t>How to ensure rapid recovery from cyber incidents in order to minimize downtime and maintain business continuity and success.</w:t>
      </w:r>
    </w:p>
    <w:p w14:paraId="4FF0F4C6" w14:textId="77777777" w:rsidR="002D4822" w:rsidRDefault="00E93C5D">
      <w:pPr>
        <w:pStyle w:val="ListParagraph"/>
        <w:numPr>
          <w:ilvl w:val="0"/>
          <w:numId w:val="141"/>
        </w:numPr>
        <w:spacing w:after="200" w:line="276" w:lineRule="auto"/>
        <w:jc w:val="both"/>
        <w:rPr>
          <w:sz w:val="28"/>
          <w:szCs w:val="28"/>
          <w:lang w:val="en-US"/>
        </w:rPr>
      </w:pPr>
      <w:r>
        <w:rPr>
          <w:sz w:val="28"/>
          <w:szCs w:val="28"/>
          <w:lang w:val="en-US"/>
        </w:rPr>
        <w:t>How to identify which endpoints or aspect of the computer system that have been negatively impacted by malware attack.</w:t>
      </w:r>
    </w:p>
    <w:p w14:paraId="69EB41D2" w14:textId="77777777" w:rsidR="002D4822" w:rsidRDefault="00E93C5D">
      <w:pPr>
        <w:pStyle w:val="ListParagraph"/>
        <w:numPr>
          <w:ilvl w:val="0"/>
          <w:numId w:val="141"/>
        </w:numPr>
        <w:spacing w:after="200" w:line="276" w:lineRule="auto"/>
        <w:jc w:val="both"/>
        <w:rPr>
          <w:sz w:val="28"/>
          <w:szCs w:val="28"/>
          <w:lang w:val="en-US"/>
        </w:rPr>
      </w:pPr>
      <w:r>
        <w:rPr>
          <w:sz w:val="28"/>
          <w:szCs w:val="28"/>
          <w:lang w:val="en-US"/>
        </w:rPr>
        <w:lastRenderedPageBreak/>
        <w:t>How to communicate the impact of the malware attack and the particular point of entry to the necessary parties immediately for necessary control measures and preventive protection.</w:t>
      </w:r>
    </w:p>
    <w:p w14:paraId="0148F2BB" w14:textId="77777777" w:rsidR="002D4822" w:rsidRDefault="00E93C5D">
      <w:pPr>
        <w:pStyle w:val="ListParagraph"/>
        <w:numPr>
          <w:ilvl w:val="0"/>
          <w:numId w:val="141"/>
        </w:numPr>
        <w:spacing w:after="200" w:line="276" w:lineRule="auto"/>
        <w:jc w:val="both"/>
        <w:rPr>
          <w:sz w:val="28"/>
          <w:szCs w:val="28"/>
          <w:lang w:val="en-US"/>
        </w:rPr>
      </w:pPr>
      <w:r>
        <w:rPr>
          <w:sz w:val="28"/>
          <w:szCs w:val="28"/>
          <w:lang w:val="en-US"/>
        </w:rPr>
        <w:t>How to block any further access from the origin of the malware attack, such as the originating website.</w:t>
      </w:r>
    </w:p>
    <w:p w14:paraId="66949073" w14:textId="77777777" w:rsidR="002D4822" w:rsidRDefault="00E93C5D">
      <w:pPr>
        <w:pStyle w:val="ListParagraph"/>
        <w:numPr>
          <w:ilvl w:val="0"/>
          <w:numId w:val="141"/>
        </w:numPr>
        <w:spacing w:after="200" w:line="276" w:lineRule="auto"/>
        <w:jc w:val="both"/>
        <w:rPr>
          <w:sz w:val="28"/>
          <w:szCs w:val="28"/>
          <w:lang w:val="en-US"/>
        </w:rPr>
      </w:pPr>
      <w:r>
        <w:rPr>
          <w:sz w:val="28"/>
          <w:szCs w:val="28"/>
          <w:lang w:val="en-US"/>
        </w:rPr>
        <w:t>How to restore the affected data in a good condition or state where there is no chance of malware attack remaining, which can be done either by reimaging or rebuilding or possible combination of the two.</w:t>
      </w:r>
    </w:p>
    <w:p w14:paraId="6C768589" w14:textId="77777777" w:rsidR="002D4822" w:rsidRDefault="00E93C5D">
      <w:pPr>
        <w:pStyle w:val="ListParagraph"/>
        <w:numPr>
          <w:ilvl w:val="0"/>
          <w:numId w:val="141"/>
        </w:numPr>
        <w:spacing w:after="200" w:line="276" w:lineRule="auto"/>
        <w:jc w:val="both"/>
        <w:rPr>
          <w:sz w:val="28"/>
          <w:szCs w:val="28"/>
          <w:lang w:val="en-US"/>
        </w:rPr>
      </w:pPr>
      <w:r>
        <w:rPr>
          <w:sz w:val="28"/>
          <w:szCs w:val="28"/>
          <w:lang w:val="en-US"/>
        </w:rPr>
        <w:t>How to recover as much affected data as possible using the available backups. This can be applicable to ransomware attacks etc.</w:t>
      </w:r>
    </w:p>
    <w:p w14:paraId="19EDC472" w14:textId="77777777" w:rsidR="002D4822" w:rsidRDefault="00E93C5D">
      <w:pPr>
        <w:pStyle w:val="ListParagraph"/>
        <w:numPr>
          <w:ilvl w:val="0"/>
          <w:numId w:val="141"/>
        </w:numPr>
        <w:spacing w:after="200" w:line="276" w:lineRule="auto"/>
        <w:jc w:val="both"/>
        <w:rPr>
          <w:sz w:val="28"/>
          <w:szCs w:val="28"/>
        </w:rPr>
      </w:pPr>
      <w:r>
        <w:rPr>
          <w:sz w:val="28"/>
          <w:szCs w:val="28"/>
        </w:rPr>
        <w:t>How to apply malware preventive Strategies to:</w:t>
      </w:r>
    </w:p>
    <w:p w14:paraId="5195FDA3" w14:textId="77777777" w:rsidR="002D4822" w:rsidRDefault="00E93C5D">
      <w:pPr>
        <w:pStyle w:val="ListParagraph"/>
        <w:numPr>
          <w:ilvl w:val="0"/>
          <w:numId w:val="141"/>
        </w:numPr>
        <w:spacing w:after="200" w:line="276" w:lineRule="auto"/>
        <w:jc w:val="both"/>
        <w:rPr>
          <w:sz w:val="28"/>
          <w:szCs w:val="28"/>
        </w:rPr>
      </w:pPr>
      <w:r>
        <w:rPr>
          <w:sz w:val="28"/>
          <w:szCs w:val="28"/>
        </w:rPr>
        <w:t>Keep software up-to-date regularly update operating systems, and application software to ensure you have the latest security patches.</w:t>
      </w:r>
    </w:p>
    <w:p w14:paraId="02304736" w14:textId="77777777" w:rsidR="002D4822" w:rsidRDefault="00E93C5D">
      <w:pPr>
        <w:pStyle w:val="ListParagraph"/>
        <w:numPr>
          <w:ilvl w:val="0"/>
          <w:numId w:val="141"/>
        </w:numPr>
        <w:spacing w:after="200" w:line="276" w:lineRule="auto"/>
        <w:jc w:val="both"/>
        <w:rPr>
          <w:sz w:val="28"/>
          <w:szCs w:val="28"/>
        </w:rPr>
      </w:pPr>
      <w:r>
        <w:rPr>
          <w:sz w:val="28"/>
          <w:szCs w:val="28"/>
        </w:rPr>
        <w:t>How to Use antivirus software, Install and regularly update antivirus software to detect and remove malware.</w:t>
      </w:r>
    </w:p>
    <w:p w14:paraId="112892CD" w14:textId="77777777" w:rsidR="002D4822" w:rsidRDefault="00E93C5D">
      <w:pPr>
        <w:pStyle w:val="ListParagraph"/>
        <w:numPr>
          <w:ilvl w:val="0"/>
          <w:numId w:val="141"/>
        </w:numPr>
        <w:spacing w:after="200" w:line="276" w:lineRule="auto"/>
        <w:jc w:val="both"/>
        <w:rPr>
          <w:sz w:val="28"/>
          <w:szCs w:val="28"/>
        </w:rPr>
      </w:pPr>
      <w:r>
        <w:rPr>
          <w:sz w:val="28"/>
          <w:szCs w:val="28"/>
        </w:rPr>
        <w:t>How to avoid suspicious links and attachments and be cautious when clicking on links or opening attachments from unknown sources that may expose you to risk.</w:t>
      </w:r>
    </w:p>
    <w:p w14:paraId="5C946E15" w14:textId="77777777" w:rsidR="002D4822" w:rsidRDefault="002D4822">
      <w:pPr>
        <w:pStyle w:val="ListParagraph"/>
        <w:jc w:val="both"/>
        <w:rPr>
          <w:sz w:val="28"/>
          <w:szCs w:val="28"/>
        </w:rPr>
      </w:pPr>
    </w:p>
    <w:p w14:paraId="45500188" w14:textId="77777777" w:rsidR="002D4822" w:rsidRDefault="00E93C5D">
      <w:pPr>
        <w:pStyle w:val="ListParagraph"/>
        <w:numPr>
          <w:ilvl w:val="0"/>
          <w:numId w:val="141"/>
        </w:numPr>
        <w:spacing w:after="200" w:line="276" w:lineRule="auto"/>
        <w:jc w:val="both"/>
        <w:rPr>
          <w:sz w:val="28"/>
          <w:szCs w:val="28"/>
        </w:rPr>
      </w:pPr>
      <w:r>
        <w:rPr>
          <w:sz w:val="28"/>
          <w:szCs w:val="28"/>
        </w:rPr>
        <w:t>How to use strong and unique passwords in order to ensure multi-factor authentication to prevent unauthorized access.</w:t>
      </w:r>
    </w:p>
    <w:p w14:paraId="29579972" w14:textId="77777777" w:rsidR="002D4822" w:rsidRDefault="002D4822">
      <w:pPr>
        <w:pStyle w:val="ListParagraph"/>
        <w:jc w:val="both"/>
        <w:rPr>
          <w:sz w:val="28"/>
          <w:szCs w:val="28"/>
          <w:lang w:val="en-US"/>
        </w:rPr>
      </w:pPr>
    </w:p>
    <w:p w14:paraId="20A6787E" w14:textId="77777777" w:rsidR="002D4822" w:rsidRDefault="00E93C5D">
      <w:pPr>
        <w:pStyle w:val="ListParagraph"/>
        <w:numPr>
          <w:ilvl w:val="0"/>
          <w:numId w:val="141"/>
        </w:numPr>
        <w:spacing w:after="200" w:line="276" w:lineRule="auto"/>
        <w:jc w:val="both"/>
        <w:rPr>
          <w:sz w:val="28"/>
          <w:szCs w:val="28"/>
          <w:lang w:val="en-US"/>
        </w:rPr>
      </w:pPr>
      <w:r>
        <w:rPr>
          <w:sz w:val="28"/>
          <w:szCs w:val="28"/>
          <w:lang w:val="en-US"/>
        </w:rPr>
        <w:t>How to sit back and take a hard look at your current security measures and strategies in order to find out the loopholes and what allowed the malware attacks and take corrective action of analyzing and sealing any gap to protect the organization from further attacks in the future.</w:t>
      </w:r>
    </w:p>
    <w:p w14:paraId="2D693797" w14:textId="77777777" w:rsidR="002D4822" w:rsidRDefault="002D4822">
      <w:pPr>
        <w:pStyle w:val="ListParagraph"/>
        <w:jc w:val="both"/>
        <w:rPr>
          <w:sz w:val="28"/>
          <w:szCs w:val="28"/>
          <w:lang w:val="en-US"/>
        </w:rPr>
      </w:pPr>
    </w:p>
    <w:p w14:paraId="38867013" w14:textId="77777777" w:rsidR="002D4822" w:rsidRDefault="00E93C5D">
      <w:pPr>
        <w:ind w:left="360"/>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1886690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Cyber Security</w:t>
      </w:r>
    </w:p>
    <w:p w14:paraId="777859D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cyber security</w:t>
      </w:r>
    </w:p>
    <w:p w14:paraId="5F1B18D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History and evolution of cyber threats</w:t>
      </w:r>
    </w:p>
    <w:p w14:paraId="2D95EA6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Types of cyber threats (malware, phishing, ransomware, etc.)</w:t>
      </w:r>
    </w:p>
    <w:p w14:paraId="6B4EE8A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Cyber security frameworks and standards</w:t>
      </w:r>
    </w:p>
    <w:p w14:paraId="4D4144E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Importance of cyber security in modern organizations</w:t>
      </w:r>
    </w:p>
    <w:p w14:paraId="5BFE6A0D" w14:textId="77777777" w:rsidR="002D4822" w:rsidRDefault="002D4822">
      <w:pPr>
        <w:jc w:val="both"/>
        <w:rPr>
          <w:rFonts w:ascii="Times New Roman" w:hAnsi="Times New Roman" w:cs="Times New Roman"/>
          <w:b/>
          <w:bCs/>
          <w:sz w:val="28"/>
          <w:szCs w:val="28"/>
        </w:rPr>
      </w:pPr>
    </w:p>
    <w:p w14:paraId="4A375DC6" w14:textId="77777777" w:rsidR="002D4822" w:rsidRDefault="002D4822">
      <w:pPr>
        <w:jc w:val="both"/>
        <w:rPr>
          <w:rFonts w:ascii="Times New Roman" w:hAnsi="Times New Roman" w:cs="Times New Roman"/>
          <w:b/>
          <w:bCs/>
          <w:sz w:val="28"/>
          <w:szCs w:val="28"/>
        </w:rPr>
      </w:pPr>
    </w:p>
    <w:p w14:paraId="491541BB" w14:textId="77777777" w:rsidR="002D4822" w:rsidRDefault="002D4822">
      <w:pPr>
        <w:jc w:val="both"/>
        <w:rPr>
          <w:rFonts w:ascii="Times New Roman" w:hAnsi="Times New Roman" w:cs="Times New Roman"/>
          <w:b/>
          <w:bCs/>
          <w:sz w:val="28"/>
          <w:szCs w:val="28"/>
        </w:rPr>
      </w:pPr>
    </w:p>
    <w:p w14:paraId="4F8783BE"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Malware and Threat Analysis</w:t>
      </w:r>
    </w:p>
    <w:p w14:paraId="1CD5DD9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Types of Malwares (viruses, worms, trojans, etc.)</w:t>
      </w:r>
    </w:p>
    <w:p w14:paraId="53A22A2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Malware analysis and reverse engineering</w:t>
      </w:r>
    </w:p>
    <w:p w14:paraId="0F387E5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Threat intelligence and threat modelling</w:t>
      </w:r>
    </w:p>
    <w:p w14:paraId="055313A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Understanding malware behaviour and tactics</w:t>
      </w:r>
    </w:p>
    <w:p w14:paraId="5F262E9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Malware detection and response strategies</w:t>
      </w:r>
    </w:p>
    <w:p w14:paraId="56D6E5F2"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6. Advanced threat protection and mitigation techniques</w:t>
      </w:r>
    </w:p>
    <w:p w14:paraId="0D405580" w14:textId="77777777" w:rsidR="002D4822" w:rsidRDefault="002D4822">
      <w:pPr>
        <w:jc w:val="both"/>
        <w:rPr>
          <w:rFonts w:ascii="Times New Roman" w:hAnsi="Times New Roman" w:cs="Times New Roman"/>
          <w:b/>
          <w:bCs/>
          <w:sz w:val="28"/>
          <w:szCs w:val="28"/>
        </w:rPr>
      </w:pPr>
    </w:p>
    <w:p w14:paraId="781CC825"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Network Security and Defence</w:t>
      </w:r>
    </w:p>
    <w:p w14:paraId="03371993"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Network fundamentals and protocols</w:t>
      </w:r>
    </w:p>
    <w:p w14:paraId="73DCBFB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Network security architectures and designs</w:t>
      </w:r>
    </w:p>
    <w:p w14:paraId="76B2D85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Firewalls and intrusion detection/prevention systems</w:t>
      </w:r>
    </w:p>
    <w:p w14:paraId="4622A03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Virtual private networks (VPNs) and secure remote access</w:t>
      </w:r>
    </w:p>
    <w:p w14:paraId="3969BF7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Network segmentation and isolation techniques</w:t>
      </w:r>
    </w:p>
    <w:p w14:paraId="28E21AE2"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6. Secure network protocols and encryption methods</w:t>
      </w:r>
    </w:p>
    <w:p w14:paraId="052E18DC" w14:textId="77777777" w:rsidR="002D4822" w:rsidRDefault="002D4822">
      <w:pPr>
        <w:jc w:val="both"/>
        <w:rPr>
          <w:rFonts w:ascii="Times New Roman" w:hAnsi="Times New Roman" w:cs="Times New Roman"/>
          <w:b/>
          <w:bCs/>
          <w:sz w:val="28"/>
          <w:szCs w:val="28"/>
        </w:rPr>
      </w:pPr>
    </w:p>
    <w:p w14:paraId="547C71B5"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Cryptography and Encryption</w:t>
      </w:r>
    </w:p>
    <w:p w14:paraId="45231906"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Introduction to cryptography and encryption</w:t>
      </w:r>
    </w:p>
    <w:p w14:paraId="6E83E713"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Types of encryption (symmetric, asymmetric, hash functions)</w:t>
      </w:r>
    </w:p>
    <w:p w14:paraId="5544B352"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Encryption algorithms and protocols (AES, RSA, SSL/TLS)</w:t>
      </w:r>
    </w:p>
    <w:p w14:paraId="47A02E86"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Key management and exchange techniques</w:t>
      </w:r>
    </w:p>
    <w:p w14:paraId="6725AD6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Cryptographic attacks and countermeasures</w:t>
      </w:r>
    </w:p>
    <w:p w14:paraId="2B7B649A" w14:textId="77777777" w:rsidR="002D4822" w:rsidRDefault="002D4822">
      <w:pPr>
        <w:jc w:val="both"/>
        <w:rPr>
          <w:rFonts w:ascii="Times New Roman" w:hAnsi="Times New Roman" w:cs="Times New Roman"/>
          <w:b/>
          <w:bCs/>
          <w:sz w:val="28"/>
          <w:szCs w:val="28"/>
        </w:rPr>
      </w:pPr>
    </w:p>
    <w:p w14:paraId="37CF234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Identity and Access Management</w:t>
      </w:r>
    </w:p>
    <w:p w14:paraId="2089A25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Introduction to identity and access management (IAM)</w:t>
      </w:r>
    </w:p>
    <w:p w14:paraId="5B253F30"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Identity management systems and protocols</w:t>
      </w:r>
    </w:p>
    <w:p w14:paraId="3EF60A00"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Access control models and mechanisms</w:t>
      </w:r>
    </w:p>
    <w:p w14:paraId="7FEA7B9C"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Authentication and authorization techniques</w:t>
      </w:r>
    </w:p>
    <w:p w14:paraId="6195192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Identity federation and single sign-on (SSO)</w:t>
      </w:r>
    </w:p>
    <w:p w14:paraId="2FF34616" w14:textId="77777777" w:rsidR="002D4822" w:rsidRDefault="002D4822">
      <w:pPr>
        <w:jc w:val="both"/>
        <w:rPr>
          <w:rFonts w:ascii="Times New Roman" w:hAnsi="Times New Roman" w:cs="Times New Roman"/>
          <w:b/>
          <w:bCs/>
          <w:sz w:val="28"/>
          <w:szCs w:val="28"/>
        </w:rPr>
      </w:pPr>
    </w:p>
    <w:p w14:paraId="22D48E10" w14:textId="77777777" w:rsidR="002D4822" w:rsidRDefault="002D4822">
      <w:pPr>
        <w:jc w:val="both"/>
        <w:rPr>
          <w:rFonts w:ascii="Times New Roman" w:hAnsi="Times New Roman" w:cs="Times New Roman"/>
          <w:b/>
          <w:bCs/>
          <w:sz w:val="28"/>
          <w:szCs w:val="28"/>
        </w:rPr>
      </w:pPr>
    </w:p>
    <w:p w14:paraId="4F5ACE02" w14:textId="77777777" w:rsidR="002D4822" w:rsidRDefault="002D4822">
      <w:pPr>
        <w:jc w:val="both"/>
        <w:rPr>
          <w:rFonts w:ascii="Times New Roman" w:hAnsi="Times New Roman" w:cs="Times New Roman"/>
          <w:b/>
          <w:bCs/>
          <w:sz w:val="28"/>
          <w:szCs w:val="28"/>
        </w:rPr>
      </w:pPr>
    </w:p>
    <w:p w14:paraId="699E0687"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6E6D6725" w14:textId="77777777" w:rsidR="002D4822" w:rsidRDefault="00E93C5D">
      <w:pPr>
        <w:jc w:val="both"/>
        <w:rPr>
          <w:rFonts w:ascii="Times New Roman" w:hAnsi="Times New Roman" w:cs="Times New Roman"/>
          <w:sz w:val="28"/>
          <w:szCs w:val="28"/>
        </w:rPr>
      </w:pPr>
      <w:r>
        <w:rPr>
          <w:rFonts w:ascii="Times New Roman" w:eastAsia="Times New Roman" w:hAnsi="Times New Roman" w:cs="Times New Roman"/>
          <w:color w:val="1F1F1F"/>
          <w:sz w:val="28"/>
          <w:szCs w:val="28"/>
          <w:lang w:eastAsia="en-GB"/>
        </w:rPr>
        <w:t xml:space="preserve">This program is designed for various </w:t>
      </w:r>
      <w:r>
        <w:rPr>
          <w:rFonts w:ascii="Times New Roman" w:hAnsi="Times New Roman" w:cs="Times New Roman"/>
          <w:sz w:val="28"/>
          <w:szCs w:val="28"/>
        </w:rPr>
        <w:t>professionals’ groups to exercise effective controls on their computer systems for efficient control and effective performance. They include:</w:t>
      </w:r>
    </w:p>
    <w:p w14:paraId="761AEB2D" w14:textId="77777777" w:rsidR="002D4822" w:rsidRDefault="00E93C5D">
      <w:pPr>
        <w:pStyle w:val="ListParagraph"/>
        <w:numPr>
          <w:ilvl w:val="1"/>
          <w:numId w:val="142"/>
        </w:numPr>
        <w:jc w:val="both"/>
        <w:rPr>
          <w:sz w:val="28"/>
          <w:szCs w:val="28"/>
        </w:rPr>
      </w:pPr>
      <w:r>
        <w:rPr>
          <w:sz w:val="28"/>
          <w:szCs w:val="28"/>
        </w:rPr>
        <w:t>IT Professionals system administrators, network administrators, and IT managers responsible for securing computer systems and networks.</w:t>
      </w:r>
    </w:p>
    <w:p w14:paraId="01BD1D8E" w14:textId="77777777" w:rsidR="002D4822" w:rsidRDefault="00E93C5D">
      <w:pPr>
        <w:pStyle w:val="ListParagraph"/>
        <w:numPr>
          <w:ilvl w:val="1"/>
          <w:numId w:val="142"/>
        </w:numPr>
        <w:jc w:val="both"/>
        <w:rPr>
          <w:sz w:val="28"/>
          <w:szCs w:val="28"/>
        </w:rPr>
      </w:pPr>
      <w:r>
        <w:rPr>
          <w:sz w:val="28"/>
          <w:szCs w:val="28"/>
        </w:rPr>
        <w:t>Cyber Security Professionals and security analysts, penetration testers, and incident responders who want to enhance their skills in malware analysis and control.</w:t>
      </w:r>
    </w:p>
    <w:p w14:paraId="4F237BF8" w14:textId="77777777" w:rsidR="002D4822" w:rsidRDefault="00E93C5D">
      <w:pPr>
        <w:pStyle w:val="ListParagraph"/>
        <w:numPr>
          <w:ilvl w:val="1"/>
          <w:numId w:val="142"/>
        </w:numPr>
        <w:jc w:val="both"/>
        <w:rPr>
          <w:sz w:val="28"/>
          <w:szCs w:val="28"/>
        </w:rPr>
      </w:pPr>
      <w:r>
        <w:rPr>
          <w:sz w:val="28"/>
          <w:szCs w:val="28"/>
        </w:rPr>
        <w:t>Network Administrators and those responsible for managing and securing network infrastructure, including firewalls, intrusion detection systems, and virtual private networks (VPNs).</w:t>
      </w:r>
    </w:p>
    <w:p w14:paraId="1F57B975" w14:textId="77777777" w:rsidR="002D4822" w:rsidRDefault="00E93C5D">
      <w:pPr>
        <w:pStyle w:val="ListParagraph"/>
        <w:numPr>
          <w:ilvl w:val="1"/>
          <w:numId w:val="142"/>
        </w:numPr>
        <w:jc w:val="both"/>
        <w:rPr>
          <w:sz w:val="28"/>
          <w:szCs w:val="28"/>
        </w:rPr>
      </w:pPr>
      <w:r>
        <w:rPr>
          <w:sz w:val="28"/>
          <w:szCs w:val="28"/>
        </w:rPr>
        <w:t>Compliance and Risk Management Professionals and those responsible for ensuring organizational compliance with regulatory requirements and managing cyber security risks.</w:t>
      </w:r>
    </w:p>
    <w:p w14:paraId="03727840" w14:textId="77777777" w:rsidR="002D4822" w:rsidRDefault="00E93C5D">
      <w:pPr>
        <w:pStyle w:val="ListParagraph"/>
        <w:numPr>
          <w:ilvl w:val="1"/>
          <w:numId w:val="142"/>
        </w:numPr>
        <w:jc w:val="both"/>
        <w:rPr>
          <w:sz w:val="28"/>
          <w:szCs w:val="28"/>
        </w:rPr>
      </w:pPr>
      <w:r>
        <w:rPr>
          <w:sz w:val="28"/>
          <w:szCs w:val="28"/>
        </w:rPr>
        <w:t>Law Enforcement and Forensic Professionals and those involved in investigating cyber-crimes and analysing digital evidence.</w:t>
      </w:r>
    </w:p>
    <w:p w14:paraId="597BF24F" w14:textId="77777777" w:rsidR="002D4822" w:rsidRDefault="00E93C5D">
      <w:pPr>
        <w:pStyle w:val="ListParagraph"/>
        <w:numPr>
          <w:ilvl w:val="1"/>
          <w:numId w:val="142"/>
        </w:numPr>
        <w:jc w:val="both"/>
        <w:rPr>
          <w:sz w:val="28"/>
          <w:szCs w:val="28"/>
        </w:rPr>
      </w:pPr>
      <w:r>
        <w:rPr>
          <w:sz w:val="28"/>
          <w:szCs w:val="28"/>
        </w:rPr>
        <w:t>Financial Institutions such as banks, credit unions, and other financial organizations that require robust cyber security measures to protect sensitive customer data.</w:t>
      </w:r>
    </w:p>
    <w:p w14:paraId="030BB059" w14:textId="77777777" w:rsidR="002D4822" w:rsidRDefault="00E93C5D">
      <w:pPr>
        <w:pStyle w:val="ListParagraph"/>
        <w:numPr>
          <w:ilvl w:val="1"/>
          <w:numId w:val="142"/>
        </w:numPr>
        <w:jc w:val="both"/>
        <w:rPr>
          <w:sz w:val="28"/>
          <w:szCs w:val="28"/>
        </w:rPr>
      </w:pPr>
      <w:r>
        <w:rPr>
          <w:sz w:val="28"/>
          <w:szCs w:val="28"/>
        </w:rPr>
        <w:t>Healthcare Organizations such as hospitals, clinics, and other healthcare providers that need to protect patient data and maintain regulatory compliance.</w:t>
      </w:r>
    </w:p>
    <w:p w14:paraId="7278EC2B" w14:textId="77777777" w:rsidR="002D4822" w:rsidRDefault="00E93C5D">
      <w:pPr>
        <w:pStyle w:val="ListParagraph"/>
        <w:numPr>
          <w:ilvl w:val="1"/>
          <w:numId w:val="142"/>
        </w:numPr>
        <w:jc w:val="both"/>
        <w:rPr>
          <w:sz w:val="28"/>
          <w:szCs w:val="28"/>
        </w:rPr>
      </w:pPr>
      <w:r>
        <w:rPr>
          <w:sz w:val="28"/>
          <w:szCs w:val="28"/>
        </w:rPr>
        <w:t>Government Agencies such as federal, state, and local government agencies responsible for protecting sensitive information and critical infrastructure.</w:t>
      </w:r>
    </w:p>
    <w:p w14:paraId="2409236A" w14:textId="77777777" w:rsidR="002D4822" w:rsidRDefault="00E93C5D">
      <w:pPr>
        <w:pStyle w:val="ListParagraph"/>
        <w:numPr>
          <w:ilvl w:val="1"/>
          <w:numId w:val="142"/>
        </w:numPr>
        <w:jc w:val="both"/>
        <w:rPr>
          <w:sz w:val="28"/>
          <w:szCs w:val="28"/>
        </w:rPr>
      </w:pPr>
      <w:r>
        <w:rPr>
          <w:sz w:val="28"/>
          <w:szCs w:val="28"/>
        </w:rPr>
        <w:t>E-commerce and Retail Businesses Online retailers and e-commerce companies that require secure payment processing and customer data protection.</w:t>
      </w:r>
    </w:p>
    <w:p w14:paraId="0DA05262" w14:textId="77777777" w:rsidR="002D4822" w:rsidRDefault="00E93C5D">
      <w:pPr>
        <w:pStyle w:val="ListParagraph"/>
        <w:numPr>
          <w:ilvl w:val="1"/>
          <w:numId w:val="142"/>
        </w:numPr>
        <w:jc w:val="both"/>
        <w:rPr>
          <w:sz w:val="28"/>
          <w:szCs w:val="28"/>
        </w:rPr>
      </w:pPr>
      <w:r>
        <w:rPr>
          <w:sz w:val="28"/>
          <w:szCs w:val="28"/>
        </w:rPr>
        <w:t>Manufacturing and Industrial Organizations such as companies that rely on industrial control systems (ICS) and require robust cyber security measures to protect against eruptions and sabotage.</w:t>
      </w:r>
    </w:p>
    <w:p w14:paraId="5A8527E8" w14:textId="77777777" w:rsidR="002D4822" w:rsidRDefault="00E93C5D">
      <w:pPr>
        <w:pStyle w:val="ListParagraph"/>
        <w:numPr>
          <w:ilvl w:val="1"/>
          <w:numId w:val="142"/>
        </w:numPr>
        <w:jc w:val="both"/>
        <w:rPr>
          <w:sz w:val="28"/>
          <w:szCs w:val="28"/>
        </w:rPr>
      </w:pPr>
      <w:r>
        <w:rPr>
          <w:sz w:val="28"/>
          <w:szCs w:val="28"/>
        </w:rPr>
        <w:t>Cyber Security Analyst Responsible for monitoring and analysing cyber security threats</w:t>
      </w:r>
    </w:p>
    <w:p w14:paraId="4158D2DC" w14:textId="77777777" w:rsidR="002D4822" w:rsidRDefault="00E93C5D">
      <w:pPr>
        <w:pStyle w:val="ListParagraph"/>
        <w:numPr>
          <w:ilvl w:val="1"/>
          <w:numId w:val="142"/>
        </w:numPr>
        <w:jc w:val="both"/>
        <w:rPr>
          <w:sz w:val="28"/>
          <w:szCs w:val="28"/>
        </w:rPr>
      </w:pPr>
      <w:r>
        <w:rPr>
          <w:sz w:val="28"/>
          <w:szCs w:val="28"/>
        </w:rPr>
        <w:t>Chief Information Security Officer (CISO): Oversees an organization's overall cyber security strategy and program.</w:t>
      </w:r>
    </w:p>
    <w:p w14:paraId="079E2B20" w14:textId="77777777" w:rsidR="002D4822" w:rsidRDefault="002D4822">
      <w:pPr>
        <w:jc w:val="both"/>
        <w:rPr>
          <w:rFonts w:ascii="Times New Roman" w:hAnsi="Times New Roman" w:cs="Times New Roman"/>
          <w:b/>
          <w:bCs/>
          <w:sz w:val="28"/>
          <w:szCs w:val="28"/>
        </w:rPr>
      </w:pPr>
    </w:p>
    <w:p w14:paraId="59E91F00" w14:textId="77777777" w:rsidR="002D4822" w:rsidRDefault="002D4822">
      <w:pPr>
        <w:jc w:val="both"/>
        <w:rPr>
          <w:rFonts w:ascii="Times New Roman" w:hAnsi="Times New Roman" w:cs="Times New Roman"/>
          <w:b/>
          <w:bCs/>
          <w:sz w:val="28"/>
          <w:szCs w:val="28"/>
        </w:rPr>
      </w:pPr>
    </w:p>
    <w:p w14:paraId="5F571B90" w14:textId="77777777" w:rsidR="002D4822" w:rsidRDefault="002D4822">
      <w:pPr>
        <w:spacing w:after="0" w:line="240" w:lineRule="auto"/>
        <w:jc w:val="both"/>
        <w:rPr>
          <w:rFonts w:ascii="Times New Roman" w:eastAsia="Times New Roman" w:hAnsi="Times New Roman" w:cs="Times New Roman"/>
          <w:sz w:val="28"/>
          <w:szCs w:val="28"/>
        </w:rPr>
      </w:pPr>
    </w:p>
    <w:p w14:paraId="2BC957FA" w14:textId="77777777" w:rsidR="002D4822" w:rsidRDefault="002D4822">
      <w:pPr>
        <w:spacing w:after="0" w:line="240" w:lineRule="auto"/>
        <w:jc w:val="both"/>
        <w:rPr>
          <w:rFonts w:ascii="Times New Roman" w:eastAsia="Times New Roman" w:hAnsi="Times New Roman" w:cs="Times New Roman"/>
          <w:sz w:val="28"/>
          <w:szCs w:val="28"/>
        </w:rPr>
      </w:pPr>
    </w:p>
    <w:p w14:paraId="6640E48A"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76160" behindDoc="0" locked="0" layoutInCell="1" allowOverlap="1" wp14:anchorId="104E5CD3" wp14:editId="294BD283">
            <wp:simplePos x="0" y="0"/>
            <wp:positionH relativeFrom="margin">
              <wp:posOffset>1569720</wp:posOffset>
            </wp:positionH>
            <wp:positionV relativeFrom="paragraph">
              <wp:posOffset>-305435</wp:posOffset>
            </wp:positionV>
            <wp:extent cx="2505075" cy="1635125"/>
            <wp:effectExtent l="0" t="0" r="9525" b="3175"/>
            <wp:wrapNone/>
            <wp:docPr id="1079" name="Picture 58"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79" name="Picture 58"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628C705A" w14:textId="77777777" w:rsidR="002D4822" w:rsidRDefault="002D4822">
      <w:pPr>
        <w:spacing w:after="0" w:line="240" w:lineRule="auto"/>
        <w:jc w:val="both"/>
        <w:rPr>
          <w:rFonts w:ascii="Times New Roman" w:eastAsia="Times New Roman" w:hAnsi="Times New Roman" w:cs="Times New Roman"/>
          <w:b/>
          <w:bCs/>
          <w:sz w:val="28"/>
          <w:szCs w:val="28"/>
        </w:rPr>
      </w:pPr>
    </w:p>
    <w:p w14:paraId="40BF0DF4" w14:textId="77777777" w:rsidR="002D4822" w:rsidRDefault="002D4822">
      <w:pPr>
        <w:spacing w:after="0" w:line="240" w:lineRule="auto"/>
        <w:jc w:val="both"/>
        <w:rPr>
          <w:rFonts w:ascii="Times New Roman" w:eastAsia="Times New Roman" w:hAnsi="Times New Roman" w:cs="Times New Roman"/>
          <w:b/>
          <w:bCs/>
          <w:sz w:val="28"/>
          <w:szCs w:val="28"/>
        </w:rPr>
      </w:pPr>
    </w:p>
    <w:p w14:paraId="7C871AA2" w14:textId="77777777" w:rsidR="002D4822" w:rsidRDefault="002D4822">
      <w:pPr>
        <w:spacing w:after="0" w:line="240" w:lineRule="auto"/>
        <w:jc w:val="both"/>
        <w:rPr>
          <w:rFonts w:ascii="Times New Roman" w:eastAsia="Times New Roman" w:hAnsi="Times New Roman" w:cs="Times New Roman"/>
          <w:b/>
          <w:bCs/>
          <w:sz w:val="28"/>
          <w:szCs w:val="28"/>
        </w:rPr>
      </w:pPr>
    </w:p>
    <w:p w14:paraId="6615C69D" w14:textId="77777777" w:rsidR="002D4822" w:rsidRDefault="002D4822">
      <w:pPr>
        <w:spacing w:after="0" w:line="240" w:lineRule="auto"/>
        <w:jc w:val="both"/>
        <w:rPr>
          <w:rFonts w:ascii="Times New Roman" w:eastAsia="Times New Roman" w:hAnsi="Times New Roman" w:cs="Times New Roman"/>
          <w:b/>
          <w:bCs/>
          <w:sz w:val="28"/>
          <w:szCs w:val="28"/>
        </w:rPr>
      </w:pPr>
    </w:p>
    <w:p w14:paraId="6C716859" w14:textId="77777777" w:rsidR="002D4822" w:rsidRDefault="002D4822">
      <w:pPr>
        <w:spacing w:after="0" w:line="240" w:lineRule="auto"/>
        <w:jc w:val="both"/>
        <w:rPr>
          <w:rFonts w:ascii="Times New Roman" w:eastAsia="Times New Roman" w:hAnsi="Times New Roman" w:cs="Times New Roman"/>
          <w:b/>
          <w:bCs/>
          <w:sz w:val="28"/>
          <w:szCs w:val="28"/>
        </w:rPr>
      </w:pPr>
    </w:p>
    <w:p w14:paraId="55BD0D13" w14:textId="77777777" w:rsidR="002D4822" w:rsidRDefault="002D4822">
      <w:pPr>
        <w:spacing w:after="0" w:line="240" w:lineRule="auto"/>
        <w:jc w:val="both"/>
        <w:rPr>
          <w:rFonts w:ascii="Times New Roman" w:eastAsia="Times New Roman" w:hAnsi="Times New Roman" w:cs="Times New Roman"/>
          <w:b/>
          <w:bCs/>
          <w:sz w:val="28"/>
          <w:szCs w:val="28"/>
        </w:rPr>
      </w:pPr>
    </w:p>
    <w:p w14:paraId="50AB7DB9" w14:textId="77777777" w:rsidR="002D4822" w:rsidRDefault="002D4822">
      <w:pPr>
        <w:spacing w:after="0" w:line="240" w:lineRule="auto"/>
        <w:jc w:val="both"/>
        <w:rPr>
          <w:rFonts w:ascii="Times New Roman" w:eastAsia="Times New Roman" w:hAnsi="Times New Roman" w:cs="Times New Roman"/>
          <w:b/>
          <w:bCs/>
          <w:sz w:val="28"/>
          <w:szCs w:val="28"/>
        </w:rPr>
      </w:pPr>
    </w:p>
    <w:p w14:paraId="5E030AA8" w14:textId="77777777" w:rsidR="002D4822" w:rsidRDefault="00E93C5D">
      <w:pPr>
        <w:ind w:left="1080"/>
        <w:jc w:val="both"/>
        <w:rPr>
          <w:b/>
          <w:bCs/>
          <w:sz w:val="28"/>
          <w:szCs w:val="28"/>
        </w:rPr>
      </w:pPr>
      <w:r>
        <w:rPr>
          <w:b/>
          <w:bCs/>
          <w:sz w:val="28"/>
          <w:szCs w:val="28"/>
        </w:rPr>
        <w:t xml:space="preserve">27. Diploma in </w:t>
      </w:r>
      <w:r>
        <w:rPr>
          <w:rStyle w:val="selectable-text"/>
          <w:rFonts w:eastAsia="SimSun"/>
          <w:b/>
          <w:bCs/>
          <w:sz w:val="28"/>
          <w:szCs w:val="28"/>
        </w:rPr>
        <w:t>Techno Entrepreneurship and Cyber Law</w:t>
      </w:r>
      <w:r>
        <w:rPr>
          <w:rStyle w:val="selectable-text"/>
          <w:rFonts w:eastAsia="SimSun"/>
          <w:sz w:val="28"/>
          <w:szCs w:val="28"/>
        </w:rPr>
        <w:t xml:space="preserve"> </w:t>
      </w:r>
      <w:r>
        <w:rPr>
          <w:b/>
          <w:bCs/>
          <w:sz w:val="28"/>
          <w:szCs w:val="28"/>
        </w:rPr>
        <w:t>(3 Months)</w:t>
      </w:r>
    </w:p>
    <w:p w14:paraId="35BCB0D0" w14:textId="77777777" w:rsidR="002D4822" w:rsidRDefault="002D4822">
      <w:pPr>
        <w:spacing w:after="0" w:line="360" w:lineRule="auto"/>
        <w:jc w:val="both"/>
        <w:rPr>
          <w:rFonts w:ascii="Times New Roman" w:eastAsia="Times New Roman" w:hAnsi="Times New Roman" w:cs="Times New Roman"/>
          <w:sz w:val="28"/>
          <w:szCs w:val="28"/>
        </w:rPr>
      </w:pPr>
    </w:p>
    <w:p w14:paraId="22D7F6FA" w14:textId="77777777" w:rsidR="002D4822" w:rsidRDefault="00E93C5D">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Course Objectives</w:t>
      </w:r>
    </w:p>
    <w:p w14:paraId="522A9F60" w14:textId="77777777" w:rsidR="002D4822" w:rsidRDefault="00E93C5D">
      <w:pPr>
        <w:jc w:val="both"/>
        <w:rPr>
          <w:rFonts w:ascii="Times New Roman" w:eastAsia="Times New Roman" w:hAnsi="Times New Roman" w:cs="Times New Roman"/>
          <w:sz w:val="28"/>
          <w:szCs w:val="28"/>
        </w:rPr>
      </w:pPr>
      <w:r>
        <w:rPr>
          <w:rFonts w:ascii="Times New Roman" w:hAnsi="Times New Roman" w:cs="Times New Roman"/>
          <w:sz w:val="28"/>
          <w:szCs w:val="28"/>
        </w:rPr>
        <w:t xml:space="preserve">This intensive three-month diploma program equips participants with the fundamental skills and knowledge necessary to navigate the exciting world of </w:t>
      </w:r>
      <w:r>
        <w:rPr>
          <w:rStyle w:val="selectable-text"/>
          <w:rFonts w:ascii="Times New Roman" w:hAnsi="Times New Roman" w:cs="Times New Roman"/>
          <w:sz w:val="28"/>
          <w:szCs w:val="28"/>
        </w:rPr>
        <w:t>techno entrepreneurship and cyber law</w:t>
      </w:r>
      <w:r>
        <w:rPr>
          <w:rFonts w:ascii="Times New Roman" w:hAnsi="Times New Roman" w:cs="Times New Roman"/>
          <w:sz w:val="28"/>
          <w:szCs w:val="28"/>
        </w:rPr>
        <w:t xml:space="preserve">; </w:t>
      </w:r>
      <w:r>
        <w:rPr>
          <w:rFonts w:ascii="Times New Roman" w:eastAsia="Times New Roman" w:hAnsi="Times New Roman" w:cs="Times New Roman"/>
          <w:sz w:val="28"/>
          <w:szCs w:val="28"/>
        </w:rPr>
        <w:t>recognize the fundamentals of innovation and entrepreneurship, gain expertise in pitching, ideation, and prototyping, gain knowledge of market research, competitive strategy, and business models, recognize how technology contributes to innovation and entrepreneurship, recognize the laws that regulate the internet, acquire awareness of digital era intellectual property rights, gain insight into privacy and data protection regulations, recognize the legal ramifications of digital signatures, online contracts, and e-commerce.</w:t>
      </w:r>
    </w:p>
    <w:p w14:paraId="4830F573"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Learning Outcomes</w:t>
      </w:r>
    </w:p>
    <w:p w14:paraId="194512DF"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Upon successful completion of the program, participants will be able to:</w:t>
      </w:r>
    </w:p>
    <w:p w14:paraId="09F1C38A" w14:textId="77777777" w:rsidR="002D4822" w:rsidRDefault="00E93C5D">
      <w:pPr>
        <w:pStyle w:val="ListParagraph"/>
        <w:numPr>
          <w:ilvl w:val="0"/>
          <w:numId w:val="143"/>
        </w:numPr>
        <w:jc w:val="both"/>
        <w:rPr>
          <w:sz w:val="28"/>
          <w:szCs w:val="28"/>
        </w:rPr>
      </w:pPr>
      <w:r>
        <w:rPr>
          <w:sz w:val="28"/>
          <w:szCs w:val="28"/>
        </w:rPr>
        <w:t>Create and implement creative business plans and prototypes</w:t>
      </w:r>
    </w:p>
    <w:p w14:paraId="1AE74666" w14:textId="77777777" w:rsidR="002D4822" w:rsidRDefault="00E93C5D">
      <w:pPr>
        <w:pStyle w:val="ListParagraph"/>
        <w:numPr>
          <w:ilvl w:val="0"/>
          <w:numId w:val="143"/>
        </w:numPr>
        <w:jc w:val="both"/>
        <w:rPr>
          <w:sz w:val="28"/>
          <w:szCs w:val="28"/>
        </w:rPr>
      </w:pPr>
      <w:r>
        <w:rPr>
          <w:sz w:val="28"/>
          <w:szCs w:val="28"/>
        </w:rPr>
        <w:t>Examine market patterns and rivalry environments</w:t>
      </w:r>
    </w:p>
    <w:p w14:paraId="3584728C" w14:textId="77777777" w:rsidR="002D4822" w:rsidRDefault="00E93C5D">
      <w:pPr>
        <w:pStyle w:val="ListParagraph"/>
        <w:numPr>
          <w:ilvl w:val="0"/>
          <w:numId w:val="143"/>
        </w:numPr>
        <w:jc w:val="both"/>
        <w:rPr>
          <w:sz w:val="28"/>
          <w:szCs w:val="28"/>
        </w:rPr>
      </w:pPr>
      <w:r>
        <w:rPr>
          <w:sz w:val="28"/>
          <w:szCs w:val="28"/>
        </w:rPr>
        <w:t>Create persuasive fundraising plans and proposals.</w:t>
      </w:r>
    </w:p>
    <w:p w14:paraId="352B473E" w14:textId="77777777" w:rsidR="002D4822" w:rsidRDefault="00E93C5D">
      <w:pPr>
        <w:pStyle w:val="ListParagraph"/>
        <w:numPr>
          <w:ilvl w:val="0"/>
          <w:numId w:val="143"/>
        </w:numPr>
        <w:jc w:val="both"/>
        <w:rPr>
          <w:sz w:val="28"/>
          <w:szCs w:val="28"/>
        </w:rPr>
      </w:pPr>
      <w:r>
        <w:rPr>
          <w:sz w:val="28"/>
          <w:szCs w:val="28"/>
        </w:rPr>
        <w:t>Recognize how technology promotes innovation and entrepreneurship.</w:t>
      </w:r>
    </w:p>
    <w:p w14:paraId="5858DBF4" w14:textId="77777777" w:rsidR="002D4822" w:rsidRDefault="00E93C5D">
      <w:pPr>
        <w:pStyle w:val="ListParagraph"/>
        <w:numPr>
          <w:ilvl w:val="0"/>
          <w:numId w:val="143"/>
        </w:numPr>
        <w:jc w:val="both"/>
        <w:rPr>
          <w:sz w:val="28"/>
          <w:szCs w:val="28"/>
        </w:rPr>
      </w:pPr>
      <w:r>
        <w:rPr>
          <w:sz w:val="28"/>
          <w:szCs w:val="28"/>
        </w:rPr>
        <w:t>Determine and implement the applicable laws and rules pertaining to cyberspace.</w:t>
      </w:r>
    </w:p>
    <w:p w14:paraId="63FB15F3" w14:textId="77777777" w:rsidR="002D4822" w:rsidRDefault="00E93C5D">
      <w:pPr>
        <w:pStyle w:val="ListParagraph"/>
        <w:numPr>
          <w:ilvl w:val="0"/>
          <w:numId w:val="143"/>
        </w:numPr>
        <w:jc w:val="both"/>
        <w:rPr>
          <w:sz w:val="28"/>
          <w:szCs w:val="28"/>
        </w:rPr>
      </w:pPr>
      <w:r>
        <w:rPr>
          <w:sz w:val="28"/>
          <w:szCs w:val="28"/>
        </w:rPr>
        <w:t>In the digital era, defend intellectual property rights 3. Create data security and privacy compliance plans</w:t>
      </w:r>
    </w:p>
    <w:p w14:paraId="32860436" w14:textId="77777777" w:rsidR="002D4822" w:rsidRDefault="00E93C5D">
      <w:pPr>
        <w:pStyle w:val="ListParagraph"/>
        <w:numPr>
          <w:ilvl w:val="0"/>
          <w:numId w:val="143"/>
        </w:numPr>
        <w:jc w:val="both"/>
        <w:rPr>
          <w:sz w:val="28"/>
          <w:szCs w:val="28"/>
        </w:rPr>
      </w:pPr>
      <w:r>
        <w:rPr>
          <w:sz w:val="28"/>
          <w:szCs w:val="28"/>
        </w:rPr>
        <w:t>Handle the legal ramifications of digital signatures, online contracts, and e-commerce.</w:t>
      </w:r>
    </w:p>
    <w:p w14:paraId="5A5C6BE6" w14:textId="77777777" w:rsidR="002D4822" w:rsidRDefault="002D4822">
      <w:pPr>
        <w:spacing w:after="0" w:line="240" w:lineRule="auto"/>
        <w:jc w:val="both"/>
        <w:rPr>
          <w:rFonts w:ascii="Times New Roman" w:eastAsia="Times New Roman" w:hAnsi="Times New Roman" w:cs="Times New Roman"/>
          <w:sz w:val="28"/>
          <w:szCs w:val="28"/>
        </w:rPr>
      </w:pPr>
    </w:p>
    <w:p w14:paraId="26A4400E" w14:textId="77777777" w:rsidR="002D4822" w:rsidRDefault="00E93C5D">
      <w:pPr>
        <w:pStyle w:val="ListParagraph"/>
        <w:numPr>
          <w:ilvl w:val="0"/>
          <w:numId w:val="101"/>
        </w:numPr>
        <w:jc w:val="both"/>
        <w:rPr>
          <w:b/>
          <w:bCs/>
          <w:sz w:val="28"/>
          <w:szCs w:val="28"/>
        </w:rPr>
      </w:pPr>
      <w:r>
        <w:rPr>
          <w:b/>
          <w:bCs/>
          <w:sz w:val="28"/>
          <w:szCs w:val="28"/>
        </w:rPr>
        <w:t>Course Outline</w:t>
      </w:r>
    </w:p>
    <w:p w14:paraId="063A2957" w14:textId="77777777" w:rsidR="002D4822" w:rsidRDefault="002D4822">
      <w:pPr>
        <w:pStyle w:val="ListParagraph"/>
        <w:jc w:val="both"/>
        <w:rPr>
          <w:b/>
          <w:bCs/>
          <w:sz w:val="28"/>
          <w:szCs w:val="28"/>
        </w:rPr>
      </w:pPr>
    </w:p>
    <w:p w14:paraId="00509054"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1: Introduction to Techno Entrepreneurship and Cybersecurity</w:t>
      </w:r>
    </w:p>
    <w:p w14:paraId="2DBD8FF4" w14:textId="77777777" w:rsidR="002D4822" w:rsidRDefault="00E93C5D">
      <w:pPr>
        <w:pStyle w:val="ListParagraph"/>
        <w:numPr>
          <w:ilvl w:val="0"/>
          <w:numId w:val="144"/>
        </w:numPr>
        <w:jc w:val="both"/>
        <w:rPr>
          <w:sz w:val="28"/>
          <w:szCs w:val="28"/>
        </w:rPr>
      </w:pPr>
      <w:r>
        <w:rPr>
          <w:sz w:val="28"/>
          <w:szCs w:val="28"/>
        </w:rPr>
        <w:t>Overview of techno entrepreneurship</w:t>
      </w:r>
    </w:p>
    <w:p w14:paraId="5C484846" w14:textId="77777777" w:rsidR="002D4822" w:rsidRDefault="00E93C5D">
      <w:pPr>
        <w:pStyle w:val="ListParagraph"/>
        <w:numPr>
          <w:ilvl w:val="0"/>
          <w:numId w:val="144"/>
        </w:numPr>
        <w:jc w:val="both"/>
        <w:rPr>
          <w:sz w:val="28"/>
          <w:szCs w:val="28"/>
        </w:rPr>
      </w:pPr>
      <w:r>
        <w:rPr>
          <w:sz w:val="28"/>
          <w:szCs w:val="28"/>
        </w:rPr>
        <w:t>Entrepreneurial mindset and innovation</w:t>
      </w:r>
    </w:p>
    <w:p w14:paraId="5C099C57" w14:textId="77777777" w:rsidR="002D4822" w:rsidRDefault="00E93C5D">
      <w:pPr>
        <w:pStyle w:val="ListParagraph"/>
        <w:numPr>
          <w:ilvl w:val="0"/>
          <w:numId w:val="144"/>
        </w:numPr>
        <w:jc w:val="both"/>
        <w:rPr>
          <w:sz w:val="28"/>
          <w:szCs w:val="28"/>
        </w:rPr>
      </w:pPr>
      <w:r>
        <w:rPr>
          <w:sz w:val="28"/>
          <w:szCs w:val="28"/>
        </w:rPr>
        <w:t>Role of technology in entrepreneurship</w:t>
      </w:r>
    </w:p>
    <w:p w14:paraId="77BF998F" w14:textId="77777777" w:rsidR="002D4822" w:rsidRDefault="00E93C5D">
      <w:pPr>
        <w:pStyle w:val="ListParagraph"/>
        <w:numPr>
          <w:ilvl w:val="0"/>
          <w:numId w:val="144"/>
        </w:numPr>
        <w:jc w:val="both"/>
        <w:rPr>
          <w:sz w:val="28"/>
          <w:szCs w:val="28"/>
        </w:rPr>
      </w:pPr>
      <w:r>
        <w:rPr>
          <w:sz w:val="28"/>
          <w:szCs w:val="28"/>
        </w:rPr>
        <w:t>Cybersecurity threats and vulnerabilities</w:t>
      </w:r>
    </w:p>
    <w:p w14:paraId="0C72E8A1" w14:textId="77777777" w:rsidR="002D4822" w:rsidRDefault="00E93C5D">
      <w:pPr>
        <w:pStyle w:val="ListParagraph"/>
        <w:numPr>
          <w:ilvl w:val="0"/>
          <w:numId w:val="144"/>
        </w:numPr>
        <w:jc w:val="both"/>
        <w:rPr>
          <w:sz w:val="28"/>
          <w:szCs w:val="28"/>
        </w:rPr>
      </w:pPr>
      <w:r>
        <w:rPr>
          <w:sz w:val="28"/>
          <w:szCs w:val="28"/>
        </w:rPr>
        <w:t>Risk management strategies</w:t>
      </w:r>
    </w:p>
    <w:p w14:paraId="2F532EB3" w14:textId="77777777" w:rsidR="002D4822" w:rsidRDefault="002D4822">
      <w:pPr>
        <w:pStyle w:val="ListParagraph"/>
        <w:jc w:val="both"/>
        <w:rPr>
          <w:sz w:val="28"/>
          <w:szCs w:val="28"/>
        </w:rPr>
      </w:pPr>
    </w:p>
    <w:p w14:paraId="25334413" w14:textId="77777777" w:rsidR="002D4822" w:rsidRDefault="002D4822">
      <w:pPr>
        <w:spacing w:after="0" w:line="240" w:lineRule="auto"/>
        <w:jc w:val="both"/>
        <w:rPr>
          <w:rFonts w:ascii="Times New Roman" w:eastAsia="Times New Roman" w:hAnsi="Times New Roman" w:cs="Times New Roman"/>
          <w:sz w:val="28"/>
          <w:szCs w:val="28"/>
        </w:rPr>
      </w:pPr>
    </w:p>
    <w:p w14:paraId="3AC74579" w14:textId="77777777" w:rsidR="002D4822" w:rsidRDefault="002D4822">
      <w:pPr>
        <w:spacing w:after="0" w:line="240" w:lineRule="auto"/>
        <w:jc w:val="both"/>
        <w:rPr>
          <w:rFonts w:ascii="Times New Roman" w:eastAsia="Times New Roman" w:hAnsi="Times New Roman" w:cs="Times New Roman"/>
          <w:sz w:val="28"/>
          <w:szCs w:val="28"/>
        </w:rPr>
      </w:pPr>
    </w:p>
    <w:p w14:paraId="09C1121F" w14:textId="77777777" w:rsidR="002D4822" w:rsidRDefault="002D4822">
      <w:pPr>
        <w:spacing w:after="0" w:line="240" w:lineRule="auto"/>
        <w:jc w:val="both"/>
        <w:rPr>
          <w:rFonts w:ascii="Times New Roman" w:eastAsia="Times New Roman" w:hAnsi="Times New Roman" w:cs="Times New Roman"/>
          <w:sz w:val="28"/>
          <w:szCs w:val="28"/>
        </w:rPr>
      </w:pPr>
    </w:p>
    <w:p w14:paraId="4EE0D699"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2: Ideation, Prototyping and Risk Management</w:t>
      </w:r>
    </w:p>
    <w:p w14:paraId="22959349" w14:textId="77777777" w:rsidR="002D4822" w:rsidRDefault="00E93C5D">
      <w:pPr>
        <w:pStyle w:val="ListParagraph"/>
        <w:numPr>
          <w:ilvl w:val="0"/>
          <w:numId w:val="145"/>
        </w:numPr>
        <w:jc w:val="both"/>
        <w:rPr>
          <w:sz w:val="28"/>
          <w:szCs w:val="28"/>
        </w:rPr>
      </w:pPr>
      <w:r>
        <w:rPr>
          <w:sz w:val="28"/>
          <w:szCs w:val="28"/>
        </w:rPr>
        <w:t>Idea generation and validation</w:t>
      </w:r>
    </w:p>
    <w:p w14:paraId="5F4019FB" w14:textId="77777777" w:rsidR="002D4822" w:rsidRDefault="00E93C5D">
      <w:pPr>
        <w:pStyle w:val="ListParagraph"/>
        <w:numPr>
          <w:ilvl w:val="0"/>
          <w:numId w:val="145"/>
        </w:numPr>
        <w:jc w:val="both"/>
        <w:rPr>
          <w:sz w:val="28"/>
          <w:szCs w:val="28"/>
        </w:rPr>
      </w:pPr>
      <w:r>
        <w:rPr>
          <w:sz w:val="28"/>
          <w:szCs w:val="28"/>
        </w:rPr>
        <w:t>Prototyping and design thinking</w:t>
      </w:r>
    </w:p>
    <w:p w14:paraId="39319072" w14:textId="77777777" w:rsidR="002D4822" w:rsidRDefault="00E93C5D">
      <w:pPr>
        <w:pStyle w:val="ListParagraph"/>
        <w:numPr>
          <w:ilvl w:val="0"/>
          <w:numId w:val="146"/>
        </w:numPr>
        <w:jc w:val="both"/>
        <w:rPr>
          <w:sz w:val="28"/>
          <w:szCs w:val="28"/>
        </w:rPr>
      </w:pPr>
      <w:r>
        <w:rPr>
          <w:sz w:val="28"/>
          <w:szCs w:val="28"/>
        </w:rPr>
        <w:t>Integrating techno entrepreneurship and cyber law concepts</w:t>
      </w:r>
    </w:p>
    <w:p w14:paraId="3D7F2C39" w14:textId="77777777" w:rsidR="002D4822" w:rsidRDefault="00E93C5D">
      <w:pPr>
        <w:pStyle w:val="ListParagraph"/>
        <w:numPr>
          <w:ilvl w:val="0"/>
          <w:numId w:val="146"/>
        </w:numPr>
        <w:jc w:val="both"/>
        <w:rPr>
          <w:sz w:val="28"/>
          <w:szCs w:val="28"/>
        </w:rPr>
      </w:pPr>
      <w:r>
        <w:rPr>
          <w:sz w:val="28"/>
          <w:szCs w:val="28"/>
        </w:rPr>
        <w:t>Mitigating legal and regulatory risks in techno entrepreneurship</w:t>
      </w:r>
    </w:p>
    <w:p w14:paraId="52D05322" w14:textId="77777777" w:rsidR="002D4822" w:rsidRDefault="00E93C5D">
      <w:pPr>
        <w:pStyle w:val="ListParagraph"/>
        <w:numPr>
          <w:ilvl w:val="0"/>
          <w:numId w:val="146"/>
        </w:numPr>
        <w:jc w:val="both"/>
        <w:rPr>
          <w:sz w:val="28"/>
          <w:szCs w:val="28"/>
        </w:rPr>
      </w:pPr>
      <w:r>
        <w:rPr>
          <w:sz w:val="28"/>
          <w:szCs w:val="28"/>
        </w:rPr>
        <w:t>Case studies and group discussions</w:t>
      </w:r>
    </w:p>
    <w:p w14:paraId="1D1223AF" w14:textId="77777777" w:rsidR="002D4822" w:rsidRDefault="002D4822">
      <w:pPr>
        <w:spacing w:after="0" w:line="240" w:lineRule="auto"/>
        <w:jc w:val="both"/>
        <w:rPr>
          <w:rFonts w:ascii="Times New Roman" w:eastAsia="Times New Roman" w:hAnsi="Times New Roman" w:cs="Times New Roman"/>
          <w:sz w:val="28"/>
          <w:szCs w:val="28"/>
        </w:rPr>
      </w:pPr>
    </w:p>
    <w:p w14:paraId="5BEFAC5E"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3: Business Models and Market Analysis</w:t>
      </w:r>
    </w:p>
    <w:p w14:paraId="14B46A0B" w14:textId="77777777" w:rsidR="002D4822" w:rsidRDefault="00E93C5D">
      <w:pPr>
        <w:pStyle w:val="ListParagraph"/>
        <w:numPr>
          <w:ilvl w:val="0"/>
          <w:numId w:val="147"/>
        </w:numPr>
        <w:jc w:val="both"/>
        <w:rPr>
          <w:sz w:val="28"/>
          <w:szCs w:val="28"/>
        </w:rPr>
      </w:pPr>
      <w:r>
        <w:rPr>
          <w:sz w:val="28"/>
          <w:szCs w:val="28"/>
        </w:rPr>
        <w:t>Business model canvas</w:t>
      </w:r>
    </w:p>
    <w:p w14:paraId="6854DDF1" w14:textId="77777777" w:rsidR="002D4822" w:rsidRDefault="00E93C5D">
      <w:pPr>
        <w:pStyle w:val="ListParagraph"/>
        <w:numPr>
          <w:ilvl w:val="0"/>
          <w:numId w:val="147"/>
        </w:numPr>
        <w:jc w:val="both"/>
        <w:rPr>
          <w:sz w:val="28"/>
          <w:szCs w:val="28"/>
        </w:rPr>
      </w:pPr>
      <w:r>
        <w:rPr>
          <w:sz w:val="28"/>
          <w:szCs w:val="28"/>
        </w:rPr>
        <w:t>Market analysis and competitive strategy</w:t>
      </w:r>
    </w:p>
    <w:p w14:paraId="1AD35E5D" w14:textId="77777777" w:rsidR="002D4822" w:rsidRDefault="00E93C5D">
      <w:pPr>
        <w:pStyle w:val="ListParagraph"/>
        <w:numPr>
          <w:ilvl w:val="0"/>
          <w:numId w:val="147"/>
        </w:numPr>
        <w:jc w:val="both"/>
        <w:rPr>
          <w:sz w:val="28"/>
          <w:szCs w:val="28"/>
        </w:rPr>
      </w:pPr>
      <w:r>
        <w:rPr>
          <w:sz w:val="28"/>
          <w:szCs w:val="28"/>
        </w:rPr>
        <w:t>Revenue models and pricing strategies</w:t>
      </w:r>
    </w:p>
    <w:p w14:paraId="39D7DA45" w14:textId="77777777" w:rsidR="002D4822" w:rsidRDefault="00E93C5D">
      <w:pPr>
        <w:pStyle w:val="ListParagraph"/>
        <w:numPr>
          <w:ilvl w:val="0"/>
          <w:numId w:val="147"/>
        </w:numPr>
        <w:jc w:val="both"/>
        <w:rPr>
          <w:sz w:val="28"/>
          <w:szCs w:val="28"/>
        </w:rPr>
      </w:pPr>
      <w:r>
        <w:rPr>
          <w:sz w:val="28"/>
          <w:szCs w:val="28"/>
        </w:rPr>
        <w:t>Lean start-up methodology</w:t>
      </w:r>
    </w:p>
    <w:p w14:paraId="28DD63A8" w14:textId="77777777" w:rsidR="002D4822" w:rsidRDefault="00E93C5D">
      <w:pPr>
        <w:pStyle w:val="ListParagraph"/>
        <w:numPr>
          <w:ilvl w:val="0"/>
          <w:numId w:val="147"/>
        </w:numPr>
        <w:jc w:val="both"/>
        <w:rPr>
          <w:sz w:val="28"/>
          <w:szCs w:val="28"/>
        </w:rPr>
      </w:pPr>
      <w:r>
        <w:rPr>
          <w:sz w:val="28"/>
          <w:szCs w:val="28"/>
        </w:rPr>
        <w:t>Incident response and disaster recovery</w:t>
      </w:r>
    </w:p>
    <w:p w14:paraId="5044EEA9" w14:textId="77777777" w:rsidR="002D4822" w:rsidRDefault="002D4822">
      <w:pPr>
        <w:pStyle w:val="ListParagraph"/>
        <w:jc w:val="both"/>
        <w:rPr>
          <w:sz w:val="28"/>
          <w:szCs w:val="28"/>
        </w:rPr>
      </w:pPr>
    </w:p>
    <w:p w14:paraId="7F849FEF" w14:textId="77777777" w:rsidR="002D4822" w:rsidRDefault="002D4822">
      <w:pPr>
        <w:spacing w:after="0" w:line="240" w:lineRule="auto"/>
        <w:jc w:val="both"/>
        <w:rPr>
          <w:rFonts w:ascii="Times New Roman" w:eastAsia="Times New Roman" w:hAnsi="Times New Roman" w:cs="Times New Roman"/>
          <w:sz w:val="28"/>
          <w:szCs w:val="28"/>
        </w:rPr>
      </w:pPr>
    </w:p>
    <w:p w14:paraId="1DF88C29"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4: Cyber Law Fundamentals</w:t>
      </w:r>
    </w:p>
    <w:p w14:paraId="6325CFF1" w14:textId="77777777" w:rsidR="002D4822" w:rsidRDefault="00E93C5D">
      <w:pPr>
        <w:pStyle w:val="ListParagraph"/>
        <w:numPr>
          <w:ilvl w:val="0"/>
          <w:numId w:val="148"/>
        </w:numPr>
        <w:jc w:val="both"/>
        <w:rPr>
          <w:sz w:val="28"/>
          <w:szCs w:val="28"/>
        </w:rPr>
      </w:pPr>
      <w:r>
        <w:rPr>
          <w:sz w:val="28"/>
          <w:szCs w:val="28"/>
        </w:rPr>
        <w:t>Introduction to cyber law</w:t>
      </w:r>
    </w:p>
    <w:p w14:paraId="3CA74298" w14:textId="77777777" w:rsidR="002D4822" w:rsidRDefault="00E93C5D">
      <w:pPr>
        <w:pStyle w:val="ListParagraph"/>
        <w:numPr>
          <w:ilvl w:val="0"/>
          <w:numId w:val="148"/>
        </w:numPr>
        <w:jc w:val="both"/>
        <w:rPr>
          <w:sz w:val="28"/>
          <w:szCs w:val="28"/>
        </w:rPr>
      </w:pPr>
      <w:r>
        <w:rPr>
          <w:sz w:val="28"/>
          <w:szCs w:val="28"/>
        </w:rPr>
        <w:t>Intellectual property rights in the digital age</w:t>
      </w:r>
    </w:p>
    <w:p w14:paraId="77B2863A" w14:textId="77777777" w:rsidR="002D4822" w:rsidRDefault="00E93C5D">
      <w:pPr>
        <w:pStyle w:val="ListParagraph"/>
        <w:numPr>
          <w:ilvl w:val="0"/>
          <w:numId w:val="148"/>
        </w:numPr>
        <w:jc w:val="both"/>
        <w:rPr>
          <w:sz w:val="28"/>
          <w:szCs w:val="28"/>
        </w:rPr>
      </w:pPr>
      <w:r>
        <w:rPr>
          <w:sz w:val="28"/>
          <w:szCs w:val="28"/>
        </w:rPr>
        <w:t>Data protection and privacy laws</w:t>
      </w:r>
    </w:p>
    <w:p w14:paraId="16D44414" w14:textId="77777777" w:rsidR="002D4822" w:rsidRDefault="00E93C5D">
      <w:pPr>
        <w:pStyle w:val="ListParagraph"/>
        <w:numPr>
          <w:ilvl w:val="0"/>
          <w:numId w:val="148"/>
        </w:numPr>
        <w:jc w:val="both"/>
        <w:rPr>
          <w:sz w:val="28"/>
          <w:szCs w:val="28"/>
        </w:rPr>
      </w:pPr>
      <w:r>
        <w:rPr>
          <w:sz w:val="28"/>
          <w:szCs w:val="28"/>
        </w:rPr>
        <w:t>Presenting the project to a panel of experts</w:t>
      </w:r>
    </w:p>
    <w:p w14:paraId="6844610B" w14:textId="77777777" w:rsidR="002D4822" w:rsidRDefault="00E93C5D">
      <w:pPr>
        <w:pStyle w:val="ListParagraph"/>
        <w:numPr>
          <w:ilvl w:val="0"/>
          <w:numId w:val="148"/>
        </w:numPr>
        <w:jc w:val="both"/>
        <w:rPr>
          <w:sz w:val="28"/>
          <w:szCs w:val="28"/>
        </w:rPr>
      </w:pPr>
      <w:r>
        <w:rPr>
          <w:sz w:val="28"/>
          <w:szCs w:val="28"/>
        </w:rPr>
        <w:t>Contract Planning and Business Negotiation</w:t>
      </w:r>
    </w:p>
    <w:p w14:paraId="224BE287" w14:textId="77777777" w:rsidR="002D4822" w:rsidRDefault="002D4822">
      <w:pPr>
        <w:jc w:val="both"/>
        <w:rPr>
          <w:sz w:val="28"/>
          <w:szCs w:val="28"/>
        </w:rPr>
      </w:pPr>
    </w:p>
    <w:p w14:paraId="543E0E5D"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5: E-commerce and Digital Contracts</w:t>
      </w:r>
    </w:p>
    <w:p w14:paraId="6BB9DDE6" w14:textId="77777777" w:rsidR="002D4822" w:rsidRDefault="00E93C5D">
      <w:pPr>
        <w:pStyle w:val="ListParagraph"/>
        <w:numPr>
          <w:ilvl w:val="0"/>
          <w:numId w:val="149"/>
        </w:numPr>
        <w:jc w:val="both"/>
        <w:rPr>
          <w:sz w:val="28"/>
          <w:szCs w:val="28"/>
        </w:rPr>
      </w:pPr>
      <w:r>
        <w:rPr>
          <w:sz w:val="28"/>
          <w:szCs w:val="28"/>
        </w:rPr>
        <w:t>E-commerce business models</w:t>
      </w:r>
    </w:p>
    <w:p w14:paraId="5482B1C5" w14:textId="77777777" w:rsidR="002D4822" w:rsidRDefault="00E93C5D">
      <w:pPr>
        <w:pStyle w:val="ListParagraph"/>
        <w:numPr>
          <w:ilvl w:val="0"/>
          <w:numId w:val="149"/>
        </w:numPr>
        <w:jc w:val="both"/>
        <w:rPr>
          <w:sz w:val="28"/>
          <w:szCs w:val="28"/>
        </w:rPr>
      </w:pPr>
      <w:r>
        <w:rPr>
          <w:sz w:val="28"/>
          <w:szCs w:val="28"/>
        </w:rPr>
        <w:t>Digital contracts and signatures</w:t>
      </w:r>
    </w:p>
    <w:p w14:paraId="34EABE17" w14:textId="77777777" w:rsidR="002D4822" w:rsidRDefault="00E93C5D">
      <w:pPr>
        <w:pStyle w:val="ListParagraph"/>
        <w:numPr>
          <w:ilvl w:val="0"/>
          <w:numId w:val="149"/>
        </w:numPr>
        <w:jc w:val="both"/>
        <w:rPr>
          <w:sz w:val="28"/>
          <w:szCs w:val="28"/>
        </w:rPr>
      </w:pPr>
      <w:r>
        <w:rPr>
          <w:sz w:val="28"/>
          <w:szCs w:val="28"/>
        </w:rPr>
        <w:t>Online dispute resolution</w:t>
      </w:r>
    </w:p>
    <w:p w14:paraId="2C8B44EF" w14:textId="77777777" w:rsidR="002D4822" w:rsidRDefault="00E93C5D">
      <w:pPr>
        <w:pStyle w:val="ListParagraph"/>
        <w:numPr>
          <w:ilvl w:val="0"/>
          <w:numId w:val="149"/>
        </w:numPr>
        <w:jc w:val="both"/>
        <w:rPr>
          <w:sz w:val="28"/>
          <w:szCs w:val="28"/>
        </w:rPr>
      </w:pPr>
      <w:r>
        <w:rPr>
          <w:sz w:val="28"/>
          <w:szCs w:val="28"/>
        </w:rPr>
        <w:t>Developing a techno entrepreneurship project</w:t>
      </w:r>
    </w:p>
    <w:p w14:paraId="75E050B9" w14:textId="77777777" w:rsidR="002D4822" w:rsidRDefault="00E93C5D">
      <w:pPr>
        <w:pStyle w:val="ListParagraph"/>
        <w:numPr>
          <w:ilvl w:val="0"/>
          <w:numId w:val="149"/>
        </w:numPr>
        <w:jc w:val="both"/>
        <w:rPr>
          <w:sz w:val="28"/>
          <w:szCs w:val="28"/>
        </w:rPr>
      </w:pPr>
      <w:r>
        <w:rPr>
          <w:sz w:val="28"/>
          <w:szCs w:val="28"/>
        </w:rPr>
        <w:lastRenderedPageBreak/>
        <w:t>Applying cyber law concepts to the project</w:t>
      </w:r>
    </w:p>
    <w:p w14:paraId="3985C97C" w14:textId="77777777" w:rsidR="002D4822" w:rsidRDefault="002D4822">
      <w:pPr>
        <w:spacing w:after="0" w:line="240" w:lineRule="auto"/>
        <w:jc w:val="both"/>
        <w:rPr>
          <w:rFonts w:ascii="Times New Roman" w:eastAsia="Times New Roman" w:hAnsi="Times New Roman" w:cs="Times New Roman"/>
          <w:sz w:val="28"/>
          <w:szCs w:val="28"/>
        </w:rPr>
      </w:pPr>
    </w:p>
    <w:p w14:paraId="5C8F72B0" w14:textId="77777777" w:rsidR="002D4822" w:rsidRDefault="002D4822">
      <w:pPr>
        <w:spacing w:after="0" w:line="240" w:lineRule="auto"/>
        <w:jc w:val="both"/>
        <w:rPr>
          <w:rFonts w:ascii="Times New Roman" w:eastAsia="Times New Roman" w:hAnsi="Times New Roman" w:cs="Times New Roman"/>
          <w:sz w:val="28"/>
          <w:szCs w:val="28"/>
        </w:rPr>
      </w:pPr>
    </w:p>
    <w:p w14:paraId="062F9F36"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Who Should Attend?</w:t>
      </w:r>
    </w:p>
    <w:p w14:paraId="6BFB82DA"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program is designed for a wide range of individuals interested in </w:t>
      </w:r>
      <w:r>
        <w:rPr>
          <w:rStyle w:val="selectable-text"/>
          <w:rFonts w:ascii="Times New Roman" w:hAnsi="Times New Roman" w:cs="Times New Roman"/>
          <w:sz w:val="28"/>
          <w:szCs w:val="28"/>
        </w:rPr>
        <w:t>techno entrepreneurship and cyber law</w:t>
      </w:r>
      <w:r>
        <w:rPr>
          <w:rFonts w:ascii="Times New Roman" w:eastAsia="Times New Roman" w:hAnsi="Times New Roman" w:cs="Times New Roman"/>
          <w:sz w:val="28"/>
          <w:szCs w:val="28"/>
        </w:rPr>
        <w:t>. This includes:</w:t>
      </w:r>
    </w:p>
    <w:p w14:paraId="2AD7D3CB" w14:textId="77777777" w:rsidR="002D4822" w:rsidRDefault="00E93C5D">
      <w:pPr>
        <w:pStyle w:val="ListParagraph"/>
        <w:numPr>
          <w:ilvl w:val="0"/>
          <w:numId w:val="150"/>
        </w:numPr>
        <w:jc w:val="both"/>
        <w:rPr>
          <w:sz w:val="28"/>
          <w:szCs w:val="28"/>
        </w:rPr>
      </w:pPr>
      <w:r>
        <w:rPr>
          <w:sz w:val="28"/>
          <w:szCs w:val="28"/>
        </w:rPr>
        <w:t>Entrepreneurs and start-up founders</w:t>
      </w:r>
    </w:p>
    <w:p w14:paraId="34E4CA1E" w14:textId="77777777" w:rsidR="002D4822" w:rsidRDefault="00E93C5D">
      <w:pPr>
        <w:pStyle w:val="ListParagraph"/>
        <w:numPr>
          <w:ilvl w:val="0"/>
          <w:numId w:val="150"/>
        </w:numPr>
        <w:jc w:val="both"/>
        <w:rPr>
          <w:sz w:val="28"/>
          <w:szCs w:val="28"/>
        </w:rPr>
      </w:pPr>
      <w:r>
        <w:rPr>
          <w:sz w:val="28"/>
          <w:szCs w:val="28"/>
        </w:rPr>
        <w:t>Tech professionals (developers, engineers, designers)</w:t>
      </w:r>
    </w:p>
    <w:p w14:paraId="482AC3A7" w14:textId="77777777" w:rsidR="002D4822" w:rsidRDefault="00E93C5D">
      <w:pPr>
        <w:pStyle w:val="ListParagraph"/>
        <w:numPr>
          <w:ilvl w:val="0"/>
          <w:numId w:val="150"/>
        </w:numPr>
        <w:jc w:val="both"/>
        <w:rPr>
          <w:sz w:val="28"/>
          <w:szCs w:val="28"/>
        </w:rPr>
      </w:pPr>
      <w:r>
        <w:rPr>
          <w:sz w:val="28"/>
          <w:szCs w:val="28"/>
        </w:rPr>
        <w:t>Business students and professionals</w:t>
      </w:r>
    </w:p>
    <w:p w14:paraId="2BA0C6F2" w14:textId="77777777" w:rsidR="002D4822" w:rsidRDefault="00E93C5D">
      <w:pPr>
        <w:pStyle w:val="ListParagraph"/>
        <w:numPr>
          <w:ilvl w:val="0"/>
          <w:numId w:val="150"/>
        </w:numPr>
        <w:jc w:val="both"/>
        <w:rPr>
          <w:sz w:val="28"/>
          <w:szCs w:val="28"/>
        </w:rPr>
      </w:pPr>
      <w:r>
        <w:rPr>
          <w:sz w:val="28"/>
          <w:szCs w:val="28"/>
        </w:rPr>
        <w:t>Lawyers and legal professionals interested in tech law</w:t>
      </w:r>
    </w:p>
    <w:p w14:paraId="51FCED42" w14:textId="77777777" w:rsidR="002D4822" w:rsidRDefault="00E93C5D">
      <w:pPr>
        <w:pStyle w:val="ListParagraph"/>
        <w:numPr>
          <w:ilvl w:val="0"/>
          <w:numId w:val="150"/>
        </w:numPr>
        <w:jc w:val="both"/>
        <w:rPr>
          <w:sz w:val="28"/>
          <w:szCs w:val="28"/>
        </w:rPr>
      </w:pPr>
      <w:r>
        <w:rPr>
          <w:sz w:val="28"/>
          <w:szCs w:val="28"/>
        </w:rPr>
        <w:t>Policy makers and government officials</w:t>
      </w:r>
    </w:p>
    <w:p w14:paraId="6F26D16B" w14:textId="77777777" w:rsidR="002D4822" w:rsidRDefault="00E93C5D">
      <w:pPr>
        <w:pStyle w:val="ListParagraph"/>
        <w:numPr>
          <w:ilvl w:val="0"/>
          <w:numId w:val="150"/>
        </w:numPr>
        <w:jc w:val="both"/>
        <w:rPr>
          <w:sz w:val="28"/>
          <w:szCs w:val="28"/>
        </w:rPr>
      </w:pPr>
      <w:r>
        <w:rPr>
          <w:sz w:val="28"/>
          <w:szCs w:val="28"/>
        </w:rPr>
        <w:t>Innovators and inventors</w:t>
      </w:r>
    </w:p>
    <w:p w14:paraId="3F3CEAE9" w14:textId="77777777" w:rsidR="002D4822" w:rsidRDefault="00E93C5D">
      <w:pPr>
        <w:pStyle w:val="ListParagraph"/>
        <w:numPr>
          <w:ilvl w:val="0"/>
          <w:numId w:val="150"/>
        </w:numPr>
        <w:jc w:val="both"/>
        <w:rPr>
          <w:sz w:val="28"/>
          <w:szCs w:val="28"/>
        </w:rPr>
      </w:pPr>
      <w:r>
        <w:rPr>
          <w:sz w:val="28"/>
          <w:szCs w:val="28"/>
        </w:rPr>
        <w:t>Small business owners and managers</w:t>
      </w:r>
    </w:p>
    <w:p w14:paraId="1F0CBBFF" w14:textId="77777777" w:rsidR="002D4822" w:rsidRDefault="00E93C5D">
      <w:pPr>
        <w:pStyle w:val="ListParagraph"/>
        <w:numPr>
          <w:ilvl w:val="0"/>
          <w:numId w:val="150"/>
        </w:numPr>
        <w:jc w:val="both"/>
        <w:rPr>
          <w:sz w:val="28"/>
          <w:szCs w:val="28"/>
        </w:rPr>
      </w:pPr>
      <w:r>
        <w:rPr>
          <w:sz w:val="28"/>
          <w:szCs w:val="28"/>
        </w:rPr>
        <w:t>Anyone interested in the intersection of technology, law, and entrepreneurship</w:t>
      </w:r>
    </w:p>
    <w:p w14:paraId="4694E6D3" w14:textId="77777777" w:rsidR="002D4822" w:rsidRDefault="002D4822">
      <w:pPr>
        <w:jc w:val="both"/>
        <w:rPr>
          <w:b/>
          <w:bCs/>
          <w:sz w:val="28"/>
          <w:szCs w:val="28"/>
        </w:rPr>
      </w:pPr>
    </w:p>
    <w:p w14:paraId="5968078A" w14:textId="77777777" w:rsidR="002D4822" w:rsidRDefault="002D4822">
      <w:pPr>
        <w:spacing w:after="0" w:line="240" w:lineRule="auto"/>
        <w:jc w:val="both"/>
        <w:rPr>
          <w:rFonts w:ascii="Times New Roman" w:eastAsia="Times New Roman" w:hAnsi="Times New Roman" w:cs="Times New Roman"/>
          <w:sz w:val="28"/>
          <w:szCs w:val="28"/>
        </w:rPr>
      </w:pPr>
    </w:p>
    <w:p w14:paraId="06F61FA3" w14:textId="77777777" w:rsidR="002D4822" w:rsidRDefault="002D4822">
      <w:pPr>
        <w:spacing w:after="0" w:line="240" w:lineRule="auto"/>
        <w:jc w:val="both"/>
        <w:rPr>
          <w:rFonts w:ascii="Times New Roman" w:eastAsia="Times New Roman" w:hAnsi="Times New Roman" w:cs="Times New Roman"/>
          <w:sz w:val="28"/>
          <w:szCs w:val="28"/>
        </w:rPr>
      </w:pPr>
    </w:p>
    <w:p w14:paraId="2B287646" w14:textId="77777777" w:rsidR="002D4822" w:rsidRDefault="002D4822">
      <w:pPr>
        <w:spacing w:after="0" w:line="240" w:lineRule="auto"/>
        <w:jc w:val="both"/>
        <w:rPr>
          <w:rFonts w:ascii="Times New Roman" w:eastAsia="Times New Roman" w:hAnsi="Times New Roman" w:cs="Times New Roman"/>
          <w:sz w:val="28"/>
          <w:szCs w:val="28"/>
        </w:rPr>
      </w:pPr>
    </w:p>
    <w:p w14:paraId="4A4E2EE6" w14:textId="77777777" w:rsidR="002D4822" w:rsidRDefault="002D4822">
      <w:pPr>
        <w:spacing w:after="0" w:line="240" w:lineRule="auto"/>
        <w:jc w:val="both"/>
        <w:rPr>
          <w:rFonts w:ascii="Times New Roman" w:eastAsia="Times New Roman" w:hAnsi="Times New Roman" w:cs="Times New Roman"/>
          <w:sz w:val="28"/>
          <w:szCs w:val="28"/>
        </w:rPr>
      </w:pPr>
    </w:p>
    <w:p w14:paraId="346A14BB" w14:textId="77777777" w:rsidR="002D4822" w:rsidRDefault="002D4822">
      <w:pPr>
        <w:spacing w:after="0" w:line="240" w:lineRule="auto"/>
        <w:jc w:val="both"/>
        <w:rPr>
          <w:rFonts w:ascii="Times New Roman" w:eastAsia="Times New Roman" w:hAnsi="Times New Roman" w:cs="Times New Roman"/>
          <w:sz w:val="28"/>
          <w:szCs w:val="28"/>
        </w:rPr>
      </w:pPr>
    </w:p>
    <w:p w14:paraId="64AA2857" w14:textId="77777777" w:rsidR="002D4822" w:rsidRDefault="002D4822">
      <w:pPr>
        <w:spacing w:after="0" w:line="240" w:lineRule="auto"/>
        <w:jc w:val="both"/>
        <w:rPr>
          <w:rFonts w:ascii="Times New Roman" w:eastAsia="Times New Roman" w:hAnsi="Times New Roman" w:cs="Times New Roman"/>
          <w:sz w:val="28"/>
          <w:szCs w:val="28"/>
        </w:rPr>
      </w:pPr>
    </w:p>
    <w:p w14:paraId="6EDA8CB6" w14:textId="77777777" w:rsidR="002D4822" w:rsidRDefault="002D4822">
      <w:pPr>
        <w:spacing w:after="0" w:line="240" w:lineRule="auto"/>
        <w:jc w:val="both"/>
        <w:rPr>
          <w:rFonts w:ascii="Times New Roman" w:eastAsia="Times New Roman" w:hAnsi="Times New Roman" w:cs="Times New Roman"/>
          <w:sz w:val="28"/>
          <w:szCs w:val="28"/>
        </w:rPr>
      </w:pPr>
    </w:p>
    <w:p w14:paraId="51550CAA" w14:textId="77777777" w:rsidR="002D4822" w:rsidRDefault="002D4822">
      <w:pPr>
        <w:spacing w:after="0" w:line="240" w:lineRule="auto"/>
        <w:jc w:val="both"/>
        <w:rPr>
          <w:rFonts w:ascii="Times New Roman" w:eastAsia="Times New Roman" w:hAnsi="Times New Roman" w:cs="Times New Roman"/>
          <w:sz w:val="28"/>
          <w:szCs w:val="28"/>
        </w:rPr>
      </w:pPr>
    </w:p>
    <w:p w14:paraId="46D3BAFC" w14:textId="77777777" w:rsidR="002D4822" w:rsidRDefault="002D4822">
      <w:pPr>
        <w:spacing w:after="0" w:line="240" w:lineRule="auto"/>
        <w:jc w:val="both"/>
        <w:rPr>
          <w:rFonts w:ascii="Times New Roman" w:eastAsia="Times New Roman" w:hAnsi="Times New Roman" w:cs="Times New Roman"/>
          <w:sz w:val="28"/>
          <w:szCs w:val="28"/>
        </w:rPr>
      </w:pPr>
    </w:p>
    <w:p w14:paraId="43B93E99" w14:textId="77777777" w:rsidR="002D4822" w:rsidRDefault="002D4822">
      <w:pPr>
        <w:spacing w:after="0" w:line="240" w:lineRule="auto"/>
        <w:jc w:val="both"/>
        <w:rPr>
          <w:rFonts w:ascii="Times New Roman" w:eastAsia="Times New Roman" w:hAnsi="Times New Roman" w:cs="Times New Roman"/>
          <w:sz w:val="28"/>
          <w:szCs w:val="28"/>
        </w:rPr>
      </w:pPr>
    </w:p>
    <w:p w14:paraId="34A34062" w14:textId="77777777" w:rsidR="002D4822" w:rsidRDefault="002D4822">
      <w:pPr>
        <w:spacing w:after="0" w:line="240" w:lineRule="auto"/>
        <w:jc w:val="both"/>
        <w:rPr>
          <w:rFonts w:ascii="Times New Roman" w:eastAsia="Times New Roman" w:hAnsi="Times New Roman" w:cs="Times New Roman"/>
          <w:sz w:val="28"/>
          <w:szCs w:val="28"/>
        </w:rPr>
      </w:pPr>
    </w:p>
    <w:p w14:paraId="75E9D068" w14:textId="77777777" w:rsidR="002D4822" w:rsidRDefault="002D4822">
      <w:pPr>
        <w:spacing w:after="0" w:line="240" w:lineRule="auto"/>
        <w:jc w:val="both"/>
        <w:rPr>
          <w:rFonts w:ascii="Times New Roman" w:eastAsia="Times New Roman" w:hAnsi="Times New Roman" w:cs="Times New Roman"/>
          <w:sz w:val="28"/>
          <w:szCs w:val="28"/>
        </w:rPr>
      </w:pPr>
    </w:p>
    <w:p w14:paraId="25ED19B2" w14:textId="77777777" w:rsidR="002D4822" w:rsidRDefault="002D4822">
      <w:pPr>
        <w:spacing w:after="0" w:line="240" w:lineRule="auto"/>
        <w:jc w:val="both"/>
        <w:rPr>
          <w:rFonts w:ascii="Times New Roman" w:eastAsia="Times New Roman" w:hAnsi="Times New Roman" w:cs="Times New Roman"/>
          <w:sz w:val="28"/>
          <w:szCs w:val="28"/>
        </w:rPr>
      </w:pPr>
    </w:p>
    <w:p w14:paraId="13FF9B82" w14:textId="77777777" w:rsidR="002D4822" w:rsidRDefault="002D4822">
      <w:pPr>
        <w:spacing w:after="0" w:line="240" w:lineRule="auto"/>
        <w:jc w:val="both"/>
        <w:rPr>
          <w:rFonts w:ascii="Times New Roman" w:eastAsia="Times New Roman" w:hAnsi="Times New Roman" w:cs="Times New Roman"/>
          <w:sz w:val="28"/>
          <w:szCs w:val="28"/>
        </w:rPr>
      </w:pPr>
    </w:p>
    <w:p w14:paraId="4FFD7589" w14:textId="77777777" w:rsidR="002D4822" w:rsidRDefault="002D4822">
      <w:pPr>
        <w:spacing w:after="0" w:line="240" w:lineRule="auto"/>
        <w:jc w:val="both"/>
        <w:rPr>
          <w:rFonts w:ascii="Times New Roman" w:eastAsia="Times New Roman" w:hAnsi="Times New Roman" w:cs="Times New Roman"/>
          <w:sz w:val="28"/>
          <w:szCs w:val="28"/>
        </w:rPr>
      </w:pPr>
    </w:p>
    <w:p w14:paraId="4992E229" w14:textId="77777777" w:rsidR="002D4822" w:rsidRDefault="002D4822">
      <w:pPr>
        <w:spacing w:after="0" w:line="240" w:lineRule="auto"/>
        <w:jc w:val="both"/>
        <w:rPr>
          <w:rFonts w:ascii="Times New Roman" w:eastAsia="Times New Roman" w:hAnsi="Times New Roman" w:cs="Times New Roman"/>
          <w:sz w:val="28"/>
          <w:szCs w:val="28"/>
        </w:rPr>
      </w:pPr>
    </w:p>
    <w:p w14:paraId="22FB0D1F" w14:textId="77777777" w:rsidR="002D4822" w:rsidRDefault="002D4822">
      <w:pPr>
        <w:spacing w:after="0" w:line="240" w:lineRule="auto"/>
        <w:jc w:val="both"/>
        <w:rPr>
          <w:rFonts w:ascii="Times New Roman" w:eastAsia="Times New Roman" w:hAnsi="Times New Roman" w:cs="Times New Roman"/>
          <w:sz w:val="28"/>
          <w:szCs w:val="28"/>
        </w:rPr>
      </w:pPr>
    </w:p>
    <w:p w14:paraId="14332A04" w14:textId="77777777" w:rsidR="002D4822" w:rsidRDefault="002D4822">
      <w:pPr>
        <w:spacing w:after="0" w:line="240" w:lineRule="auto"/>
        <w:jc w:val="both"/>
        <w:rPr>
          <w:rFonts w:ascii="Times New Roman" w:eastAsia="Times New Roman" w:hAnsi="Times New Roman" w:cs="Times New Roman"/>
          <w:sz w:val="28"/>
          <w:szCs w:val="28"/>
        </w:rPr>
      </w:pPr>
    </w:p>
    <w:p w14:paraId="09DFA76F" w14:textId="77777777" w:rsidR="002D4822" w:rsidRDefault="002D4822">
      <w:pPr>
        <w:spacing w:after="0" w:line="240" w:lineRule="auto"/>
        <w:jc w:val="both"/>
        <w:rPr>
          <w:rFonts w:ascii="Times New Roman" w:eastAsia="Times New Roman" w:hAnsi="Times New Roman" w:cs="Times New Roman"/>
          <w:sz w:val="28"/>
          <w:szCs w:val="28"/>
        </w:rPr>
      </w:pPr>
    </w:p>
    <w:p w14:paraId="642707D7" w14:textId="77777777" w:rsidR="002D4822" w:rsidRDefault="002D4822">
      <w:pPr>
        <w:spacing w:after="0" w:line="240" w:lineRule="auto"/>
        <w:jc w:val="both"/>
        <w:rPr>
          <w:rFonts w:ascii="Times New Roman" w:eastAsia="Times New Roman" w:hAnsi="Times New Roman" w:cs="Times New Roman"/>
          <w:sz w:val="28"/>
          <w:szCs w:val="28"/>
        </w:rPr>
      </w:pPr>
    </w:p>
    <w:p w14:paraId="4864BDFD" w14:textId="77777777" w:rsidR="002D4822" w:rsidRDefault="002D4822">
      <w:pPr>
        <w:spacing w:after="0" w:line="240" w:lineRule="auto"/>
        <w:jc w:val="both"/>
        <w:rPr>
          <w:rFonts w:ascii="Times New Roman" w:eastAsia="Times New Roman" w:hAnsi="Times New Roman" w:cs="Times New Roman"/>
          <w:sz w:val="28"/>
          <w:szCs w:val="28"/>
        </w:rPr>
      </w:pPr>
    </w:p>
    <w:p w14:paraId="5BD9688D" w14:textId="77777777" w:rsidR="002D4822" w:rsidRDefault="002D4822">
      <w:pPr>
        <w:spacing w:after="0" w:line="240" w:lineRule="auto"/>
        <w:jc w:val="both"/>
        <w:rPr>
          <w:rFonts w:ascii="Times New Roman" w:eastAsia="Times New Roman" w:hAnsi="Times New Roman" w:cs="Times New Roman"/>
          <w:sz w:val="28"/>
          <w:szCs w:val="28"/>
        </w:rPr>
      </w:pPr>
    </w:p>
    <w:p w14:paraId="3E8CDAAA" w14:textId="77777777" w:rsidR="002D4822" w:rsidRDefault="002D4822">
      <w:pPr>
        <w:spacing w:after="0" w:line="240" w:lineRule="auto"/>
        <w:jc w:val="both"/>
        <w:rPr>
          <w:rFonts w:ascii="Times New Roman" w:eastAsia="Times New Roman" w:hAnsi="Times New Roman" w:cs="Times New Roman"/>
          <w:sz w:val="28"/>
          <w:szCs w:val="28"/>
        </w:rPr>
      </w:pPr>
    </w:p>
    <w:p w14:paraId="3CAD85BF" w14:textId="77777777" w:rsidR="002D4822" w:rsidRDefault="002D4822">
      <w:pPr>
        <w:spacing w:after="0" w:line="240" w:lineRule="auto"/>
        <w:jc w:val="both"/>
        <w:rPr>
          <w:rFonts w:ascii="Times New Roman" w:eastAsia="Times New Roman" w:hAnsi="Times New Roman" w:cs="Times New Roman"/>
          <w:sz w:val="28"/>
          <w:szCs w:val="28"/>
        </w:rPr>
      </w:pPr>
    </w:p>
    <w:p w14:paraId="67F0CFFE" w14:textId="77777777" w:rsidR="002D4822" w:rsidRDefault="002D4822">
      <w:pPr>
        <w:spacing w:after="0" w:line="240" w:lineRule="auto"/>
        <w:jc w:val="both"/>
        <w:rPr>
          <w:rFonts w:ascii="Times New Roman" w:eastAsia="Times New Roman" w:hAnsi="Times New Roman" w:cs="Times New Roman"/>
          <w:sz w:val="28"/>
          <w:szCs w:val="28"/>
        </w:rPr>
      </w:pPr>
    </w:p>
    <w:p w14:paraId="1C683AC9" w14:textId="77777777" w:rsidR="002D4822" w:rsidRDefault="00E93C5D">
      <w:pPr>
        <w:spacing w:after="0" w:line="240" w:lineRule="auto"/>
        <w:jc w:val="both"/>
        <w:rPr>
          <w:rFonts w:ascii="Times New Roman" w:eastAsia="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77184" behindDoc="0" locked="0" layoutInCell="1" allowOverlap="1" wp14:anchorId="5CD7A67B" wp14:editId="581AB40B">
            <wp:simplePos x="0" y="0"/>
            <wp:positionH relativeFrom="margin">
              <wp:posOffset>1569720</wp:posOffset>
            </wp:positionH>
            <wp:positionV relativeFrom="paragraph">
              <wp:posOffset>-83820</wp:posOffset>
            </wp:positionV>
            <wp:extent cx="2505075" cy="1635125"/>
            <wp:effectExtent l="0" t="0" r="9525" b="3175"/>
            <wp:wrapNone/>
            <wp:docPr id="1080" name="Picture 59"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0" name="Picture 59"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65A3FFFE" w14:textId="77777777" w:rsidR="002D4822" w:rsidRDefault="002D4822">
      <w:pPr>
        <w:spacing w:after="0" w:line="240" w:lineRule="auto"/>
        <w:jc w:val="both"/>
        <w:rPr>
          <w:rFonts w:ascii="Times New Roman" w:eastAsia="Times New Roman" w:hAnsi="Times New Roman" w:cs="Times New Roman"/>
          <w:sz w:val="28"/>
          <w:szCs w:val="28"/>
        </w:rPr>
      </w:pPr>
    </w:p>
    <w:p w14:paraId="5FA09E58" w14:textId="77777777" w:rsidR="002D4822" w:rsidRDefault="002D4822">
      <w:pPr>
        <w:spacing w:after="0" w:line="240" w:lineRule="auto"/>
        <w:jc w:val="both"/>
        <w:rPr>
          <w:rFonts w:ascii="Times New Roman" w:eastAsia="Times New Roman" w:hAnsi="Times New Roman" w:cs="Times New Roman"/>
          <w:sz w:val="28"/>
          <w:szCs w:val="28"/>
        </w:rPr>
      </w:pPr>
    </w:p>
    <w:p w14:paraId="2FE78577" w14:textId="77777777" w:rsidR="002D4822" w:rsidRDefault="002D4822">
      <w:pPr>
        <w:spacing w:after="0" w:line="240" w:lineRule="auto"/>
        <w:jc w:val="both"/>
        <w:rPr>
          <w:rFonts w:ascii="Times New Roman" w:eastAsia="Times New Roman" w:hAnsi="Times New Roman" w:cs="Times New Roman"/>
          <w:sz w:val="28"/>
          <w:szCs w:val="28"/>
        </w:rPr>
      </w:pPr>
    </w:p>
    <w:p w14:paraId="5FF7E47F" w14:textId="77777777" w:rsidR="002D4822" w:rsidRDefault="002D4822">
      <w:pPr>
        <w:spacing w:after="0" w:line="240" w:lineRule="auto"/>
        <w:jc w:val="both"/>
        <w:rPr>
          <w:rFonts w:ascii="Times New Roman" w:eastAsia="Times New Roman" w:hAnsi="Times New Roman" w:cs="Times New Roman"/>
          <w:sz w:val="28"/>
          <w:szCs w:val="28"/>
        </w:rPr>
      </w:pPr>
    </w:p>
    <w:p w14:paraId="4405B3CE" w14:textId="77777777" w:rsidR="002D4822" w:rsidRDefault="002D4822">
      <w:pPr>
        <w:spacing w:after="0" w:line="240" w:lineRule="auto"/>
        <w:jc w:val="both"/>
        <w:rPr>
          <w:rFonts w:ascii="Times New Roman" w:eastAsia="Times New Roman" w:hAnsi="Times New Roman" w:cs="Times New Roman"/>
          <w:sz w:val="28"/>
          <w:szCs w:val="28"/>
        </w:rPr>
      </w:pPr>
    </w:p>
    <w:p w14:paraId="29CFAD3F" w14:textId="77777777" w:rsidR="002D4822" w:rsidRDefault="002D4822">
      <w:pPr>
        <w:spacing w:after="0" w:line="240" w:lineRule="auto"/>
        <w:jc w:val="both"/>
        <w:rPr>
          <w:rFonts w:ascii="Times New Roman" w:eastAsia="Times New Roman" w:hAnsi="Times New Roman" w:cs="Times New Roman"/>
          <w:sz w:val="28"/>
          <w:szCs w:val="28"/>
        </w:rPr>
      </w:pPr>
    </w:p>
    <w:p w14:paraId="1F360156" w14:textId="77777777" w:rsidR="002D4822" w:rsidRDefault="002D4822">
      <w:pPr>
        <w:spacing w:after="0" w:line="240" w:lineRule="auto"/>
        <w:jc w:val="both"/>
        <w:rPr>
          <w:rFonts w:ascii="Times New Roman" w:eastAsia="Times New Roman" w:hAnsi="Times New Roman" w:cs="Times New Roman"/>
          <w:sz w:val="28"/>
          <w:szCs w:val="28"/>
        </w:rPr>
      </w:pPr>
    </w:p>
    <w:p w14:paraId="75DE039A" w14:textId="77777777" w:rsidR="002D4822" w:rsidRDefault="00E93C5D">
      <w:pPr>
        <w:pStyle w:val="ListParagraph"/>
        <w:numPr>
          <w:ilvl w:val="1"/>
          <w:numId w:val="111"/>
        </w:numPr>
        <w:jc w:val="both"/>
        <w:rPr>
          <w:b/>
          <w:bCs/>
          <w:sz w:val="28"/>
          <w:szCs w:val="28"/>
        </w:rPr>
      </w:pPr>
      <w:r>
        <w:rPr>
          <w:b/>
          <w:bCs/>
          <w:color w:val="1F1F1F"/>
          <w:sz w:val="28"/>
          <w:szCs w:val="28"/>
        </w:rPr>
        <w:t xml:space="preserve">Diploma In Contract Planning, </w:t>
      </w:r>
      <w:r>
        <w:rPr>
          <w:b/>
          <w:bCs/>
          <w:sz w:val="28"/>
          <w:szCs w:val="28"/>
        </w:rPr>
        <w:t>Procurement, Cost Estimation and Project Control (3 Months)</w:t>
      </w:r>
    </w:p>
    <w:p w14:paraId="613D1019" w14:textId="77777777" w:rsidR="002D4822" w:rsidRDefault="002D4822">
      <w:pPr>
        <w:pStyle w:val="ListParagraph"/>
        <w:ind w:left="1440"/>
        <w:jc w:val="both"/>
        <w:rPr>
          <w:b/>
          <w:bCs/>
          <w:sz w:val="28"/>
          <w:szCs w:val="28"/>
        </w:rPr>
      </w:pPr>
    </w:p>
    <w:p w14:paraId="7E9F714F" w14:textId="77777777" w:rsidR="002D4822" w:rsidRDefault="00E93C5D">
      <w:pPr>
        <w:pStyle w:val="ListParagraph"/>
        <w:numPr>
          <w:ilvl w:val="1"/>
          <w:numId w:val="115"/>
        </w:numPr>
        <w:spacing w:line="360" w:lineRule="auto"/>
        <w:jc w:val="both"/>
        <w:rPr>
          <w:b/>
          <w:bCs/>
          <w:sz w:val="28"/>
          <w:szCs w:val="28"/>
        </w:rPr>
      </w:pPr>
      <w:r>
        <w:rPr>
          <w:b/>
          <w:bCs/>
          <w:sz w:val="28"/>
          <w:szCs w:val="28"/>
        </w:rPr>
        <w:t>Course Objectives</w:t>
      </w:r>
    </w:p>
    <w:p w14:paraId="45CAE8EC" w14:textId="77777777" w:rsidR="002D4822" w:rsidRDefault="00E93C5D">
      <w:pPr>
        <w:spacing w:line="360" w:lineRule="auto"/>
        <w:jc w:val="both"/>
        <w:rPr>
          <w:sz w:val="28"/>
          <w:szCs w:val="28"/>
        </w:rPr>
      </w:pPr>
      <w:r>
        <w:rPr>
          <w:rFonts w:ascii="Times New Roman" w:hAnsi="Times New Roman" w:cs="Times New Roman"/>
          <w:sz w:val="28"/>
          <w:szCs w:val="28"/>
        </w:rPr>
        <w:t>This intensive three-month diploma program equips participants with the fundamental skills and knowledge necessary to navigate the exciting world of</w:t>
      </w:r>
      <w:r>
        <w:rPr>
          <w:b/>
          <w:bCs/>
          <w:sz w:val="28"/>
          <w:szCs w:val="28"/>
        </w:rPr>
        <w:t xml:space="preserve"> </w:t>
      </w:r>
      <w:r>
        <w:rPr>
          <w:sz w:val="28"/>
          <w:szCs w:val="28"/>
          <w:lang w:val="en-US"/>
        </w:rPr>
        <w:t>Contract planning course which addresses the procedures, processes or systematic steps adopted by any organization to enable it not only to satisfy the legal requirements of a contract but to ensure proper award, successful execution, regular monitoring and evaluation, value for money payment, maximization of legal benefits, and timely completion of contracts. Contract planning is a holistic process adopted by any organization to put in place the necessary machinery, plans and structure that will enable it reduce to the barest minimum the number of court cases that usually accumulate where there is no contract planning.</w:t>
      </w:r>
      <w:r>
        <w:rPr>
          <w:sz w:val="28"/>
          <w:szCs w:val="28"/>
        </w:rPr>
        <w:t xml:space="preserve"> </w:t>
      </w:r>
      <w:r>
        <w:rPr>
          <w:sz w:val="28"/>
          <w:szCs w:val="28"/>
          <w:lang w:val="en-US"/>
        </w:rPr>
        <w:t>Contract planning essentially deals with all the processes involved in bringing a valid contract into existence in order to ensure that it is properly entered into and duly executed.  In effect, the planning of a contract creates a connecting link between where an organization is now to where it wants to be in the future. C</w:t>
      </w:r>
      <w:r>
        <w:rPr>
          <w:sz w:val="28"/>
          <w:szCs w:val="28"/>
        </w:rPr>
        <w:t>contract planning in procurement and contract management ensure proper and cost-effective procurement in the organisations.</w:t>
      </w:r>
    </w:p>
    <w:p w14:paraId="14567E14" w14:textId="77777777" w:rsidR="002D4822" w:rsidRDefault="00E93C5D">
      <w:pPr>
        <w:spacing w:line="360" w:lineRule="auto"/>
        <w:jc w:val="both"/>
        <w:rPr>
          <w:sz w:val="28"/>
          <w:szCs w:val="28"/>
          <w:lang w:val="en-US"/>
        </w:rPr>
      </w:pPr>
      <w:r>
        <w:rPr>
          <w:sz w:val="28"/>
          <w:szCs w:val="28"/>
          <w:lang w:val="en-US"/>
        </w:rPr>
        <w:lastRenderedPageBreak/>
        <w:t xml:space="preserve"> Cost estimation is the term normally used to describe the process or functions involved in determining the expected cost in advance of production or project. Usually, management’s decisions are dictated and influenced by the anticipated result from an investment. In the case of project estimation in oil and gas industry, the petroleum engineer is not only expected to estimate project cost but he is also required to compare such cost with the cash inflow resulting from production of barrels of oil or cubic feet of gas. In essence, every cost to be incurred must be justified by its resulting cash inflow. That is, such cost must be that which the customer is willing to pay for.</w:t>
      </w:r>
    </w:p>
    <w:p w14:paraId="552F7EA9" w14:textId="77777777" w:rsidR="002D4822" w:rsidRDefault="00E93C5D">
      <w:pPr>
        <w:spacing w:after="0" w:line="240" w:lineRule="auto"/>
        <w:jc w:val="both"/>
        <w:rPr>
          <w:sz w:val="28"/>
          <w:szCs w:val="28"/>
        </w:rPr>
      </w:pPr>
      <w:r>
        <w:rPr>
          <w:sz w:val="28"/>
          <w:szCs w:val="28"/>
          <w:lang w:val="en-US"/>
        </w:rPr>
        <w:t>Project control involves project planning</w:t>
      </w:r>
      <w:r>
        <w:rPr>
          <w:b/>
          <w:bCs/>
          <w:sz w:val="28"/>
          <w:szCs w:val="28"/>
          <w:lang w:val="en-US"/>
        </w:rPr>
        <w:t xml:space="preserve"> </w:t>
      </w:r>
      <w:r>
        <w:rPr>
          <w:sz w:val="28"/>
          <w:szCs w:val="28"/>
          <w:lang w:val="en-US"/>
        </w:rPr>
        <w:t xml:space="preserve">and project monitoring, project controlling and includes such items as: </w:t>
      </w:r>
    </w:p>
    <w:p w14:paraId="1A1AF87B" w14:textId="77777777" w:rsidR="002D4822" w:rsidRDefault="00E93C5D">
      <w:pPr>
        <w:spacing w:after="0" w:line="240" w:lineRule="auto"/>
        <w:rPr>
          <w:sz w:val="28"/>
          <w:szCs w:val="28"/>
        </w:rPr>
      </w:pPr>
      <w:r>
        <w:rPr>
          <w:sz w:val="28"/>
          <w:szCs w:val="28"/>
          <w:lang w:val="en-US"/>
        </w:rPr>
        <w:t xml:space="preserve">Project planning </w:t>
      </w:r>
      <w:r>
        <w:rPr>
          <w:sz w:val="28"/>
          <w:szCs w:val="28"/>
          <w:lang w:val="en-US"/>
        </w:rPr>
        <w:br/>
        <w:t xml:space="preserve">• Definition of work requirements </w:t>
      </w:r>
      <w:r>
        <w:rPr>
          <w:sz w:val="28"/>
          <w:szCs w:val="28"/>
          <w:lang w:val="en-US"/>
        </w:rPr>
        <w:br/>
        <w:t xml:space="preserve">• Definition of quantity and quality of work </w:t>
      </w:r>
      <w:r>
        <w:rPr>
          <w:sz w:val="28"/>
          <w:szCs w:val="28"/>
          <w:lang w:val="en-US"/>
        </w:rPr>
        <w:br/>
        <w:t xml:space="preserve">• Definition of resources needed </w:t>
      </w:r>
      <w:r>
        <w:rPr>
          <w:sz w:val="28"/>
          <w:szCs w:val="28"/>
          <w:lang w:val="en-US"/>
        </w:rPr>
        <w:br/>
        <w:t>• Project monitoring, project Control</w:t>
      </w:r>
      <w:r>
        <w:rPr>
          <w:sz w:val="28"/>
          <w:szCs w:val="28"/>
          <w:lang w:val="en-US"/>
        </w:rPr>
        <w:br/>
        <w:t>• Tracking progress</w:t>
      </w:r>
    </w:p>
    <w:p w14:paraId="17BB4D6B" w14:textId="77777777" w:rsidR="002D4822" w:rsidRDefault="002D4822">
      <w:pPr>
        <w:spacing w:after="0" w:line="240" w:lineRule="auto"/>
        <w:jc w:val="both"/>
        <w:rPr>
          <w:sz w:val="28"/>
          <w:szCs w:val="28"/>
        </w:rPr>
      </w:pPr>
    </w:p>
    <w:p w14:paraId="0795C755" w14:textId="77777777" w:rsidR="002D4822" w:rsidRDefault="002D4822">
      <w:pPr>
        <w:spacing w:after="0" w:line="240" w:lineRule="auto"/>
        <w:jc w:val="both"/>
        <w:rPr>
          <w:sz w:val="28"/>
          <w:szCs w:val="28"/>
        </w:rPr>
      </w:pPr>
    </w:p>
    <w:p w14:paraId="180CC9F8"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Learning Outcomes</w:t>
      </w:r>
    </w:p>
    <w:p w14:paraId="3DACEA83"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Upon successful completion of the program, participants will be able to:</w:t>
      </w:r>
    </w:p>
    <w:p w14:paraId="2DAD7F01" w14:textId="77777777" w:rsidR="002D4822" w:rsidRDefault="00E93C5D">
      <w:pPr>
        <w:pStyle w:val="ListParagraph"/>
        <w:numPr>
          <w:ilvl w:val="0"/>
          <w:numId w:val="151"/>
        </w:numPr>
        <w:jc w:val="both"/>
        <w:rPr>
          <w:sz w:val="28"/>
          <w:szCs w:val="28"/>
        </w:rPr>
      </w:pPr>
      <w:r>
        <w:rPr>
          <w:sz w:val="28"/>
          <w:szCs w:val="28"/>
        </w:rPr>
        <w:t>Understand what contract planning is all about:</w:t>
      </w:r>
    </w:p>
    <w:p w14:paraId="73EE13EA" w14:textId="77777777" w:rsidR="002D4822" w:rsidRDefault="00E93C5D">
      <w:pPr>
        <w:pStyle w:val="ListParagraph"/>
        <w:numPr>
          <w:ilvl w:val="0"/>
          <w:numId w:val="151"/>
        </w:numPr>
        <w:jc w:val="both"/>
        <w:rPr>
          <w:sz w:val="28"/>
          <w:szCs w:val="28"/>
        </w:rPr>
      </w:pPr>
      <w:r>
        <w:rPr>
          <w:sz w:val="28"/>
          <w:szCs w:val="28"/>
        </w:rPr>
        <w:t>Understand the importance of contract planning: Recognize the role of contract planning in ensuring successful contract outcomes.</w:t>
      </w:r>
    </w:p>
    <w:p w14:paraId="0F7EEDF3" w14:textId="77777777" w:rsidR="002D4822" w:rsidRDefault="00E93C5D">
      <w:pPr>
        <w:pStyle w:val="ListParagraph"/>
        <w:numPr>
          <w:ilvl w:val="0"/>
          <w:numId w:val="151"/>
        </w:numPr>
        <w:jc w:val="both"/>
        <w:rPr>
          <w:sz w:val="28"/>
          <w:szCs w:val="28"/>
        </w:rPr>
      </w:pPr>
      <w:r>
        <w:rPr>
          <w:sz w:val="28"/>
          <w:szCs w:val="28"/>
        </w:rPr>
        <w:t>Identify the key elements of a contract plan: Understand the essential components of a contract plan, including scope, timelines, deliverables, and pricing.</w:t>
      </w:r>
    </w:p>
    <w:p w14:paraId="137B3329" w14:textId="77777777" w:rsidR="002D4822" w:rsidRDefault="00E93C5D">
      <w:pPr>
        <w:pStyle w:val="ListParagraph"/>
        <w:numPr>
          <w:ilvl w:val="0"/>
          <w:numId w:val="151"/>
        </w:numPr>
        <w:jc w:val="both"/>
        <w:rPr>
          <w:sz w:val="28"/>
          <w:szCs w:val="28"/>
        </w:rPr>
      </w:pPr>
      <w:r>
        <w:rPr>
          <w:sz w:val="28"/>
          <w:szCs w:val="28"/>
        </w:rPr>
        <w:t>Explain the different types of contracts: Describe the various types of contracts, including fixed-price, cost-plus, and time-and-materials contracts.</w:t>
      </w:r>
    </w:p>
    <w:p w14:paraId="786661FD" w14:textId="77777777" w:rsidR="002D4822" w:rsidRDefault="00E93C5D">
      <w:pPr>
        <w:pStyle w:val="ListParagraph"/>
        <w:numPr>
          <w:ilvl w:val="0"/>
          <w:numId w:val="151"/>
        </w:numPr>
        <w:jc w:val="both"/>
        <w:rPr>
          <w:sz w:val="28"/>
          <w:szCs w:val="28"/>
        </w:rPr>
      </w:pPr>
      <w:r>
        <w:rPr>
          <w:sz w:val="28"/>
          <w:szCs w:val="28"/>
        </w:rPr>
        <w:t>Understand the contract planning process: Describe the steps involved in the contract planning process, including needs assessment, market research, and contract strategy development.</w:t>
      </w:r>
    </w:p>
    <w:p w14:paraId="0ACA2CA9" w14:textId="77777777" w:rsidR="002D4822" w:rsidRDefault="002D4822">
      <w:pPr>
        <w:pStyle w:val="ListParagraph"/>
        <w:jc w:val="both"/>
        <w:rPr>
          <w:sz w:val="28"/>
          <w:szCs w:val="28"/>
        </w:rPr>
      </w:pPr>
    </w:p>
    <w:p w14:paraId="09200BB7" w14:textId="77777777" w:rsidR="002D4822" w:rsidRDefault="00E93C5D">
      <w:pPr>
        <w:pStyle w:val="ListParagraph"/>
        <w:numPr>
          <w:ilvl w:val="0"/>
          <w:numId w:val="100"/>
        </w:numPr>
        <w:jc w:val="both"/>
        <w:rPr>
          <w:b/>
          <w:bCs/>
          <w:sz w:val="28"/>
          <w:szCs w:val="28"/>
        </w:rPr>
      </w:pPr>
      <w:r>
        <w:rPr>
          <w:b/>
          <w:bCs/>
          <w:sz w:val="28"/>
          <w:szCs w:val="28"/>
        </w:rPr>
        <w:lastRenderedPageBreak/>
        <w:t>Course Outline</w:t>
      </w:r>
    </w:p>
    <w:p w14:paraId="2D6E276D" w14:textId="77777777" w:rsidR="002D4822" w:rsidRDefault="00E93C5D">
      <w:pPr>
        <w:pStyle w:val="ListParagraph"/>
        <w:jc w:val="both"/>
        <w:rPr>
          <w:b/>
          <w:bCs/>
          <w:sz w:val="28"/>
          <w:szCs w:val="28"/>
        </w:rPr>
      </w:pPr>
      <w:r>
        <w:rPr>
          <w:b/>
          <w:bCs/>
          <w:sz w:val="28"/>
          <w:szCs w:val="28"/>
        </w:rPr>
        <w:t>Module 1: Introduction to Contract Planning</w:t>
      </w:r>
    </w:p>
    <w:p w14:paraId="75EB400F" w14:textId="77777777" w:rsidR="002D4822" w:rsidRDefault="00E93C5D">
      <w:pPr>
        <w:pStyle w:val="ListParagraph"/>
        <w:jc w:val="both"/>
        <w:rPr>
          <w:b/>
          <w:bCs/>
          <w:sz w:val="28"/>
          <w:szCs w:val="28"/>
        </w:rPr>
      </w:pPr>
      <w:r>
        <w:rPr>
          <w:b/>
          <w:bCs/>
          <w:sz w:val="28"/>
          <w:szCs w:val="28"/>
        </w:rPr>
        <w:t>1. Definition and Importance of Contract Planning: Understand the role of contract planning in ensuring successful contract outcomes.</w:t>
      </w:r>
    </w:p>
    <w:p w14:paraId="5D0579E1" w14:textId="77777777" w:rsidR="002D4822" w:rsidRDefault="00E93C5D">
      <w:pPr>
        <w:pStyle w:val="ListParagraph"/>
        <w:jc w:val="both"/>
        <w:rPr>
          <w:b/>
          <w:bCs/>
          <w:sz w:val="28"/>
          <w:szCs w:val="28"/>
        </w:rPr>
      </w:pPr>
      <w:r>
        <w:rPr>
          <w:b/>
          <w:bCs/>
          <w:sz w:val="28"/>
          <w:szCs w:val="28"/>
        </w:rPr>
        <w:t>2. Contract Planning Objectives: Identify the key objectives of contract planning, including ensuring compliance, minimizing risk, and maximizing value.</w:t>
      </w:r>
    </w:p>
    <w:p w14:paraId="3621A573" w14:textId="77777777" w:rsidR="002D4822" w:rsidRDefault="00E93C5D">
      <w:pPr>
        <w:pStyle w:val="ListParagraph"/>
        <w:jc w:val="both"/>
        <w:rPr>
          <w:b/>
          <w:bCs/>
          <w:sz w:val="28"/>
          <w:szCs w:val="28"/>
        </w:rPr>
      </w:pPr>
      <w:r>
        <w:rPr>
          <w:b/>
          <w:bCs/>
          <w:sz w:val="28"/>
          <w:szCs w:val="28"/>
        </w:rPr>
        <w:t>3. Overview of the Contract Planning Process: Describe the steps involved in the contract planning process.</w:t>
      </w:r>
    </w:p>
    <w:p w14:paraId="43D4F828" w14:textId="77777777" w:rsidR="002D4822" w:rsidRDefault="00E93C5D">
      <w:pPr>
        <w:pStyle w:val="ListParagraph"/>
        <w:jc w:val="both"/>
        <w:rPr>
          <w:b/>
          <w:bCs/>
          <w:sz w:val="28"/>
          <w:szCs w:val="28"/>
        </w:rPr>
      </w:pPr>
      <w:r>
        <w:rPr>
          <w:b/>
          <w:bCs/>
          <w:sz w:val="28"/>
          <w:szCs w:val="28"/>
        </w:rPr>
        <w:t>4. Final Project and Assessment</w:t>
      </w:r>
    </w:p>
    <w:p w14:paraId="5C40E607" w14:textId="77777777" w:rsidR="002D4822" w:rsidRDefault="00E93C5D">
      <w:pPr>
        <w:pStyle w:val="ListParagraph"/>
        <w:jc w:val="both"/>
        <w:rPr>
          <w:b/>
          <w:bCs/>
          <w:sz w:val="28"/>
          <w:szCs w:val="28"/>
        </w:rPr>
      </w:pPr>
      <w:r>
        <w:rPr>
          <w:b/>
          <w:bCs/>
          <w:sz w:val="28"/>
          <w:szCs w:val="28"/>
        </w:rPr>
        <w:t>5.  Contract Planning Project: Develop a comprehensive contract plan, including identifying contract objectives, developing a contract strategy, and creating a contract plan.</w:t>
      </w:r>
    </w:p>
    <w:p w14:paraId="40C59008" w14:textId="77777777" w:rsidR="002D4822" w:rsidRDefault="00E93C5D">
      <w:pPr>
        <w:pStyle w:val="ListParagraph"/>
        <w:jc w:val="both"/>
        <w:rPr>
          <w:b/>
          <w:bCs/>
          <w:sz w:val="28"/>
          <w:szCs w:val="28"/>
        </w:rPr>
      </w:pPr>
      <w:r>
        <w:rPr>
          <w:b/>
          <w:bCs/>
          <w:sz w:val="28"/>
          <w:szCs w:val="28"/>
        </w:rPr>
        <w:t>6.  Final Assessment: Complete a final assessment to evaluate understanding of contract planning principles and pra</w:t>
      </w:r>
    </w:p>
    <w:p w14:paraId="7633558D" w14:textId="77777777" w:rsidR="002D4822" w:rsidRDefault="002D4822">
      <w:pPr>
        <w:pStyle w:val="ListParagraph"/>
        <w:jc w:val="both"/>
        <w:rPr>
          <w:b/>
          <w:bCs/>
          <w:sz w:val="28"/>
          <w:szCs w:val="28"/>
        </w:rPr>
      </w:pPr>
    </w:p>
    <w:p w14:paraId="2A65E97A" w14:textId="77777777" w:rsidR="002D4822" w:rsidRDefault="002D4822">
      <w:pPr>
        <w:pStyle w:val="ListParagraph"/>
        <w:jc w:val="both"/>
        <w:rPr>
          <w:b/>
          <w:bCs/>
          <w:sz w:val="28"/>
          <w:szCs w:val="28"/>
        </w:rPr>
      </w:pPr>
    </w:p>
    <w:p w14:paraId="22BAAC7D" w14:textId="77777777" w:rsidR="002D4822" w:rsidRDefault="00E93C5D">
      <w:pPr>
        <w:pStyle w:val="ListParagraph"/>
        <w:jc w:val="both"/>
        <w:rPr>
          <w:b/>
          <w:bCs/>
          <w:sz w:val="28"/>
          <w:szCs w:val="28"/>
        </w:rPr>
      </w:pPr>
      <w:r>
        <w:rPr>
          <w:b/>
          <w:bCs/>
          <w:sz w:val="28"/>
          <w:szCs w:val="28"/>
        </w:rPr>
        <w:t>Module 2: Contract Planning Fundamentals</w:t>
      </w:r>
    </w:p>
    <w:p w14:paraId="6E77EF9B" w14:textId="77777777" w:rsidR="002D4822" w:rsidRDefault="00E93C5D">
      <w:pPr>
        <w:pStyle w:val="ListParagraph"/>
        <w:jc w:val="both"/>
        <w:rPr>
          <w:b/>
          <w:bCs/>
          <w:sz w:val="28"/>
          <w:szCs w:val="28"/>
        </w:rPr>
      </w:pPr>
      <w:r>
        <w:rPr>
          <w:b/>
          <w:bCs/>
          <w:sz w:val="28"/>
          <w:szCs w:val="28"/>
        </w:rPr>
        <w:t>1. Types of Contracts: Describe the various types of contracts, including fixed-price, cost-plus, and time-and-materials contracts.</w:t>
      </w:r>
    </w:p>
    <w:p w14:paraId="0A2FEFFE" w14:textId="77777777" w:rsidR="002D4822" w:rsidRDefault="00E93C5D">
      <w:pPr>
        <w:pStyle w:val="ListParagraph"/>
        <w:jc w:val="both"/>
        <w:rPr>
          <w:b/>
          <w:bCs/>
          <w:sz w:val="28"/>
          <w:szCs w:val="28"/>
        </w:rPr>
      </w:pPr>
      <w:r>
        <w:rPr>
          <w:b/>
          <w:bCs/>
          <w:sz w:val="28"/>
          <w:szCs w:val="28"/>
        </w:rPr>
        <w:t>2. Contract Structure: Understand the essential components of a contract, including scope, timelines, deliverables, and pricing.</w:t>
      </w:r>
    </w:p>
    <w:p w14:paraId="6C169F4A" w14:textId="77777777" w:rsidR="002D4822" w:rsidRDefault="00E93C5D">
      <w:pPr>
        <w:pStyle w:val="ListParagraph"/>
        <w:jc w:val="both"/>
        <w:rPr>
          <w:b/>
          <w:bCs/>
          <w:sz w:val="28"/>
          <w:szCs w:val="28"/>
        </w:rPr>
      </w:pPr>
      <w:r>
        <w:rPr>
          <w:b/>
          <w:bCs/>
          <w:sz w:val="28"/>
          <w:szCs w:val="28"/>
        </w:rPr>
        <w:t>3. Key Contract Clauses: Identify key contract clauses, including payment terms, warranties, and termination provisions.</w:t>
      </w:r>
    </w:p>
    <w:p w14:paraId="3AE9C6AE" w14:textId="77777777" w:rsidR="002D4822" w:rsidRDefault="002D4822">
      <w:pPr>
        <w:pStyle w:val="ListParagraph"/>
        <w:jc w:val="both"/>
        <w:rPr>
          <w:b/>
          <w:bCs/>
          <w:sz w:val="28"/>
          <w:szCs w:val="28"/>
        </w:rPr>
      </w:pPr>
    </w:p>
    <w:p w14:paraId="3577D129" w14:textId="77777777" w:rsidR="002D4822" w:rsidRDefault="00E93C5D">
      <w:pPr>
        <w:pStyle w:val="ListParagraph"/>
        <w:jc w:val="both"/>
        <w:rPr>
          <w:b/>
          <w:bCs/>
          <w:sz w:val="28"/>
          <w:szCs w:val="28"/>
        </w:rPr>
      </w:pPr>
      <w:r>
        <w:rPr>
          <w:b/>
          <w:bCs/>
          <w:sz w:val="28"/>
          <w:szCs w:val="28"/>
        </w:rPr>
        <w:t>Module 3: Contract Planning Process</w:t>
      </w:r>
    </w:p>
    <w:p w14:paraId="509FE477" w14:textId="77777777" w:rsidR="002D4822" w:rsidRDefault="00E93C5D">
      <w:pPr>
        <w:pStyle w:val="ListParagraph"/>
        <w:jc w:val="both"/>
        <w:rPr>
          <w:b/>
          <w:bCs/>
          <w:sz w:val="28"/>
          <w:szCs w:val="28"/>
        </w:rPr>
      </w:pPr>
      <w:r>
        <w:rPr>
          <w:b/>
          <w:bCs/>
          <w:sz w:val="28"/>
          <w:szCs w:val="28"/>
        </w:rPr>
        <w:t>1. Needs Assessment: Conduct a needs assessment to identify contract requirements.</w:t>
      </w:r>
    </w:p>
    <w:p w14:paraId="210C8984" w14:textId="77777777" w:rsidR="002D4822" w:rsidRDefault="00E93C5D">
      <w:pPr>
        <w:pStyle w:val="ListParagraph"/>
        <w:jc w:val="both"/>
        <w:rPr>
          <w:b/>
          <w:bCs/>
          <w:sz w:val="28"/>
          <w:szCs w:val="28"/>
        </w:rPr>
      </w:pPr>
      <w:r>
        <w:rPr>
          <w:b/>
          <w:bCs/>
          <w:sz w:val="28"/>
          <w:szCs w:val="28"/>
        </w:rPr>
        <w:t>2. Market Research: Research potential suppliers and assess market trends to inform contract planning decisions.</w:t>
      </w:r>
    </w:p>
    <w:p w14:paraId="79045016" w14:textId="77777777" w:rsidR="002D4822" w:rsidRDefault="00E93C5D">
      <w:pPr>
        <w:pStyle w:val="ListParagraph"/>
        <w:jc w:val="both"/>
        <w:rPr>
          <w:b/>
          <w:bCs/>
          <w:sz w:val="28"/>
          <w:szCs w:val="28"/>
        </w:rPr>
      </w:pPr>
      <w:r>
        <w:rPr>
          <w:b/>
          <w:bCs/>
          <w:sz w:val="28"/>
          <w:szCs w:val="28"/>
        </w:rPr>
        <w:t>3. Contract Strategy Development: Develop a contract strategy that aligns with organizational objectives and procurement goals.</w:t>
      </w:r>
    </w:p>
    <w:p w14:paraId="3581529B" w14:textId="77777777" w:rsidR="002D4822" w:rsidRDefault="002D4822">
      <w:pPr>
        <w:pStyle w:val="ListParagraph"/>
        <w:jc w:val="both"/>
        <w:rPr>
          <w:b/>
          <w:bCs/>
          <w:sz w:val="28"/>
          <w:szCs w:val="28"/>
        </w:rPr>
      </w:pPr>
    </w:p>
    <w:p w14:paraId="3D4ACC77" w14:textId="77777777" w:rsidR="002D4822" w:rsidRDefault="00E93C5D">
      <w:pPr>
        <w:pStyle w:val="ListParagraph"/>
        <w:jc w:val="both"/>
        <w:rPr>
          <w:b/>
          <w:bCs/>
          <w:sz w:val="28"/>
          <w:szCs w:val="28"/>
        </w:rPr>
      </w:pPr>
      <w:r>
        <w:rPr>
          <w:b/>
          <w:bCs/>
          <w:sz w:val="28"/>
          <w:szCs w:val="28"/>
        </w:rPr>
        <w:t>Module 4: Contract Planning Tools and Techniques</w:t>
      </w:r>
    </w:p>
    <w:p w14:paraId="7992C7FF" w14:textId="77777777" w:rsidR="002D4822" w:rsidRDefault="00E93C5D">
      <w:pPr>
        <w:pStyle w:val="ListParagraph"/>
        <w:jc w:val="both"/>
        <w:rPr>
          <w:b/>
          <w:bCs/>
          <w:sz w:val="28"/>
          <w:szCs w:val="28"/>
        </w:rPr>
      </w:pPr>
      <w:r>
        <w:rPr>
          <w:b/>
          <w:bCs/>
          <w:sz w:val="28"/>
          <w:szCs w:val="28"/>
        </w:rPr>
        <w:t>1. Contract Planning Templates: Use contract planning templates, including contract planning checklists and contract planning worksheets.</w:t>
      </w:r>
    </w:p>
    <w:p w14:paraId="0F0F6884" w14:textId="77777777" w:rsidR="002D4822" w:rsidRDefault="00E93C5D">
      <w:pPr>
        <w:pStyle w:val="ListParagraph"/>
        <w:jc w:val="both"/>
        <w:rPr>
          <w:b/>
          <w:bCs/>
          <w:sz w:val="28"/>
          <w:szCs w:val="28"/>
        </w:rPr>
      </w:pPr>
      <w:r>
        <w:rPr>
          <w:b/>
          <w:bCs/>
          <w:sz w:val="28"/>
          <w:szCs w:val="28"/>
        </w:rPr>
        <w:t>2. Contract Risk Management: Identify potential contract risks and develop mitigation strategies.</w:t>
      </w:r>
    </w:p>
    <w:p w14:paraId="5D295290" w14:textId="77777777" w:rsidR="002D4822" w:rsidRDefault="00E93C5D">
      <w:pPr>
        <w:pStyle w:val="ListParagraph"/>
        <w:jc w:val="both"/>
        <w:rPr>
          <w:b/>
          <w:bCs/>
          <w:sz w:val="28"/>
          <w:szCs w:val="28"/>
        </w:rPr>
      </w:pPr>
      <w:r>
        <w:rPr>
          <w:b/>
          <w:bCs/>
          <w:sz w:val="28"/>
          <w:szCs w:val="28"/>
        </w:rPr>
        <w:t>3. Contract Performance Metrics: Develop contract performance metrics, including key performance indicators (KPIs) and service level agreements (SLAs).</w:t>
      </w:r>
    </w:p>
    <w:p w14:paraId="15514A83" w14:textId="77777777" w:rsidR="002D4822" w:rsidRDefault="002D4822">
      <w:pPr>
        <w:pStyle w:val="ListParagraph"/>
        <w:jc w:val="both"/>
        <w:rPr>
          <w:b/>
          <w:bCs/>
          <w:sz w:val="28"/>
          <w:szCs w:val="28"/>
        </w:rPr>
      </w:pPr>
    </w:p>
    <w:p w14:paraId="6AA44227" w14:textId="77777777" w:rsidR="002D4822" w:rsidRDefault="00E93C5D">
      <w:pPr>
        <w:pStyle w:val="ListParagraph"/>
        <w:jc w:val="both"/>
        <w:rPr>
          <w:b/>
          <w:bCs/>
          <w:sz w:val="28"/>
          <w:szCs w:val="28"/>
        </w:rPr>
      </w:pPr>
      <w:r>
        <w:rPr>
          <w:b/>
          <w:bCs/>
          <w:sz w:val="28"/>
          <w:szCs w:val="28"/>
        </w:rPr>
        <w:lastRenderedPageBreak/>
        <w:t>Module 5: Contract Negotiation and Management</w:t>
      </w:r>
    </w:p>
    <w:p w14:paraId="3A8AC5B5" w14:textId="77777777" w:rsidR="002D4822" w:rsidRDefault="00E93C5D">
      <w:pPr>
        <w:pStyle w:val="ListParagraph"/>
        <w:jc w:val="both"/>
        <w:rPr>
          <w:b/>
          <w:bCs/>
          <w:sz w:val="28"/>
          <w:szCs w:val="28"/>
        </w:rPr>
      </w:pPr>
      <w:r>
        <w:rPr>
          <w:b/>
          <w:bCs/>
          <w:sz w:val="28"/>
          <w:szCs w:val="28"/>
        </w:rPr>
        <w:t>1. Contract Negotiation Strategies: Develop a contract negotiation strategy that aligns with organizational objectives and procurement goals.</w:t>
      </w:r>
    </w:p>
    <w:p w14:paraId="78CF8E09" w14:textId="77777777" w:rsidR="002D4822" w:rsidRDefault="00E93C5D">
      <w:pPr>
        <w:pStyle w:val="ListParagraph"/>
        <w:jc w:val="both"/>
        <w:rPr>
          <w:b/>
          <w:bCs/>
          <w:sz w:val="28"/>
          <w:szCs w:val="28"/>
        </w:rPr>
      </w:pPr>
      <w:r>
        <w:rPr>
          <w:b/>
          <w:bCs/>
          <w:sz w:val="28"/>
          <w:szCs w:val="28"/>
        </w:rPr>
        <w:t>2. Contract Management Best Practices: Understand contract management best practices, including contract administration, contract performance monitoring, and contract close-out.</w:t>
      </w:r>
    </w:p>
    <w:p w14:paraId="4D88F4F1" w14:textId="77777777" w:rsidR="002D4822" w:rsidRDefault="002D4822">
      <w:pPr>
        <w:pStyle w:val="ListParagraph"/>
        <w:jc w:val="both"/>
        <w:rPr>
          <w:b/>
          <w:bCs/>
          <w:sz w:val="28"/>
          <w:szCs w:val="28"/>
        </w:rPr>
      </w:pPr>
    </w:p>
    <w:p w14:paraId="1A299D31" w14:textId="77777777" w:rsidR="002D4822" w:rsidRDefault="00E93C5D">
      <w:pPr>
        <w:pStyle w:val="ListParagraph"/>
        <w:jc w:val="both"/>
        <w:rPr>
          <w:b/>
          <w:bCs/>
          <w:sz w:val="28"/>
          <w:szCs w:val="28"/>
        </w:rPr>
      </w:pPr>
      <w:r>
        <w:rPr>
          <w:b/>
          <w:bCs/>
          <w:sz w:val="28"/>
          <w:szCs w:val="28"/>
        </w:rPr>
        <w:t>Module 6: Case Studies and Group Exercises</w:t>
      </w:r>
    </w:p>
    <w:p w14:paraId="498019E5" w14:textId="77777777" w:rsidR="002D4822" w:rsidRDefault="00E93C5D">
      <w:pPr>
        <w:pStyle w:val="ListParagraph"/>
        <w:jc w:val="both"/>
        <w:rPr>
          <w:b/>
          <w:bCs/>
          <w:sz w:val="28"/>
          <w:szCs w:val="28"/>
        </w:rPr>
      </w:pPr>
      <w:r>
        <w:rPr>
          <w:b/>
          <w:bCs/>
          <w:sz w:val="28"/>
          <w:szCs w:val="28"/>
        </w:rPr>
        <w:t>1. Contract Planning Case Studies: Apply contract planning principles to real-world scenarios through case studies.</w:t>
      </w:r>
    </w:p>
    <w:p w14:paraId="526E4FC4" w14:textId="77777777" w:rsidR="002D4822" w:rsidRDefault="00E93C5D">
      <w:pPr>
        <w:pStyle w:val="ListParagraph"/>
        <w:jc w:val="both"/>
        <w:rPr>
          <w:b/>
          <w:bCs/>
          <w:sz w:val="28"/>
          <w:szCs w:val="28"/>
        </w:rPr>
      </w:pPr>
      <w:r>
        <w:rPr>
          <w:b/>
          <w:bCs/>
          <w:sz w:val="28"/>
          <w:szCs w:val="28"/>
        </w:rPr>
        <w:t>2. Group Exercises: Participate in group exercises to develop contract planning skills, including contract strategy development and contract negotiation.</w:t>
      </w:r>
    </w:p>
    <w:p w14:paraId="6CF6E96B" w14:textId="77777777" w:rsidR="002D4822" w:rsidRDefault="002D4822">
      <w:pPr>
        <w:jc w:val="both"/>
        <w:rPr>
          <w:rFonts w:ascii="Times New Roman" w:eastAsia="Times New Roman" w:hAnsi="Times New Roman" w:cs="Times New Roman"/>
          <w:b/>
          <w:bCs/>
          <w:sz w:val="28"/>
          <w:szCs w:val="28"/>
        </w:rPr>
      </w:pPr>
    </w:p>
    <w:p w14:paraId="57659831"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Who Should Attend?</w:t>
      </w:r>
    </w:p>
    <w:p w14:paraId="6F8C8669" w14:textId="77777777" w:rsidR="002D4822" w:rsidRDefault="00E93C5D">
      <w:pPr>
        <w:jc w:val="both"/>
        <w:rPr>
          <w:sz w:val="28"/>
          <w:szCs w:val="28"/>
        </w:rPr>
      </w:pPr>
      <w:r>
        <w:rPr>
          <w:sz w:val="28"/>
          <w:szCs w:val="28"/>
        </w:rPr>
        <w:t>This program is designed for a wide range of individuals interested in contract planning, procurement Cost Estimation and Project Control.</w:t>
      </w:r>
    </w:p>
    <w:p w14:paraId="7D0D5896"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This includes:</w:t>
      </w:r>
    </w:p>
    <w:p w14:paraId="040C68CF" w14:textId="77777777" w:rsidR="002D4822" w:rsidRDefault="00E93C5D">
      <w:pPr>
        <w:pStyle w:val="ListParagraph"/>
        <w:numPr>
          <w:ilvl w:val="0"/>
          <w:numId w:val="152"/>
        </w:numPr>
        <w:spacing w:after="160" w:line="256" w:lineRule="auto"/>
        <w:jc w:val="both"/>
        <w:rPr>
          <w:sz w:val="28"/>
          <w:szCs w:val="28"/>
        </w:rPr>
      </w:pPr>
      <w:r>
        <w:rPr>
          <w:sz w:val="28"/>
          <w:szCs w:val="28"/>
        </w:rPr>
        <w:t>Contract Planning, Procurement/Purchasing Managers</w:t>
      </w:r>
    </w:p>
    <w:p w14:paraId="6B1D797B" w14:textId="77777777" w:rsidR="002D4822" w:rsidRDefault="00E93C5D">
      <w:pPr>
        <w:pStyle w:val="ListParagraph"/>
        <w:numPr>
          <w:ilvl w:val="0"/>
          <w:numId w:val="152"/>
        </w:numPr>
        <w:jc w:val="both"/>
        <w:rPr>
          <w:sz w:val="28"/>
          <w:szCs w:val="28"/>
        </w:rPr>
      </w:pPr>
      <w:r>
        <w:rPr>
          <w:sz w:val="28"/>
          <w:szCs w:val="28"/>
        </w:rPr>
        <w:t>Cost Estimation and Project Control Managers</w:t>
      </w:r>
    </w:p>
    <w:p w14:paraId="64CA4AEF" w14:textId="77777777" w:rsidR="002D4822" w:rsidRDefault="00E93C5D">
      <w:pPr>
        <w:pStyle w:val="ListParagraph"/>
        <w:numPr>
          <w:ilvl w:val="0"/>
          <w:numId w:val="152"/>
        </w:numPr>
        <w:spacing w:after="160" w:line="256" w:lineRule="auto"/>
        <w:jc w:val="both"/>
        <w:rPr>
          <w:sz w:val="28"/>
          <w:szCs w:val="28"/>
        </w:rPr>
      </w:pPr>
      <w:r>
        <w:rPr>
          <w:sz w:val="28"/>
          <w:szCs w:val="28"/>
        </w:rPr>
        <w:t>Operations Managers</w:t>
      </w:r>
    </w:p>
    <w:p w14:paraId="3FA9985A" w14:textId="77777777" w:rsidR="002D4822" w:rsidRDefault="00E93C5D">
      <w:pPr>
        <w:pStyle w:val="ListParagraph"/>
        <w:numPr>
          <w:ilvl w:val="0"/>
          <w:numId w:val="152"/>
        </w:numPr>
        <w:spacing w:after="160" w:line="256" w:lineRule="auto"/>
        <w:jc w:val="both"/>
        <w:rPr>
          <w:sz w:val="28"/>
          <w:szCs w:val="28"/>
        </w:rPr>
      </w:pPr>
      <w:r>
        <w:rPr>
          <w:sz w:val="28"/>
          <w:szCs w:val="28"/>
        </w:rPr>
        <w:t>Procurement/Logistics Coordinators</w:t>
      </w:r>
    </w:p>
    <w:p w14:paraId="68469341" w14:textId="77777777" w:rsidR="002D4822" w:rsidRDefault="00E93C5D">
      <w:pPr>
        <w:pStyle w:val="ListParagraph"/>
        <w:numPr>
          <w:ilvl w:val="0"/>
          <w:numId w:val="152"/>
        </w:numPr>
        <w:spacing w:after="160" w:line="256" w:lineRule="auto"/>
        <w:jc w:val="both"/>
        <w:rPr>
          <w:sz w:val="28"/>
          <w:szCs w:val="28"/>
        </w:rPr>
      </w:pPr>
      <w:r>
        <w:rPr>
          <w:sz w:val="28"/>
          <w:szCs w:val="28"/>
        </w:rPr>
        <w:t>Business Development Managers</w:t>
      </w:r>
    </w:p>
    <w:p w14:paraId="768C074A" w14:textId="77777777" w:rsidR="002D4822" w:rsidRDefault="00E93C5D">
      <w:pPr>
        <w:pStyle w:val="ListParagraph"/>
        <w:numPr>
          <w:ilvl w:val="0"/>
          <w:numId w:val="152"/>
        </w:numPr>
        <w:spacing w:after="160" w:line="256" w:lineRule="auto"/>
        <w:jc w:val="both"/>
        <w:rPr>
          <w:sz w:val="28"/>
          <w:szCs w:val="28"/>
        </w:rPr>
      </w:pPr>
      <w:r>
        <w:rPr>
          <w:sz w:val="28"/>
          <w:szCs w:val="28"/>
        </w:rPr>
        <w:t>Management Consultants</w:t>
      </w:r>
    </w:p>
    <w:p w14:paraId="7500AA8D" w14:textId="77777777" w:rsidR="002D4822" w:rsidRDefault="00E93C5D">
      <w:pPr>
        <w:pStyle w:val="ListParagraph"/>
        <w:numPr>
          <w:ilvl w:val="0"/>
          <w:numId w:val="152"/>
        </w:numPr>
        <w:spacing w:after="160" w:line="256" w:lineRule="auto"/>
        <w:jc w:val="both"/>
        <w:rPr>
          <w:sz w:val="28"/>
          <w:szCs w:val="28"/>
        </w:rPr>
      </w:pPr>
      <w:r>
        <w:rPr>
          <w:sz w:val="28"/>
          <w:szCs w:val="28"/>
        </w:rPr>
        <w:t>Entrepreneurs/Small Business Owners</w:t>
      </w:r>
    </w:p>
    <w:p w14:paraId="359BC90D" w14:textId="77777777" w:rsidR="002D4822" w:rsidRDefault="00E93C5D">
      <w:pPr>
        <w:pStyle w:val="ListParagraph"/>
        <w:numPr>
          <w:ilvl w:val="0"/>
          <w:numId w:val="152"/>
        </w:numPr>
        <w:spacing w:after="160" w:line="256" w:lineRule="auto"/>
        <w:jc w:val="both"/>
        <w:rPr>
          <w:sz w:val="28"/>
          <w:szCs w:val="28"/>
        </w:rPr>
      </w:pPr>
      <w:r>
        <w:rPr>
          <w:sz w:val="28"/>
          <w:szCs w:val="28"/>
        </w:rPr>
        <w:t>Professionals in project management.</w:t>
      </w:r>
    </w:p>
    <w:p w14:paraId="347CCBDE" w14:textId="77777777" w:rsidR="002D4822" w:rsidRDefault="002D4822">
      <w:pPr>
        <w:spacing w:after="0" w:line="240" w:lineRule="auto"/>
        <w:jc w:val="both"/>
        <w:rPr>
          <w:rFonts w:ascii="Times New Roman" w:eastAsia="Times New Roman" w:hAnsi="Times New Roman" w:cs="Times New Roman"/>
          <w:b/>
          <w:bCs/>
          <w:sz w:val="28"/>
          <w:szCs w:val="28"/>
          <w:lang w:val="en-US"/>
        </w:rPr>
      </w:pPr>
    </w:p>
    <w:p w14:paraId="32A5DCD0" w14:textId="77777777" w:rsidR="002D4822" w:rsidRDefault="002D4822">
      <w:pPr>
        <w:jc w:val="both"/>
        <w:rPr>
          <w:sz w:val="28"/>
          <w:szCs w:val="28"/>
          <w:lang w:eastAsia="en-GB"/>
        </w:rPr>
      </w:pPr>
    </w:p>
    <w:p w14:paraId="2014F740" w14:textId="77777777" w:rsidR="002D4822" w:rsidRDefault="002D4822">
      <w:pPr>
        <w:jc w:val="both"/>
        <w:rPr>
          <w:sz w:val="28"/>
          <w:szCs w:val="28"/>
          <w:lang w:eastAsia="en-GB"/>
        </w:rPr>
      </w:pPr>
    </w:p>
    <w:p w14:paraId="5F5E0400" w14:textId="77777777" w:rsidR="002D4822" w:rsidRDefault="002D4822">
      <w:pPr>
        <w:jc w:val="both"/>
        <w:rPr>
          <w:sz w:val="28"/>
          <w:szCs w:val="28"/>
          <w:lang w:eastAsia="en-GB"/>
        </w:rPr>
      </w:pPr>
    </w:p>
    <w:p w14:paraId="34CC6538" w14:textId="77777777" w:rsidR="002D4822" w:rsidRDefault="002D4822">
      <w:pPr>
        <w:jc w:val="both"/>
        <w:rPr>
          <w:sz w:val="28"/>
          <w:szCs w:val="28"/>
          <w:lang w:eastAsia="en-GB"/>
        </w:rPr>
      </w:pPr>
    </w:p>
    <w:p w14:paraId="2053DA6E" w14:textId="77777777" w:rsidR="002D4822" w:rsidRDefault="002D4822">
      <w:pPr>
        <w:jc w:val="both"/>
        <w:rPr>
          <w:sz w:val="28"/>
          <w:szCs w:val="28"/>
          <w:lang w:eastAsia="en-GB"/>
        </w:rPr>
      </w:pPr>
    </w:p>
    <w:p w14:paraId="4BEF7392" w14:textId="77777777" w:rsidR="002D4822" w:rsidRDefault="002D4822">
      <w:pPr>
        <w:jc w:val="both"/>
        <w:rPr>
          <w:sz w:val="28"/>
          <w:szCs w:val="28"/>
          <w:lang w:eastAsia="en-GB"/>
        </w:rPr>
      </w:pPr>
    </w:p>
    <w:p w14:paraId="3C317810"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hAnsi="Times New Roman" w:cs="Times New Roman"/>
          <w:noProof/>
          <w:sz w:val="28"/>
          <w:szCs w:val="28"/>
        </w:rPr>
        <w:lastRenderedPageBreak/>
        <w:drawing>
          <wp:anchor distT="0" distB="0" distL="0" distR="0" simplePos="0" relativeHeight="251678208" behindDoc="0" locked="0" layoutInCell="1" allowOverlap="1" wp14:anchorId="1379F166" wp14:editId="482EA302">
            <wp:simplePos x="0" y="0"/>
            <wp:positionH relativeFrom="margin">
              <wp:posOffset>1341120</wp:posOffset>
            </wp:positionH>
            <wp:positionV relativeFrom="paragraph">
              <wp:posOffset>167005</wp:posOffset>
            </wp:positionV>
            <wp:extent cx="2505075" cy="1635125"/>
            <wp:effectExtent l="0" t="0" r="9525" b="3175"/>
            <wp:wrapNone/>
            <wp:docPr id="1081" name="Picture 57"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1" name="Picture 57"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50D7D75A" w14:textId="77777777" w:rsidR="002D4822" w:rsidRDefault="002D4822">
      <w:pPr>
        <w:spacing w:after="0" w:line="240" w:lineRule="auto"/>
        <w:jc w:val="both"/>
        <w:rPr>
          <w:rFonts w:ascii="Times New Roman" w:eastAsia="Times New Roman" w:hAnsi="Times New Roman" w:cs="Times New Roman"/>
          <w:b/>
          <w:bCs/>
          <w:sz w:val="28"/>
          <w:szCs w:val="28"/>
        </w:rPr>
      </w:pPr>
    </w:p>
    <w:p w14:paraId="036D73DC" w14:textId="77777777" w:rsidR="002D4822" w:rsidRDefault="002D4822">
      <w:pPr>
        <w:spacing w:after="0" w:line="240" w:lineRule="auto"/>
        <w:jc w:val="both"/>
        <w:rPr>
          <w:rFonts w:ascii="Times New Roman" w:eastAsia="Times New Roman" w:hAnsi="Times New Roman" w:cs="Times New Roman"/>
          <w:b/>
          <w:bCs/>
          <w:sz w:val="28"/>
          <w:szCs w:val="28"/>
        </w:rPr>
      </w:pPr>
    </w:p>
    <w:p w14:paraId="1902826F" w14:textId="77777777" w:rsidR="002D4822" w:rsidRDefault="002D4822">
      <w:pPr>
        <w:spacing w:after="0" w:line="240" w:lineRule="auto"/>
        <w:jc w:val="both"/>
        <w:rPr>
          <w:rFonts w:ascii="Times New Roman" w:eastAsia="Times New Roman" w:hAnsi="Times New Roman" w:cs="Times New Roman"/>
          <w:b/>
          <w:bCs/>
          <w:sz w:val="28"/>
          <w:szCs w:val="28"/>
        </w:rPr>
      </w:pPr>
    </w:p>
    <w:p w14:paraId="1052A90E" w14:textId="77777777" w:rsidR="002D4822" w:rsidRDefault="002D4822">
      <w:pPr>
        <w:spacing w:after="0" w:line="240" w:lineRule="auto"/>
        <w:jc w:val="both"/>
        <w:rPr>
          <w:rFonts w:ascii="Times New Roman" w:eastAsia="Times New Roman" w:hAnsi="Times New Roman" w:cs="Times New Roman"/>
          <w:b/>
          <w:bCs/>
          <w:sz w:val="28"/>
          <w:szCs w:val="28"/>
        </w:rPr>
      </w:pPr>
    </w:p>
    <w:p w14:paraId="4E2C3190" w14:textId="77777777" w:rsidR="002D4822" w:rsidRDefault="002D4822">
      <w:pPr>
        <w:spacing w:after="0" w:line="240" w:lineRule="auto"/>
        <w:jc w:val="both"/>
        <w:rPr>
          <w:rFonts w:ascii="Times New Roman" w:eastAsia="Times New Roman" w:hAnsi="Times New Roman" w:cs="Times New Roman"/>
          <w:b/>
          <w:bCs/>
          <w:sz w:val="28"/>
          <w:szCs w:val="28"/>
        </w:rPr>
      </w:pPr>
    </w:p>
    <w:p w14:paraId="107632FD" w14:textId="77777777" w:rsidR="002D4822" w:rsidRDefault="002D4822">
      <w:pPr>
        <w:spacing w:after="0" w:line="240" w:lineRule="auto"/>
        <w:jc w:val="both"/>
        <w:rPr>
          <w:rFonts w:ascii="Times New Roman" w:eastAsia="Times New Roman" w:hAnsi="Times New Roman" w:cs="Times New Roman"/>
          <w:b/>
          <w:bCs/>
          <w:sz w:val="28"/>
          <w:szCs w:val="28"/>
        </w:rPr>
      </w:pPr>
    </w:p>
    <w:p w14:paraId="218EC6F0" w14:textId="77777777" w:rsidR="002D4822" w:rsidRDefault="002D4822">
      <w:pPr>
        <w:spacing w:after="0" w:line="240" w:lineRule="auto"/>
        <w:jc w:val="both"/>
        <w:rPr>
          <w:rFonts w:ascii="Times New Roman" w:eastAsia="Times New Roman" w:hAnsi="Times New Roman" w:cs="Times New Roman"/>
          <w:b/>
          <w:bCs/>
          <w:sz w:val="28"/>
          <w:szCs w:val="28"/>
        </w:rPr>
      </w:pPr>
    </w:p>
    <w:p w14:paraId="7D72B369" w14:textId="77777777" w:rsidR="002D4822" w:rsidRDefault="002D4822">
      <w:pPr>
        <w:spacing w:after="0" w:line="240" w:lineRule="auto"/>
        <w:jc w:val="both"/>
        <w:rPr>
          <w:rFonts w:ascii="Times New Roman" w:eastAsia="Times New Roman" w:hAnsi="Times New Roman" w:cs="Times New Roman"/>
          <w:b/>
          <w:bCs/>
          <w:sz w:val="28"/>
          <w:szCs w:val="28"/>
        </w:rPr>
      </w:pPr>
    </w:p>
    <w:p w14:paraId="3459B543" w14:textId="77777777" w:rsidR="002D4822" w:rsidRDefault="002D4822">
      <w:pPr>
        <w:spacing w:after="0" w:line="240" w:lineRule="auto"/>
        <w:jc w:val="both"/>
        <w:rPr>
          <w:rFonts w:ascii="Times New Roman" w:eastAsia="Times New Roman" w:hAnsi="Times New Roman" w:cs="Times New Roman"/>
          <w:b/>
          <w:bCs/>
          <w:sz w:val="28"/>
          <w:szCs w:val="28"/>
        </w:rPr>
      </w:pPr>
    </w:p>
    <w:p w14:paraId="708B9764" w14:textId="77777777" w:rsidR="002D4822" w:rsidRDefault="002D4822">
      <w:pPr>
        <w:spacing w:after="0" w:line="240" w:lineRule="auto"/>
        <w:jc w:val="both"/>
        <w:rPr>
          <w:rFonts w:ascii="Times New Roman" w:eastAsia="Times New Roman" w:hAnsi="Times New Roman" w:cs="Times New Roman"/>
          <w:b/>
          <w:bCs/>
          <w:sz w:val="28"/>
          <w:szCs w:val="28"/>
        </w:rPr>
      </w:pPr>
    </w:p>
    <w:p w14:paraId="363BBF2E" w14:textId="77777777" w:rsidR="002D4822" w:rsidRDefault="002D4822">
      <w:pPr>
        <w:spacing w:after="0" w:line="240" w:lineRule="auto"/>
        <w:jc w:val="both"/>
        <w:rPr>
          <w:rFonts w:ascii="Times New Roman" w:eastAsia="Times New Roman" w:hAnsi="Times New Roman" w:cs="Times New Roman"/>
          <w:b/>
          <w:bCs/>
          <w:sz w:val="28"/>
          <w:szCs w:val="28"/>
        </w:rPr>
      </w:pPr>
    </w:p>
    <w:p w14:paraId="2D221843" w14:textId="77777777" w:rsidR="002D4822" w:rsidRDefault="00E93C5D">
      <w:pPr>
        <w:pStyle w:val="ListParagraph"/>
        <w:numPr>
          <w:ilvl w:val="1"/>
          <w:numId w:val="153"/>
        </w:numPr>
        <w:jc w:val="both"/>
        <w:rPr>
          <w:b/>
          <w:bCs/>
          <w:sz w:val="28"/>
          <w:szCs w:val="28"/>
        </w:rPr>
      </w:pPr>
      <w:r>
        <w:rPr>
          <w:b/>
          <w:bCs/>
          <w:sz w:val="28"/>
          <w:szCs w:val="28"/>
        </w:rPr>
        <w:t>Diploma in Data Analysis and Data Science (3 Months)</w:t>
      </w:r>
    </w:p>
    <w:p w14:paraId="10097FEF" w14:textId="77777777" w:rsidR="002D4822" w:rsidRDefault="002D4822">
      <w:pPr>
        <w:spacing w:after="0" w:line="360" w:lineRule="auto"/>
        <w:jc w:val="both"/>
        <w:rPr>
          <w:rFonts w:ascii="Times New Roman" w:eastAsia="Times New Roman" w:hAnsi="Times New Roman" w:cs="Times New Roman"/>
          <w:sz w:val="28"/>
          <w:szCs w:val="28"/>
        </w:rPr>
      </w:pPr>
    </w:p>
    <w:p w14:paraId="577DB323" w14:textId="77777777" w:rsidR="002D4822" w:rsidRDefault="00E93C5D">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1. </w:t>
      </w:r>
      <w:r>
        <w:rPr>
          <w:rFonts w:ascii="Times New Roman" w:eastAsia="Times New Roman" w:hAnsi="Times New Roman" w:cs="Times New Roman"/>
          <w:b/>
          <w:bCs/>
          <w:sz w:val="28"/>
          <w:szCs w:val="28"/>
        </w:rPr>
        <w:t>Course Objectives</w:t>
      </w:r>
    </w:p>
    <w:p w14:paraId="0C4E3237" w14:textId="77777777" w:rsidR="002D4822" w:rsidRDefault="00E93C5D">
      <w:pPr>
        <w:jc w:val="both"/>
        <w:rPr>
          <w:rFonts w:ascii="Times New Roman" w:eastAsia="Times New Roman" w:hAnsi="Times New Roman" w:cs="Times New Roman"/>
          <w:sz w:val="28"/>
          <w:szCs w:val="28"/>
        </w:rPr>
      </w:pPr>
      <w:r>
        <w:rPr>
          <w:rFonts w:ascii="Times New Roman" w:hAnsi="Times New Roman" w:cs="Times New Roman"/>
          <w:sz w:val="28"/>
          <w:szCs w:val="28"/>
        </w:rPr>
        <w:t xml:space="preserve">This intensive three-month diploma program equips participants with the fundamental skills and knowledge necessary to navigate the exciting world of </w:t>
      </w:r>
      <w:r>
        <w:rPr>
          <w:rFonts w:ascii="Times New Roman" w:eastAsia="Times New Roman" w:hAnsi="Times New Roman" w:cs="Times New Roman"/>
          <w:sz w:val="28"/>
          <w:szCs w:val="28"/>
        </w:rPr>
        <w:t>data analysis and data science</w:t>
      </w:r>
      <w:r>
        <w:rPr>
          <w:rFonts w:ascii="Times New Roman" w:hAnsi="Times New Roman" w:cs="Times New Roman"/>
          <w:sz w:val="28"/>
          <w:szCs w:val="28"/>
        </w:rPr>
        <w:t xml:space="preserve">; </w:t>
      </w:r>
      <w:r>
        <w:rPr>
          <w:rFonts w:ascii="Times New Roman" w:eastAsia="Times New Roman" w:hAnsi="Times New Roman" w:cs="Times New Roman"/>
          <w:sz w:val="28"/>
          <w:szCs w:val="28"/>
        </w:rPr>
        <w:t>recognize the fundamentals of data science and analysis, acquire knowledge of data visualization methods, gain expertise in data cleansing and manipulation, gain proficiency in both descriptive and inferential statistics, study machine learning and data mining methods, gain expertise in hypothesis testing and regression analysis, acquire knowledge of common data science tools such as SQL, R, and Python, recognize data visualization programs such as Power BI and Tableau, gain proficiency with machine learning libraries such as TensorFlow and Scikit-Learn, acquire the ability to use data science methods to solve practical issues, gain proficiency in communication and data storytelling, recognize the significance of data governance and ethics.</w:t>
      </w:r>
    </w:p>
    <w:p w14:paraId="2EE91C0F"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Learning Outcomes</w:t>
      </w:r>
    </w:p>
    <w:p w14:paraId="3FE62824"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Upon successful completion of the program, participants will be able to:</w:t>
      </w:r>
    </w:p>
    <w:p w14:paraId="7B9ECBDC" w14:textId="77777777" w:rsidR="002D4822" w:rsidRDefault="00E93C5D">
      <w:pPr>
        <w:pStyle w:val="ListParagraph"/>
        <w:numPr>
          <w:ilvl w:val="0"/>
          <w:numId w:val="154"/>
        </w:numPr>
        <w:jc w:val="both"/>
        <w:rPr>
          <w:sz w:val="28"/>
          <w:szCs w:val="28"/>
        </w:rPr>
      </w:pPr>
      <w:r>
        <w:rPr>
          <w:sz w:val="28"/>
          <w:szCs w:val="28"/>
        </w:rPr>
        <w:t>Gather, purify, and evaluate data</w:t>
      </w:r>
    </w:p>
    <w:p w14:paraId="15FFAE83" w14:textId="77777777" w:rsidR="002D4822" w:rsidRDefault="00E93C5D">
      <w:pPr>
        <w:pStyle w:val="ListParagraph"/>
        <w:numPr>
          <w:ilvl w:val="0"/>
          <w:numId w:val="154"/>
        </w:numPr>
        <w:jc w:val="both"/>
        <w:rPr>
          <w:sz w:val="28"/>
          <w:szCs w:val="28"/>
        </w:rPr>
      </w:pPr>
      <w:r>
        <w:rPr>
          <w:sz w:val="28"/>
          <w:szCs w:val="28"/>
        </w:rPr>
        <w:t>Utilize statistical methods on data</w:t>
      </w:r>
    </w:p>
    <w:p w14:paraId="0CD6872C" w14:textId="77777777" w:rsidR="002D4822" w:rsidRDefault="00E93C5D">
      <w:pPr>
        <w:pStyle w:val="ListParagraph"/>
        <w:numPr>
          <w:ilvl w:val="0"/>
          <w:numId w:val="154"/>
        </w:numPr>
        <w:jc w:val="both"/>
        <w:rPr>
          <w:sz w:val="28"/>
          <w:szCs w:val="28"/>
        </w:rPr>
      </w:pPr>
      <w:r>
        <w:rPr>
          <w:sz w:val="28"/>
          <w:szCs w:val="28"/>
        </w:rPr>
        <w:t>Produce data visualizations to convey understanding</w:t>
      </w:r>
    </w:p>
    <w:p w14:paraId="1D0C6393" w14:textId="77777777" w:rsidR="002D4822" w:rsidRDefault="00E93C5D">
      <w:pPr>
        <w:pStyle w:val="ListParagraph"/>
        <w:numPr>
          <w:ilvl w:val="0"/>
          <w:numId w:val="154"/>
        </w:numPr>
        <w:jc w:val="both"/>
        <w:rPr>
          <w:sz w:val="28"/>
          <w:szCs w:val="28"/>
        </w:rPr>
      </w:pPr>
      <w:r>
        <w:rPr>
          <w:sz w:val="28"/>
          <w:szCs w:val="28"/>
        </w:rPr>
        <w:t>Find trends and patterns in the data</w:t>
      </w:r>
    </w:p>
    <w:p w14:paraId="7F54C7E7" w14:textId="77777777" w:rsidR="002D4822" w:rsidRDefault="00E93C5D">
      <w:pPr>
        <w:pStyle w:val="ListParagraph"/>
        <w:numPr>
          <w:ilvl w:val="0"/>
          <w:numId w:val="154"/>
        </w:numPr>
        <w:jc w:val="both"/>
        <w:rPr>
          <w:sz w:val="28"/>
          <w:szCs w:val="28"/>
        </w:rPr>
      </w:pPr>
      <w:r>
        <w:rPr>
          <w:sz w:val="28"/>
          <w:szCs w:val="28"/>
        </w:rPr>
        <w:t>Use machine learning techniques to create prediction models.</w:t>
      </w:r>
    </w:p>
    <w:p w14:paraId="7285F063" w14:textId="77777777" w:rsidR="002D4822" w:rsidRDefault="00E93C5D">
      <w:pPr>
        <w:pStyle w:val="ListParagraph"/>
        <w:numPr>
          <w:ilvl w:val="0"/>
          <w:numId w:val="154"/>
        </w:numPr>
        <w:jc w:val="both"/>
        <w:rPr>
          <w:sz w:val="28"/>
          <w:szCs w:val="28"/>
        </w:rPr>
      </w:pPr>
      <w:r>
        <w:rPr>
          <w:sz w:val="28"/>
          <w:szCs w:val="28"/>
        </w:rPr>
        <w:t>Use data mining methods on huge datasets</w:t>
      </w:r>
    </w:p>
    <w:p w14:paraId="1763EF64" w14:textId="77777777" w:rsidR="002D4822" w:rsidRDefault="00E93C5D">
      <w:pPr>
        <w:pStyle w:val="ListParagraph"/>
        <w:numPr>
          <w:ilvl w:val="0"/>
          <w:numId w:val="154"/>
        </w:numPr>
        <w:jc w:val="both"/>
        <w:rPr>
          <w:sz w:val="28"/>
          <w:szCs w:val="28"/>
        </w:rPr>
      </w:pPr>
      <w:r>
        <w:rPr>
          <w:sz w:val="28"/>
          <w:szCs w:val="28"/>
        </w:rPr>
        <w:t>Create data-driven answers to business issues</w:t>
      </w:r>
    </w:p>
    <w:p w14:paraId="6FE398AE" w14:textId="77777777" w:rsidR="002D4822" w:rsidRDefault="00E93C5D">
      <w:pPr>
        <w:pStyle w:val="ListParagraph"/>
        <w:numPr>
          <w:ilvl w:val="0"/>
          <w:numId w:val="154"/>
        </w:numPr>
        <w:jc w:val="both"/>
        <w:rPr>
          <w:sz w:val="28"/>
          <w:szCs w:val="28"/>
        </w:rPr>
      </w:pPr>
      <w:r>
        <w:rPr>
          <w:sz w:val="28"/>
          <w:szCs w:val="28"/>
        </w:rPr>
        <w:t>Share intricate data insights with interested parties</w:t>
      </w:r>
    </w:p>
    <w:p w14:paraId="096544C0" w14:textId="77777777" w:rsidR="002D4822" w:rsidRDefault="00E93C5D">
      <w:pPr>
        <w:pStyle w:val="ListParagraph"/>
        <w:numPr>
          <w:ilvl w:val="0"/>
          <w:numId w:val="154"/>
        </w:numPr>
        <w:jc w:val="both"/>
        <w:rPr>
          <w:sz w:val="28"/>
          <w:szCs w:val="28"/>
        </w:rPr>
      </w:pPr>
      <w:r>
        <w:rPr>
          <w:sz w:val="28"/>
          <w:szCs w:val="28"/>
        </w:rPr>
        <w:lastRenderedPageBreak/>
        <w:t>Expertise in programming languages such as SQL, R, or Python</w:t>
      </w:r>
    </w:p>
    <w:p w14:paraId="0D0B1ED8" w14:textId="77777777" w:rsidR="002D4822" w:rsidRDefault="00E93C5D">
      <w:pPr>
        <w:pStyle w:val="ListParagraph"/>
        <w:numPr>
          <w:ilvl w:val="0"/>
          <w:numId w:val="154"/>
        </w:numPr>
        <w:jc w:val="both"/>
        <w:rPr>
          <w:sz w:val="28"/>
          <w:szCs w:val="28"/>
        </w:rPr>
      </w:pPr>
      <w:r>
        <w:rPr>
          <w:sz w:val="28"/>
          <w:szCs w:val="28"/>
        </w:rPr>
        <w:t>Knowledge of data visualization programs such as D3.js, Tableau, or Power BI</w:t>
      </w:r>
    </w:p>
    <w:p w14:paraId="7EAAF492" w14:textId="77777777" w:rsidR="002D4822" w:rsidRDefault="00E93C5D">
      <w:pPr>
        <w:pStyle w:val="ListParagraph"/>
        <w:numPr>
          <w:ilvl w:val="0"/>
          <w:numId w:val="154"/>
        </w:numPr>
        <w:jc w:val="both"/>
        <w:rPr>
          <w:sz w:val="28"/>
          <w:szCs w:val="28"/>
        </w:rPr>
      </w:pPr>
      <w:r>
        <w:rPr>
          <w:sz w:val="28"/>
          <w:szCs w:val="28"/>
        </w:rPr>
        <w:t>Familiarity with machine learning libraries such as PyTorch, TensorFlow, or scikit-learn</w:t>
      </w:r>
    </w:p>
    <w:p w14:paraId="7F757667" w14:textId="77777777" w:rsidR="002D4822" w:rsidRDefault="00E93C5D">
      <w:pPr>
        <w:pStyle w:val="ListParagraph"/>
        <w:numPr>
          <w:ilvl w:val="0"/>
          <w:numId w:val="154"/>
        </w:numPr>
        <w:jc w:val="both"/>
        <w:rPr>
          <w:sz w:val="28"/>
          <w:szCs w:val="28"/>
        </w:rPr>
      </w:pPr>
      <w:r>
        <w:rPr>
          <w:sz w:val="28"/>
          <w:szCs w:val="28"/>
        </w:rPr>
        <w:t>Knowledge of data storage options, such as relational or NoSQL databases</w:t>
      </w:r>
    </w:p>
    <w:p w14:paraId="584C46E0" w14:textId="77777777" w:rsidR="002D4822" w:rsidRDefault="00E93C5D">
      <w:pPr>
        <w:pStyle w:val="ListParagraph"/>
        <w:numPr>
          <w:ilvl w:val="0"/>
          <w:numId w:val="154"/>
        </w:numPr>
        <w:jc w:val="both"/>
        <w:rPr>
          <w:sz w:val="28"/>
          <w:szCs w:val="28"/>
        </w:rPr>
      </w:pPr>
      <w:r>
        <w:rPr>
          <w:sz w:val="28"/>
          <w:szCs w:val="28"/>
        </w:rPr>
        <w:t>Successfully conveying data insights to stakeholders who are not technical</w:t>
      </w:r>
    </w:p>
    <w:p w14:paraId="0147EA27" w14:textId="77777777" w:rsidR="002D4822" w:rsidRDefault="00E93C5D">
      <w:pPr>
        <w:pStyle w:val="ListParagraph"/>
        <w:numPr>
          <w:ilvl w:val="0"/>
          <w:numId w:val="154"/>
        </w:numPr>
        <w:jc w:val="both"/>
        <w:rPr>
          <w:sz w:val="28"/>
          <w:szCs w:val="28"/>
        </w:rPr>
      </w:pPr>
      <w:r>
        <w:rPr>
          <w:sz w:val="28"/>
          <w:szCs w:val="28"/>
        </w:rPr>
        <w:t>Working together with cross-functional groups to influence business choices</w:t>
      </w:r>
    </w:p>
    <w:p w14:paraId="3EEE876D" w14:textId="77777777" w:rsidR="002D4822" w:rsidRDefault="00E93C5D">
      <w:pPr>
        <w:pStyle w:val="ListParagraph"/>
        <w:numPr>
          <w:ilvl w:val="0"/>
          <w:numId w:val="154"/>
        </w:numPr>
        <w:jc w:val="both"/>
        <w:rPr>
          <w:sz w:val="28"/>
          <w:szCs w:val="28"/>
        </w:rPr>
      </w:pPr>
      <w:r>
        <w:rPr>
          <w:sz w:val="28"/>
          <w:szCs w:val="28"/>
        </w:rPr>
        <w:t>The ability to analyze critically and solve problems</w:t>
      </w:r>
    </w:p>
    <w:p w14:paraId="5FCE2F59" w14:textId="77777777" w:rsidR="002D4822" w:rsidRDefault="00E93C5D">
      <w:pPr>
        <w:pStyle w:val="ListParagraph"/>
        <w:numPr>
          <w:ilvl w:val="0"/>
          <w:numId w:val="154"/>
        </w:numPr>
        <w:jc w:val="both"/>
        <w:rPr>
          <w:sz w:val="28"/>
          <w:szCs w:val="28"/>
        </w:rPr>
      </w:pPr>
      <w:r>
        <w:rPr>
          <w:sz w:val="28"/>
          <w:szCs w:val="28"/>
        </w:rPr>
        <w:t>Strategic thinking and data-driven decision-making</w:t>
      </w:r>
    </w:p>
    <w:p w14:paraId="03FB4AF8" w14:textId="77777777" w:rsidR="002D4822" w:rsidRDefault="002D4822">
      <w:pPr>
        <w:spacing w:after="0" w:line="240" w:lineRule="auto"/>
        <w:jc w:val="both"/>
        <w:rPr>
          <w:rFonts w:ascii="Times New Roman" w:eastAsia="Times New Roman" w:hAnsi="Times New Roman" w:cs="Times New Roman"/>
          <w:sz w:val="28"/>
          <w:szCs w:val="28"/>
        </w:rPr>
      </w:pPr>
    </w:p>
    <w:p w14:paraId="5A77B334"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Course Outline</w:t>
      </w:r>
    </w:p>
    <w:p w14:paraId="3D22CB0D"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1: Introduction to Data Analysis and Data Science</w:t>
      </w:r>
    </w:p>
    <w:p w14:paraId="7AD4808B" w14:textId="77777777" w:rsidR="002D4822" w:rsidRDefault="00E93C5D">
      <w:pPr>
        <w:pStyle w:val="ListParagraph"/>
        <w:numPr>
          <w:ilvl w:val="0"/>
          <w:numId w:val="155"/>
        </w:numPr>
        <w:jc w:val="both"/>
        <w:rPr>
          <w:sz w:val="28"/>
          <w:szCs w:val="28"/>
        </w:rPr>
      </w:pPr>
      <w:r>
        <w:rPr>
          <w:sz w:val="28"/>
          <w:szCs w:val="28"/>
        </w:rPr>
        <w:t>Overview of data analysis and data science</w:t>
      </w:r>
    </w:p>
    <w:p w14:paraId="455457FF" w14:textId="77777777" w:rsidR="002D4822" w:rsidRDefault="00E93C5D">
      <w:pPr>
        <w:pStyle w:val="ListParagraph"/>
        <w:numPr>
          <w:ilvl w:val="0"/>
          <w:numId w:val="155"/>
        </w:numPr>
        <w:jc w:val="both"/>
        <w:rPr>
          <w:sz w:val="28"/>
          <w:szCs w:val="28"/>
        </w:rPr>
      </w:pPr>
      <w:r>
        <w:rPr>
          <w:sz w:val="28"/>
          <w:szCs w:val="28"/>
        </w:rPr>
        <w:t>Key concepts and definitions</w:t>
      </w:r>
    </w:p>
    <w:p w14:paraId="4FC0A315" w14:textId="77777777" w:rsidR="002D4822" w:rsidRDefault="00E93C5D">
      <w:pPr>
        <w:pStyle w:val="ListParagraph"/>
        <w:numPr>
          <w:ilvl w:val="0"/>
          <w:numId w:val="155"/>
        </w:numPr>
        <w:jc w:val="both"/>
        <w:rPr>
          <w:sz w:val="28"/>
          <w:szCs w:val="28"/>
        </w:rPr>
      </w:pPr>
      <w:r>
        <w:rPr>
          <w:sz w:val="28"/>
          <w:szCs w:val="28"/>
        </w:rPr>
        <w:t>Introduction to Python and R programming languages</w:t>
      </w:r>
    </w:p>
    <w:p w14:paraId="2C3D477A" w14:textId="77777777" w:rsidR="002D4822" w:rsidRDefault="00E93C5D">
      <w:pPr>
        <w:pStyle w:val="ListParagraph"/>
        <w:numPr>
          <w:ilvl w:val="0"/>
          <w:numId w:val="155"/>
        </w:numPr>
        <w:jc w:val="both"/>
        <w:rPr>
          <w:sz w:val="28"/>
          <w:szCs w:val="28"/>
        </w:rPr>
      </w:pPr>
      <w:r>
        <w:rPr>
          <w:sz w:val="28"/>
          <w:szCs w:val="28"/>
        </w:rPr>
        <w:t>Importance of data analysis and data science in business</w:t>
      </w:r>
    </w:p>
    <w:p w14:paraId="45EBEDE9" w14:textId="77777777" w:rsidR="002D4822" w:rsidRDefault="002D4822">
      <w:pPr>
        <w:spacing w:after="0" w:line="240" w:lineRule="auto"/>
        <w:jc w:val="both"/>
        <w:rPr>
          <w:rFonts w:ascii="Times New Roman" w:eastAsia="Times New Roman" w:hAnsi="Times New Roman" w:cs="Times New Roman"/>
          <w:sz w:val="28"/>
          <w:szCs w:val="28"/>
        </w:rPr>
      </w:pPr>
    </w:p>
    <w:p w14:paraId="0712CE47"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2: Data Preparation and Cleaning</w:t>
      </w:r>
    </w:p>
    <w:p w14:paraId="778029F8" w14:textId="77777777" w:rsidR="002D4822" w:rsidRDefault="00E93C5D">
      <w:pPr>
        <w:pStyle w:val="ListParagraph"/>
        <w:numPr>
          <w:ilvl w:val="0"/>
          <w:numId w:val="156"/>
        </w:numPr>
        <w:jc w:val="both"/>
        <w:rPr>
          <w:sz w:val="28"/>
          <w:szCs w:val="28"/>
        </w:rPr>
      </w:pPr>
      <w:r>
        <w:rPr>
          <w:sz w:val="28"/>
          <w:szCs w:val="28"/>
        </w:rPr>
        <w:t>Data collection and storage</w:t>
      </w:r>
    </w:p>
    <w:p w14:paraId="0AD7076F" w14:textId="77777777" w:rsidR="002D4822" w:rsidRDefault="00E93C5D">
      <w:pPr>
        <w:pStyle w:val="ListParagraph"/>
        <w:numPr>
          <w:ilvl w:val="0"/>
          <w:numId w:val="156"/>
        </w:numPr>
        <w:jc w:val="both"/>
        <w:rPr>
          <w:sz w:val="28"/>
          <w:szCs w:val="28"/>
        </w:rPr>
      </w:pPr>
      <w:r>
        <w:rPr>
          <w:sz w:val="28"/>
          <w:szCs w:val="28"/>
        </w:rPr>
        <w:t>Data cleaning and pre-processing</w:t>
      </w:r>
    </w:p>
    <w:p w14:paraId="7644D602" w14:textId="77777777" w:rsidR="002D4822" w:rsidRDefault="00E93C5D">
      <w:pPr>
        <w:pStyle w:val="ListParagraph"/>
        <w:numPr>
          <w:ilvl w:val="0"/>
          <w:numId w:val="156"/>
        </w:numPr>
        <w:jc w:val="both"/>
        <w:rPr>
          <w:sz w:val="28"/>
          <w:szCs w:val="28"/>
        </w:rPr>
      </w:pPr>
      <w:r>
        <w:rPr>
          <w:sz w:val="28"/>
          <w:szCs w:val="28"/>
        </w:rPr>
        <w:t>Data transformation and feature engineering</w:t>
      </w:r>
    </w:p>
    <w:p w14:paraId="49D2FCC4" w14:textId="77777777" w:rsidR="002D4822" w:rsidRDefault="00E93C5D">
      <w:pPr>
        <w:pStyle w:val="ListParagraph"/>
        <w:numPr>
          <w:ilvl w:val="0"/>
          <w:numId w:val="156"/>
        </w:numPr>
        <w:jc w:val="both"/>
        <w:rPr>
          <w:sz w:val="28"/>
          <w:szCs w:val="28"/>
        </w:rPr>
      </w:pPr>
      <w:r>
        <w:rPr>
          <w:sz w:val="28"/>
          <w:szCs w:val="28"/>
        </w:rPr>
        <w:t>Data visualization tools (Matplotlib, Seaborn, Plotly)</w:t>
      </w:r>
    </w:p>
    <w:p w14:paraId="3E37D6BA" w14:textId="77777777" w:rsidR="002D4822" w:rsidRDefault="002D4822">
      <w:pPr>
        <w:spacing w:after="0" w:line="240" w:lineRule="auto"/>
        <w:jc w:val="both"/>
        <w:rPr>
          <w:rFonts w:ascii="Times New Roman" w:eastAsia="Times New Roman" w:hAnsi="Times New Roman" w:cs="Times New Roman"/>
          <w:sz w:val="28"/>
          <w:szCs w:val="28"/>
        </w:rPr>
      </w:pPr>
    </w:p>
    <w:p w14:paraId="7F356A25" w14:textId="77777777" w:rsidR="002D4822" w:rsidRDefault="002D4822">
      <w:pPr>
        <w:pStyle w:val="ListParagraph"/>
        <w:jc w:val="both"/>
        <w:rPr>
          <w:sz w:val="28"/>
          <w:szCs w:val="28"/>
        </w:rPr>
      </w:pPr>
    </w:p>
    <w:p w14:paraId="3F35FFB5"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3: Data Visualization and Communication</w:t>
      </w:r>
    </w:p>
    <w:p w14:paraId="159F9CBF" w14:textId="77777777" w:rsidR="002D4822" w:rsidRDefault="00E93C5D">
      <w:pPr>
        <w:pStyle w:val="ListParagraph"/>
        <w:numPr>
          <w:ilvl w:val="0"/>
          <w:numId w:val="157"/>
        </w:numPr>
        <w:jc w:val="both"/>
        <w:rPr>
          <w:sz w:val="28"/>
          <w:szCs w:val="28"/>
        </w:rPr>
      </w:pPr>
      <w:r>
        <w:rPr>
          <w:sz w:val="28"/>
          <w:szCs w:val="28"/>
        </w:rPr>
        <w:t>Principles of data visualization</w:t>
      </w:r>
    </w:p>
    <w:p w14:paraId="274D04A2" w14:textId="77777777" w:rsidR="002D4822" w:rsidRDefault="00E93C5D">
      <w:pPr>
        <w:pStyle w:val="ListParagraph"/>
        <w:numPr>
          <w:ilvl w:val="0"/>
          <w:numId w:val="157"/>
        </w:numPr>
        <w:jc w:val="both"/>
        <w:rPr>
          <w:sz w:val="28"/>
          <w:szCs w:val="28"/>
        </w:rPr>
      </w:pPr>
      <w:r>
        <w:rPr>
          <w:sz w:val="28"/>
          <w:szCs w:val="28"/>
        </w:rPr>
        <w:t>Data visualization tools (Tableau, Power BI, D3.js)</w:t>
      </w:r>
    </w:p>
    <w:p w14:paraId="50B78C00" w14:textId="77777777" w:rsidR="002D4822" w:rsidRDefault="00E93C5D">
      <w:pPr>
        <w:pStyle w:val="ListParagraph"/>
        <w:numPr>
          <w:ilvl w:val="0"/>
          <w:numId w:val="157"/>
        </w:numPr>
        <w:jc w:val="both"/>
        <w:rPr>
          <w:sz w:val="28"/>
          <w:szCs w:val="28"/>
        </w:rPr>
      </w:pPr>
      <w:r>
        <w:rPr>
          <w:sz w:val="28"/>
          <w:szCs w:val="28"/>
        </w:rPr>
        <w:t>Real-world applications of data science</w:t>
      </w:r>
    </w:p>
    <w:p w14:paraId="2C82AAFA" w14:textId="77777777" w:rsidR="002D4822" w:rsidRDefault="00E93C5D">
      <w:pPr>
        <w:pStyle w:val="ListParagraph"/>
        <w:numPr>
          <w:ilvl w:val="0"/>
          <w:numId w:val="157"/>
        </w:numPr>
        <w:jc w:val="both"/>
        <w:rPr>
          <w:sz w:val="28"/>
          <w:szCs w:val="28"/>
        </w:rPr>
      </w:pPr>
      <w:r>
        <w:rPr>
          <w:sz w:val="28"/>
          <w:szCs w:val="28"/>
        </w:rPr>
        <w:t>Communicating data insights to stakeholders</w:t>
      </w:r>
    </w:p>
    <w:p w14:paraId="2BE5FD88" w14:textId="77777777" w:rsidR="002D4822" w:rsidRDefault="002D4822">
      <w:pPr>
        <w:spacing w:after="0" w:line="240" w:lineRule="auto"/>
        <w:jc w:val="both"/>
        <w:rPr>
          <w:rFonts w:ascii="Times New Roman" w:eastAsia="Times New Roman" w:hAnsi="Times New Roman" w:cs="Times New Roman"/>
          <w:sz w:val="28"/>
          <w:szCs w:val="28"/>
        </w:rPr>
      </w:pPr>
    </w:p>
    <w:p w14:paraId="313C138A"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4: Statistical Analysis and Machine Learning</w:t>
      </w:r>
    </w:p>
    <w:p w14:paraId="68C65365" w14:textId="77777777" w:rsidR="002D4822" w:rsidRDefault="00E93C5D">
      <w:pPr>
        <w:pStyle w:val="ListParagraph"/>
        <w:numPr>
          <w:ilvl w:val="0"/>
          <w:numId w:val="158"/>
        </w:numPr>
        <w:jc w:val="both"/>
        <w:rPr>
          <w:sz w:val="28"/>
          <w:szCs w:val="28"/>
        </w:rPr>
      </w:pPr>
      <w:r>
        <w:rPr>
          <w:sz w:val="28"/>
          <w:szCs w:val="28"/>
        </w:rPr>
        <w:t>Descriptive and inferential statistics</w:t>
      </w:r>
    </w:p>
    <w:p w14:paraId="1B7A47B9" w14:textId="77777777" w:rsidR="002D4822" w:rsidRDefault="00E93C5D">
      <w:pPr>
        <w:pStyle w:val="ListParagraph"/>
        <w:numPr>
          <w:ilvl w:val="0"/>
          <w:numId w:val="158"/>
        </w:numPr>
        <w:jc w:val="both"/>
        <w:rPr>
          <w:sz w:val="28"/>
          <w:szCs w:val="28"/>
        </w:rPr>
      </w:pPr>
      <w:r>
        <w:rPr>
          <w:sz w:val="28"/>
          <w:szCs w:val="28"/>
        </w:rPr>
        <w:t>Machine learning algorithms (supervised and unsupervised)</w:t>
      </w:r>
    </w:p>
    <w:p w14:paraId="3D1E4B9D" w14:textId="77777777" w:rsidR="002D4822" w:rsidRDefault="00E93C5D">
      <w:pPr>
        <w:pStyle w:val="ListParagraph"/>
        <w:numPr>
          <w:ilvl w:val="0"/>
          <w:numId w:val="158"/>
        </w:numPr>
        <w:jc w:val="both"/>
        <w:rPr>
          <w:sz w:val="28"/>
          <w:szCs w:val="28"/>
        </w:rPr>
      </w:pPr>
      <w:r>
        <w:rPr>
          <w:sz w:val="28"/>
          <w:szCs w:val="28"/>
        </w:rPr>
        <w:t>Data science libraries (NumPy, pandas, scikit-learn)</w:t>
      </w:r>
    </w:p>
    <w:p w14:paraId="4E47A3D8" w14:textId="77777777" w:rsidR="002D4822" w:rsidRDefault="00E93C5D">
      <w:pPr>
        <w:pStyle w:val="ListParagraph"/>
        <w:numPr>
          <w:ilvl w:val="0"/>
          <w:numId w:val="158"/>
        </w:numPr>
        <w:jc w:val="both"/>
        <w:rPr>
          <w:sz w:val="28"/>
          <w:szCs w:val="28"/>
        </w:rPr>
      </w:pPr>
      <w:r>
        <w:rPr>
          <w:sz w:val="28"/>
          <w:szCs w:val="28"/>
        </w:rPr>
        <w:t>Model evaluation and selection</w:t>
      </w:r>
    </w:p>
    <w:p w14:paraId="2D657F32" w14:textId="77777777" w:rsidR="002D4822" w:rsidRDefault="002D4822">
      <w:pPr>
        <w:spacing w:after="0" w:line="240" w:lineRule="auto"/>
        <w:jc w:val="both"/>
        <w:rPr>
          <w:rFonts w:ascii="Times New Roman" w:eastAsia="Times New Roman" w:hAnsi="Times New Roman" w:cs="Times New Roman"/>
          <w:sz w:val="28"/>
          <w:szCs w:val="28"/>
        </w:rPr>
      </w:pPr>
    </w:p>
    <w:p w14:paraId="29CD5FF5"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5: Data Mining and Advanced Machine Learning</w:t>
      </w:r>
    </w:p>
    <w:p w14:paraId="46E6F5B9" w14:textId="77777777" w:rsidR="002D4822" w:rsidRDefault="00E93C5D">
      <w:pPr>
        <w:pStyle w:val="ListParagraph"/>
        <w:numPr>
          <w:ilvl w:val="0"/>
          <w:numId w:val="159"/>
        </w:numPr>
        <w:jc w:val="both"/>
        <w:rPr>
          <w:sz w:val="28"/>
          <w:szCs w:val="28"/>
        </w:rPr>
      </w:pPr>
      <w:r>
        <w:rPr>
          <w:sz w:val="28"/>
          <w:szCs w:val="28"/>
        </w:rPr>
        <w:t>Data mining techniques (clustering, decision trees)</w:t>
      </w:r>
    </w:p>
    <w:p w14:paraId="256D8B22" w14:textId="77777777" w:rsidR="002D4822" w:rsidRDefault="00E93C5D">
      <w:pPr>
        <w:pStyle w:val="ListParagraph"/>
        <w:numPr>
          <w:ilvl w:val="0"/>
          <w:numId w:val="159"/>
        </w:numPr>
        <w:jc w:val="both"/>
        <w:rPr>
          <w:sz w:val="28"/>
          <w:szCs w:val="28"/>
        </w:rPr>
      </w:pPr>
      <w:r>
        <w:rPr>
          <w:sz w:val="28"/>
          <w:szCs w:val="28"/>
        </w:rPr>
        <w:t>Advanced machine learning algorithms (neural networks, deep learning)</w:t>
      </w:r>
    </w:p>
    <w:p w14:paraId="767F516B" w14:textId="77777777" w:rsidR="002D4822" w:rsidRDefault="00E93C5D">
      <w:pPr>
        <w:pStyle w:val="ListParagraph"/>
        <w:numPr>
          <w:ilvl w:val="0"/>
          <w:numId w:val="159"/>
        </w:numPr>
        <w:jc w:val="both"/>
        <w:rPr>
          <w:sz w:val="28"/>
          <w:szCs w:val="28"/>
        </w:rPr>
      </w:pPr>
      <w:r>
        <w:rPr>
          <w:sz w:val="28"/>
          <w:szCs w:val="28"/>
        </w:rPr>
        <w:lastRenderedPageBreak/>
        <w:t>Text analysis and sentiment analysis</w:t>
      </w:r>
    </w:p>
    <w:p w14:paraId="0D636D4F" w14:textId="77777777" w:rsidR="002D4822" w:rsidRDefault="00E93C5D">
      <w:pPr>
        <w:pStyle w:val="ListParagraph"/>
        <w:numPr>
          <w:ilvl w:val="0"/>
          <w:numId w:val="159"/>
        </w:numPr>
        <w:jc w:val="both"/>
        <w:rPr>
          <w:sz w:val="28"/>
          <w:szCs w:val="28"/>
        </w:rPr>
      </w:pPr>
      <w:r>
        <w:rPr>
          <w:sz w:val="28"/>
          <w:szCs w:val="28"/>
        </w:rPr>
        <w:t>Group projects and presentations</w:t>
      </w:r>
    </w:p>
    <w:p w14:paraId="3A6537DB" w14:textId="77777777" w:rsidR="002D4822" w:rsidRDefault="002D4822">
      <w:pPr>
        <w:pStyle w:val="ListParagraph"/>
        <w:jc w:val="both"/>
        <w:rPr>
          <w:sz w:val="28"/>
          <w:szCs w:val="28"/>
        </w:rPr>
      </w:pPr>
    </w:p>
    <w:p w14:paraId="581CA353" w14:textId="77777777" w:rsidR="002D4822" w:rsidRDefault="002D4822">
      <w:pPr>
        <w:spacing w:after="0" w:line="240" w:lineRule="auto"/>
        <w:jc w:val="both"/>
        <w:rPr>
          <w:rFonts w:ascii="Times New Roman" w:eastAsia="Times New Roman" w:hAnsi="Times New Roman" w:cs="Times New Roman"/>
          <w:sz w:val="28"/>
          <w:szCs w:val="28"/>
        </w:rPr>
      </w:pPr>
    </w:p>
    <w:p w14:paraId="5DB28E07" w14:textId="77777777" w:rsidR="002D4822" w:rsidRDefault="00E93C5D">
      <w:pPr>
        <w:spacing w:after="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6: Big Data and NoSQL Databases</w:t>
      </w:r>
    </w:p>
    <w:p w14:paraId="25FF8B72" w14:textId="77777777" w:rsidR="002D4822" w:rsidRDefault="00E93C5D">
      <w:pPr>
        <w:pStyle w:val="ListParagraph"/>
        <w:numPr>
          <w:ilvl w:val="0"/>
          <w:numId w:val="160"/>
        </w:numPr>
        <w:jc w:val="both"/>
        <w:rPr>
          <w:sz w:val="28"/>
          <w:szCs w:val="28"/>
        </w:rPr>
      </w:pPr>
      <w:r>
        <w:rPr>
          <w:sz w:val="28"/>
          <w:szCs w:val="28"/>
        </w:rPr>
        <w:t>Introduction to big data and NoSQL databases</w:t>
      </w:r>
    </w:p>
    <w:p w14:paraId="57955347" w14:textId="77777777" w:rsidR="002D4822" w:rsidRDefault="00E93C5D">
      <w:pPr>
        <w:pStyle w:val="ListParagraph"/>
        <w:numPr>
          <w:ilvl w:val="0"/>
          <w:numId w:val="160"/>
        </w:numPr>
        <w:jc w:val="both"/>
        <w:rPr>
          <w:sz w:val="28"/>
          <w:szCs w:val="28"/>
        </w:rPr>
      </w:pPr>
      <w:r>
        <w:rPr>
          <w:sz w:val="28"/>
          <w:szCs w:val="28"/>
        </w:rPr>
        <w:t>Hadoop and Spark ecosystems</w:t>
      </w:r>
    </w:p>
    <w:p w14:paraId="16A8B3D8" w14:textId="77777777" w:rsidR="002D4822" w:rsidRDefault="00E93C5D">
      <w:pPr>
        <w:pStyle w:val="ListParagraph"/>
        <w:numPr>
          <w:ilvl w:val="0"/>
          <w:numId w:val="160"/>
        </w:numPr>
        <w:jc w:val="both"/>
        <w:rPr>
          <w:sz w:val="28"/>
          <w:szCs w:val="28"/>
        </w:rPr>
      </w:pPr>
      <w:r>
        <w:rPr>
          <w:sz w:val="28"/>
          <w:szCs w:val="28"/>
        </w:rPr>
        <w:t>Data storage solutions (HBase, Cassandra, MongoDB)</w:t>
      </w:r>
    </w:p>
    <w:p w14:paraId="61083245" w14:textId="77777777" w:rsidR="002D4822" w:rsidRDefault="00E93C5D">
      <w:pPr>
        <w:pStyle w:val="ListParagraph"/>
        <w:numPr>
          <w:ilvl w:val="0"/>
          <w:numId w:val="160"/>
        </w:numPr>
        <w:jc w:val="both"/>
        <w:rPr>
          <w:sz w:val="28"/>
          <w:szCs w:val="28"/>
        </w:rPr>
      </w:pPr>
      <w:r>
        <w:rPr>
          <w:sz w:val="28"/>
          <w:szCs w:val="28"/>
        </w:rPr>
        <w:t>Case studies in data science (marketing, finance, healthcare)</w:t>
      </w:r>
    </w:p>
    <w:p w14:paraId="127D61E0" w14:textId="77777777" w:rsidR="002D4822" w:rsidRDefault="002D4822">
      <w:pPr>
        <w:pStyle w:val="ListParagraph"/>
        <w:jc w:val="both"/>
        <w:rPr>
          <w:sz w:val="28"/>
          <w:szCs w:val="28"/>
        </w:rPr>
      </w:pPr>
    </w:p>
    <w:p w14:paraId="6F209BEC" w14:textId="77777777" w:rsidR="002D4822" w:rsidRDefault="002D4822">
      <w:pPr>
        <w:spacing w:after="0" w:line="240" w:lineRule="auto"/>
        <w:jc w:val="both"/>
        <w:rPr>
          <w:rFonts w:ascii="Times New Roman" w:eastAsia="Times New Roman" w:hAnsi="Times New Roman" w:cs="Times New Roman"/>
          <w:sz w:val="28"/>
          <w:szCs w:val="28"/>
        </w:rPr>
      </w:pPr>
    </w:p>
    <w:p w14:paraId="510AACDC" w14:textId="77777777" w:rsidR="002D4822" w:rsidRDefault="00E93C5D">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Who Should Attend?</w:t>
      </w:r>
    </w:p>
    <w:p w14:paraId="21966524" w14:textId="77777777" w:rsidR="002D4822" w:rsidRDefault="00E93C5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his program is designed for a wide range of individuals interested in data analysis and data science. This includes:</w:t>
      </w:r>
    </w:p>
    <w:p w14:paraId="21B2DB2A" w14:textId="77777777" w:rsidR="002D4822" w:rsidRDefault="00E93C5D">
      <w:pPr>
        <w:pStyle w:val="ListParagraph"/>
        <w:numPr>
          <w:ilvl w:val="0"/>
          <w:numId w:val="161"/>
        </w:numPr>
        <w:jc w:val="both"/>
        <w:rPr>
          <w:sz w:val="28"/>
          <w:szCs w:val="28"/>
        </w:rPr>
      </w:pPr>
      <w:r>
        <w:rPr>
          <w:sz w:val="28"/>
          <w:szCs w:val="28"/>
        </w:rPr>
        <w:t>Business Analysts</w:t>
      </w:r>
    </w:p>
    <w:p w14:paraId="658E9FDD" w14:textId="77777777" w:rsidR="002D4822" w:rsidRDefault="00E93C5D">
      <w:pPr>
        <w:pStyle w:val="ListParagraph"/>
        <w:numPr>
          <w:ilvl w:val="0"/>
          <w:numId w:val="161"/>
        </w:numPr>
        <w:jc w:val="both"/>
        <w:rPr>
          <w:sz w:val="28"/>
          <w:szCs w:val="28"/>
        </w:rPr>
      </w:pPr>
      <w:r>
        <w:rPr>
          <w:sz w:val="28"/>
          <w:szCs w:val="28"/>
        </w:rPr>
        <w:t>Data Analysts/Scientists</w:t>
      </w:r>
    </w:p>
    <w:p w14:paraId="2B97D7AC" w14:textId="77777777" w:rsidR="002D4822" w:rsidRDefault="00E93C5D">
      <w:pPr>
        <w:pStyle w:val="ListParagraph"/>
        <w:numPr>
          <w:ilvl w:val="0"/>
          <w:numId w:val="161"/>
        </w:numPr>
        <w:jc w:val="both"/>
        <w:rPr>
          <w:sz w:val="28"/>
          <w:szCs w:val="28"/>
        </w:rPr>
      </w:pPr>
      <w:r>
        <w:rPr>
          <w:sz w:val="28"/>
          <w:szCs w:val="28"/>
        </w:rPr>
        <w:t>Marketing Professionals</w:t>
      </w:r>
    </w:p>
    <w:p w14:paraId="7B39BB05" w14:textId="77777777" w:rsidR="002D4822" w:rsidRDefault="00E93C5D">
      <w:pPr>
        <w:pStyle w:val="ListParagraph"/>
        <w:numPr>
          <w:ilvl w:val="0"/>
          <w:numId w:val="161"/>
        </w:numPr>
        <w:jc w:val="both"/>
        <w:rPr>
          <w:sz w:val="28"/>
          <w:szCs w:val="28"/>
        </w:rPr>
      </w:pPr>
      <w:r>
        <w:rPr>
          <w:sz w:val="28"/>
          <w:szCs w:val="28"/>
        </w:rPr>
        <w:t>Finance Professionals</w:t>
      </w:r>
    </w:p>
    <w:p w14:paraId="70C8B157" w14:textId="77777777" w:rsidR="002D4822" w:rsidRDefault="00E93C5D">
      <w:pPr>
        <w:pStyle w:val="ListParagraph"/>
        <w:numPr>
          <w:ilvl w:val="0"/>
          <w:numId w:val="161"/>
        </w:numPr>
        <w:jc w:val="both"/>
        <w:rPr>
          <w:sz w:val="28"/>
          <w:szCs w:val="28"/>
        </w:rPr>
      </w:pPr>
      <w:r>
        <w:rPr>
          <w:sz w:val="28"/>
          <w:szCs w:val="28"/>
        </w:rPr>
        <w:t>Operations Managers</w:t>
      </w:r>
    </w:p>
    <w:p w14:paraId="5E4840A1" w14:textId="77777777" w:rsidR="002D4822" w:rsidRDefault="00E93C5D">
      <w:pPr>
        <w:pStyle w:val="ListParagraph"/>
        <w:numPr>
          <w:ilvl w:val="0"/>
          <w:numId w:val="161"/>
        </w:numPr>
        <w:jc w:val="both"/>
        <w:rPr>
          <w:sz w:val="28"/>
          <w:szCs w:val="28"/>
        </w:rPr>
      </w:pPr>
      <w:r>
        <w:rPr>
          <w:sz w:val="28"/>
          <w:szCs w:val="28"/>
        </w:rPr>
        <w:t>IT Professionals</w:t>
      </w:r>
    </w:p>
    <w:p w14:paraId="14E43B3B" w14:textId="77777777" w:rsidR="002D4822" w:rsidRDefault="00E93C5D">
      <w:pPr>
        <w:pStyle w:val="ListParagraph"/>
        <w:numPr>
          <w:ilvl w:val="0"/>
          <w:numId w:val="161"/>
        </w:numPr>
        <w:jc w:val="both"/>
        <w:rPr>
          <w:sz w:val="28"/>
          <w:szCs w:val="28"/>
        </w:rPr>
      </w:pPr>
      <w:r>
        <w:rPr>
          <w:sz w:val="28"/>
          <w:szCs w:val="28"/>
        </w:rPr>
        <w:t>Researchers</w:t>
      </w:r>
    </w:p>
    <w:p w14:paraId="12C0F8A3" w14:textId="77777777" w:rsidR="002D4822" w:rsidRDefault="00E93C5D">
      <w:pPr>
        <w:pStyle w:val="ListParagraph"/>
        <w:numPr>
          <w:ilvl w:val="0"/>
          <w:numId w:val="161"/>
        </w:numPr>
        <w:jc w:val="both"/>
        <w:rPr>
          <w:sz w:val="28"/>
          <w:szCs w:val="28"/>
        </w:rPr>
      </w:pPr>
      <w:r>
        <w:rPr>
          <w:sz w:val="28"/>
          <w:szCs w:val="28"/>
        </w:rPr>
        <w:t>Students (undergraduate/graduate) in related fields</w:t>
      </w:r>
    </w:p>
    <w:p w14:paraId="100F5385" w14:textId="77777777" w:rsidR="002D4822" w:rsidRDefault="00E93C5D">
      <w:pPr>
        <w:pStyle w:val="ListParagraph"/>
        <w:numPr>
          <w:ilvl w:val="0"/>
          <w:numId w:val="161"/>
        </w:numPr>
        <w:jc w:val="both"/>
        <w:rPr>
          <w:sz w:val="28"/>
          <w:szCs w:val="28"/>
        </w:rPr>
      </w:pPr>
      <w:r>
        <w:rPr>
          <w:sz w:val="28"/>
          <w:szCs w:val="28"/>
        </w:rPr>
        <w:t>Professionals seeking career transition into data science</w:t>
      </w:r>
    </w:p>
    <w:p w14:paraId="3703C1AD" w14:textId="77777777" w:rsidR="002D4822" w:rsidRDefault="00E93C5D">
      <w:pPr>
        <w:pStyle w:val="ListParagraph"/>
        <w:numPr>
          <w:ilvl w:val="0"/>
          <w:numId w:val="161"/>
        </w:numPr>
        <w:jc w:val="both"/>
        <w:rPr>
          <w:sz w:val="28"/>
          <w:szCs w:val="28"/>
        </w:rPr>
      </w:pPr>
      <w:r>
        <w:rPr>
          <w:sz w:val="28"/>
          <w:szCs w:val="28"/>
        </w:rPr>
        <w:t>Entrepreneurs/Small Business Owners seeking data-driven insights</w:t>
      </w:r>
    </w:p>
    <w:p w14:paraId="2629D1B5" w14:textId="77777777" w:rsidR="002D4822" w:rsidRDefault="002D4822">
      <w:pPr>
        <w:spacing w:after="0" w:line="240" w:lineRule="auto"/>
        <w:jc w:val="both"/>
        <w:rPr>
          <w:rFonts w:ascii="Times New Roman" w:eastAsia="Times New Roman" w:hAnsi="Times New Roman" w:cs="Times New Roman"/>
          <w:b/>
          <w:bCs/>
          <w:sz w:val="28"/>
          <w:szCs w:val="28"/>
        </w:rPr>
      </w:pPr>
    </w:p>
    <w:p w14:paraId="2D5EC7A6" w14:textId="77777777" w:rsidR="002D4822" w:rsidRDefault="002D4822">
      <w:pPr>
        <w:spacing w:after="0" w:line="240" w:lineRule="auto"/>
        <w:jc w:val="both"/>
        <w:rPr>
          <w:rFonts w:ascii="Times New Roman" w:eastAsia="Times New Roman" w:hAnsi="Times New Roman" w:cs="Times New Roman"/>
          <w:b/>
          <w:bCs/>
          <w:sz w:val="28"/>
          <w:szCs w:val="28"/>
        </w:rPr>
      </w:pPr>
    </w:p>
    <w:p w14:paraId="281DFC4E" w14:textId="77777777" w:rsidR="002D4822" w:rsidRDefault="002D4822">
      <w:pPr>
        <w:spacing w:after="0" w:line="240" w:lineRule="auto"/>
        <w:jc w:val="both"/>
        <w:rPr>
          <w:rFonts w:ascii="Times New Roman" w:eastAsia="Times New Roman" w:hAnsi="Times New Roman" w:cs="Times New Roman"/>
          <w:b/>
          <w:bCs/>
          <w:sz w:val="28"/>
          <w:szCs w:val="28"/>
        </w:rPr>
      </w:pPr>
    </w:p>
    <w:p w14:paraId="2164FD60" w14:textId="77777777" w:rsidR="002D4822" w:rsidRDefault="002D4822">
      <w:pPr>
        <w:spacing w:after="0" w:line="240" w:lineRule="auto"/>
        <w:jc w:val="both"/>
        <w:rPr>
          <w:rFonts w:ascii="Times New Roman" w:eastAsia="Times New Roman" w:hAnsi="Times New Roman" w:cs="Times New Roman"/>
          <w:b/>
          <w:bCs/>
          <w:sz w:val="28"/>
          <w:szCs w:val="28"/>
        </w:rPr>
      </w:pPr>
    </w:p>
    <w:p w14:paraId="3A5918D4" w14:textId="77777777" w:rsidR="002D4822" w:rsidRDefault="002D4822">
      <w:pPr>
        <w:spacing w:after="0" w:line="240" w:lineRule="auto"/>
        <w:jc w:val="both"/>
        <w:rPr>
          <w:rFonts w:ascii="Times New Roman" w:eastAsia="Times New Roman" w:hAnsi="Times New Roman" w:cs="Times New Roman"/>
          <w:b/>
          <w:bCs/>
          <w:sz w:val="28"/>
          <w:szCs w:val="28"/>
        </w:rPr>
      </w:pPr>
    </w:p>
    <w:p w14:paraId="071A4566" w14:textId="77777777" w:rsidR="002D4822" w:rsidRDefault="002D4822">
      <w:pPr>
        <w:spacing w:after="0" w:line="240" w:lineRule="auto"/>
        <w:jc w:val="both"/>
        <w:rPr>
          <w:rFonts w:ascii="Times New Roman" w:eastAsia="Times New Roman" w:hAnsi="Times New Roman" w:cs="Times New Roman"/>
          <w:b/>
          <w:bCs/>
          <w:sz w:val="28"/>
          <w:szCs w:val="28"/>
        </w:rPr>
      </w:pPr>
    </w:p>
    <w:p w14:paraId="15E51F5E" w14:textId="77777777" w:rsidR="002D4822" w:rsidRDefault="002D4822">
      <w:pPr>
        <w:spacing w:after="0" w:line="240" w:lineRule="auto"/>
        <w:jc w:val="both"/>
        <w:rPr>
          <w:rFonts w:ascii="Times New Roman" w:eastAsia="Times New Roman" w:hAnsi="Times New Roman" w:cs="Times New Roman"/>
          <w:b/>
          <w:bCs/>
          <w:sz w:val="28"/>
          <w:szCs w:val="28"/>
        </w:rPr>
      </w:pPr>
    </w:p>
    <w:p w14:paraId="11F10D4D" w14:textId="77777777" w:rsidR="002D4822" w:rsidRDefault="002D4822">
      <w:pPr>
        <w:spacing w:after="0" w:line="240" w:lineRule="auto"/>
        <w:jc w:val="both"/>
        <w:rPr>
          <w:rFonts w:ascii="Times New Roman" w:eastAsia="Times New Roman" w:hAnsi="Times New Roman" w:cs="Times New Roman"/>
          <w:b/>
          <w:bCs/>
          <w:sz w:val="28"/>
          <w:szCs w:val="28"/>
        </w:rPr>
      </w:pPr>
    </w:p>
    <w:p w14:paraId="679806A1" w14:textId="77777777" w:rsidR="002D4822" w:rsidRDefault="002D4822">
      <w:pPr>
        <w:spacing w:after="0" w:line="240" w:lineRule="auto"/>
        <w:jc w:val="both"/>
        <w:rPr>
          <w:rFonts w:ascii="Times New Roman" w:eastAsia="Times New Roman" w:hAnsi="Times New Roman" w:cs="Times New Roman"/>
          <w:b/>
          <w:bCs/>
          <w:sz w:val="28"/>
          <w:szCs w:val="28"/>
        </w:rPr>
      </w:pPr>
    </w:p>
    <w:p w14:paraId="4E434F84" w14:textId="77777777" w:rsidR="002D4822" w:rsidRDefault="002D4822">
      <w:pPr>
        <w:tabs>
          <w:tab w:val="left" w:pos="2352"/>
        </w:tabs>
        <w:spacing w:after="0" w:line="240" w:lineRule="auto"/>
        <w:jc w:val="both"/>
        <w:rPr>
          <w:rFonts w:ascii="Times New Roman" w:eastAsia="Times New Roman" w:hAnsi="Times New Roman" w:cs="Times New Roman"/>
          <w:sz w:val="28"/>
          <w:szCs w:val="28"/>
        </w:rPr>
      </w:pPr>
    </w:p>
    <w:p w14:paraId="074E4C8E" w14:textId="77777777" w:rsidR="002D4822" w:rsidRDefault="002D4822">
      <w:pPr>
        <w:jc w:val="both"/>
        <w:rPr>
          <w:b/>
          <w:bCs/>
          <w:sz w:val="28"/>
          <w:szCs w:val="28"/>
        </w:rPr>
      </w:pPr>
    </w:p>
    <w:p w14:paraId="61DB8FA4" w14:textId="77777777" w:rsidR="002D4822" w:rsidRDefault="002D4822">
      <w:pPr>
        <w:jc w:val="both"/>
        <w:rPr>
          <w:rFonts w:ascii="Times New Roman" w:hAnsi="Times New Roman" w:cs="Times New Roman"/>
          <w:b/>
          <w:bCs/>
          <w:sz w:val="28"/>
          <w:szCs w:val="28"/>
        </w:rPr>
      </w:pPr>
    </w:p>
    <w:p w14:paraId="3F227F4A" w14:textId="77777777" w:rsidR="002D4822" w:rsidRDefault="002D4822">
      <w:pPr>
        <w:jc w:val="both"/>
        <w:rPr>
          <w:rFonts w:ascii="Times New Roman" w:hAnsi="Times New Roman" w:cs="Times New Roman"/>
          <w:b/>
          <w:bCs/>
          <w:sz w:val="28"/>
          <w:szCs w:val="28"/>
        </w:rPr>
      </w:pPr>
    </w:p>
    <w:p w14:paraId="297A0543" w14:textId="77777777" w:rsidR="002D4822" w:rsidRDefault="002D4822">
      <w:pPr>
        <w:jc w:val="both"/>
        <w:rPr>
          <w:rFonts w:ascii="Times New Roman" w:hAnsi="Times New Roman" w:cs="Times New Roman"/>
          <w:b/>
          <w:bCs/>
          <w:sz w:val="28"/>
          <w:szCs w:val="28"/>
        </w:rPr>
      </w:pPr>
    </w:p>
    <w:p w14:paraId="4928AAD7" w14:textId="77777777" w:rsidR="002D4822" w:rsidRDefault="002D4822">
      <w:pPr>
        <w:jc w:val="both"/>
        <w:rPr>
          <w:rFonts w:ascii="Times New Roman" w:hAnsi="Times New Roman" w:cs="Times New Roman"/>
          <w:b/>
          <w:bCs/>
          <w:sz w:val="28"/>
          <w:szCs w:val="28"/>
        </w:rPr>
      </w:pPr>
    </w:p>
    <w:p w14:paraId="382EC93B" w14:textId="77777777" w:rsidR="002D4822" w:rsidRDefault="002D4822">
      <w:pPr>
        <w:jc w:val="both"/>
        <w:rPr>
          <w:rFonts w:ascii="Times New Roman" w:hAnsi="Times New Roman" w:cs="Times New Roman"/>
          <w:b/>
          <w:bCs/>
          <w:sz w:val="28"/>
          <w:szCs w:val="28"/>
        </w:rPr>
      </w:pPr>
    </w:p>
    <w:p w14:paraId="75EAAF14" w14:textId="77777777" w:rsidR="002D4822" w:rsidRDefault="00E93C5D">
      <w:pPr>
        <w:jc w:val="both"/>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79232" behindDoc="0" locked="0" layoutInCell="1" allowOverlap="1" wp14:anchorId="40304C1C" wp14:editId="17E4937C">
            <wp:simplePos x="0" y="0"/>
            <wp:positionH relativeFrom="margin">
              <wp:posOffset>1587500</wp:posOffset>
            </wp:positionH>
            <wp:positionV relativeFrom="paragraph">
              <wp:posOffset>-416560</wp:posOffset>
            </wp:positionV>
            <wp:extent cx="2505075" cy="1635125"/>
            <wp:effectExtent l="0" t="0" r="9525" b="3175"/>
            <wp:wrapNone/>
            <wp:docPr id="1082" name="Picture 5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2" name="Picture 53"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474B7984" w14:textId="77777777" w:rsidR="002D4822" w:rsidRDefault="002D4822">
      <w:pPr>
        <w:jc w:val="both"/>
        <w:rPr>
          <w:rFonts w:ascii="Times New Roman" w:hAnsi="Times New Roman" w:cs="Times New Roman"/>
          <w:b/>
          <w:bCs/>
          <w:sz w:val="28"/>
          <w:szCs w:val="28"/>
        </w:rPr>
      </w:pPr>
    </w:p>
    <w:p w14:paraId="3581A27B" w14:textId="77777777" w:rsidR="002D4822" w:rsidRDefault="002D4822">
      <w:pPr>
        <w:jc w:val="both"/>
        <w:rPr>
          <w:rFonts w:ascii="Times New Roman" w:hAnsi="Times New Roman" w:cs="Times New Roman"/>
          <w:b/>
          <w:bCs/>
          <w:sz w:val="28"/>
          <w:szCs w:val="28"/>
        </w:rPr>
      </w:pPr>
    </w:p>
    <w:p w14:paraId="4943273E" w14:textId="77777777" w:rsidR="002D4822" w:rsidRDefault="002D4822">
      <w:pPr>
        <w:jc w:val="both"/>
        <w:rPr>
          <w:rFonts w:ascii="Times New Roman" w:hAnsi="Times New Roman" w:cs="Times New Roman"/>
          <w:b/>
          <w:bCs/>
          <w:sz w:val="28"/>
          <w:szCs w:val="28"/>
        </w:rPr>
      </w:pPr>
    </w:p>
    <w:p w14:paraId="30455835"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Nigerian British University Business School</w:t>
      </w:r>
    </w:p>
    <w:p w14:paraId="6F55A532"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 xml:space="preserve">30.  Diploma in Project and Human Resources Management </w:t>
      </w:r>
      <w:r>
        <w:rPr>
          <w:rFonts w:ascii="Times New Roman" w:hAnsi="Times New Roman" w:cs="Times New Roman"/>
          <w:b/>
          <w:bCs/>
          <w:sz w:val="28"/>
          <w:szCs w:val="28"/>
          <w:lang w:val="en-US"/>
        </w:rPr>
        <w:t>(3 Months)</w:t>
      </w:r>
    </w:p>
    <w:p w14:paraId="43AF54FE"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Course Objectives</w:t>
      </w:r>
    </w:p>
    <w:p w14:paraId="385C686B" w14:textId="77777777" w:rsidR="002D4822" w:rsidRDefault="00E93C5D">
      <w:pPr>
        <w:jc w:val="both"/>
        <w:rPr>
          <w:rFonts w:ascii="Times New Roman" w:hAnsi="Times New Roman" w:cs="Times New Roman"/>
          <w:sz w:val="28"/>
          <w:szCs w:val="28"/>
        </w:rPr>
      </w:pPr>
      <w:r>
        <w:rPr>
          <w:rFonts w:ascii="Times New Roman" w:eastAsia="Times New Roman" w:hAnsi="Times New Roman" w:cs="Times New Roman"/>
          <w:sz w:val="28"/>
          <w:szCs w:val="28"/>
          <w:lang w:eastAsia="en-GB"/>
        </w:rPr>
        <w:t xml:space="preserve">The objectives of this three-month intensive diploma program are to equip participants with the fundamental knowledge, skills and abilities needed to successfully navigate the exciting world of two most important resources in every organisation - be it public or private sector of the economy, and they are namely: </w:t>
      </w:r>
      <w:r>
        <w:rPr>
          <w:rFonts w:ascii="Times New Roman" w:hAnsi="Times New Roman" w:cs="Times New Roman"/>
          <w:sz w:val="28"/>
          <w:szCs w:val="28"/>
        </w:rPr>
        <w:t>project management and human resources management. Project management clearly deal with the following objectives: defining project goal, scope, schedule; creating a realistic project timeline, including milestones and deadlines; establishing project budget, determining project costs, necessary resources and funding requirements; managing project risks, identifying, assessing and mitigating project risks and uncertainties. Human resources management objectives essentially concern the following: how to attract, recruit and retain top talent and highly skilled and motivated employees to achieve organizational goals; develop and provide training and re-training opportunities, ensure performance management by enhancing employee skills, knowledge and core competences.</w:t>
      </w:r>
    </w:p>
    <w:p w14:paraId="4C1EAA09"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2. Learning Outcome</w:t>
      </w:r>
    </w:p>
    <w:p w14:paraId="4F6DFAF4"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 know:</w:t>
      </w:r>
    </w:p>
    <w:p w14:paraId="49413AC2" w14:textId="77777777" w:rsidR="002D4822" w:rsidRDefault="00E93C5D">
      <w:pPr>
        <w:pStyle w:val="ListParagraph"/>
        <w:numPr>
          <w:ilvl w:val="0"/>
          <w:numId w:val="162"/>
        </w:numPr>
        <w:jc w:val="both"/>
        <w:rPr>
          <w:sz w:val="28"/>
          <w:szCs w:val="28"/>
        </w:rPr>
      </w:pPr>
      <w:r>
        <w:rPr>
          <w:sz w:val="28"/>
          <w:szCs w:val="28"/>
        </w:rPr>
        <w:t>Define Project Scope and understand how to clearly define project goals, deliverables, and requirements.</w:t>
      </w:r>
    </w:p>
    <w:p w14:paraId="6677EF54" w14:textId="77777777" w:rsidR="002D4822" w:rsidRDefault="002D4822">
      <w:pPr>
        <w:pStyle w:val="ListParagraph"/>
        <w:jc w:val="both"/>
        <w:rPr>
          <w:sz w:val="28"/>
          <w:szCs w:val="28"/>
        </w:rPr>
      </w:pPr>
    </w:p>
    <w:p w14:paraId="222554F7" w14:textId="77777777" w:rsidR="002D4822" w:rsidRDefault="00E93C5D">
      <w:pPr>
        <w:pStyle w:val="ListParagraph"/>
        <w:numPr>
          <w:ilvl w:val="0"/>
          <w:numId w:val="162"/>
        </w:numPr>
        <w:jc w:val="both"/>
        <w:rPr>
          <w:sz w:val="28"/>
          <w:szCs w:val="28"/>
        </w:rPr>
      </w:pPr>
      <w:r>
        <w:rPr>
          <w:sz w:val="28"/>
          <w:szCs w:val="28"/>
        </w:rPr>
        <w:lastRenderedPageBreak/>
        <w:t>Develop Project Schedule and Learn how to create a realistic project timeline, including milestones and deadlines</w:t>
      </w:r>
      <w:r>
        <w:rPr>
          <w:b/>
          <w:bCs/>
          <w:sz w:val="28"/>
          <w:szCs w:val="28"/>
        </w:rPr>
        <w:t>.</w:t>
      </w:r>
    </w:p>
    <w:p w14:paraId="0D394D58" w14:textId="77777777" w:rsidR="002D4822" w:rsidRDefault="002D4822">
      <w:pPr>
        <w:pStyle w:val="ListParagraph"/>
        <w:jc w:val="both"/>
        <w:rPr>
          <w:b/>
          <w:bCs/>
          <w:sz w:val="28"/>
          <w:szCs w:val="28"/>
        </w:rPr>
      </w:pPr>
    </w:p>
    <w:p w14:paraId="6A58D2A0" w14:textId="77777777" w:rsidR="002D4822" w:rsidRDefault="00E93C5D">
      <w:pPr>
        <w:pStyle w:val="ListParagraph"/>
        <w:numPr>
          <w:ilvl w:val="0"/>
          <w:numId w:val="162"/>
        </w:numPr>
        <w:jc w:val="both"/>
        <w:rPr>
          <w:sz w:val="28"/>
          <w:szCs w:val="28"/>
        </w:rPr>
      </w:pPr>
      <w:r>
        <w:rPr>
          <w:sz w:val="28"/>
          <w:szCs w:val="28"/>
        </w:rPr>
        <w:t>Establish Project Budget: Understand how to determine project costs, resources, and funding requirements.</w:t>
      </w:r>
    </w:p>
    <w:p w14:paraId="6C954406" w14:textId="77777777" w:rsidR="002D4822" w:rsidRDefault="002D4822">
      <w:pPr>
        <w:pStyle w:val="ListParagraph"/>
        <w:jc w:val="both"/>
        <w:rPr>
          <w:sz w:val="28"/>
          <w:szCs w:val="28"/>
        </w:rPr>
      </w:pPr>
    </w:p>
    <w:p w14:paraId="355F9CB5" w14:textId="77777777" w:rsidR="002D4822" w:rsidRDefault="00E93C5D">
      <w:pPr>
        <w:pStyle w:val="ListParagraph"/>
        <w:numPr>
          <w:ilvl w:val="0"/>
          <w:numId w:val="162"/>
        </w:numPr>
        <w:jc w:val="both"/>
        <w:rPr>
          <w:sz w:val="28"/>
          <w:szCs w:val="28"/>
        </w:rPr>
      </w:pPr>
      <w:r>
        <w:rPr>
          <w:sz w:val="28"/>
          <w:szCs w:val="28"/>
        </w:rPr>
        <w:t>Manage Project Risks: Learn how to identify, assess, and mitigate project risks and uncertainties.</w:t>
      </w:r>
    </w:p>
    <w:p w14:paraId="300B8F6A" w14:textId="77777777" w:rsidR="002D4822" w:rsidRDefault="002D4822">
      <w:pPr>
        <w:pStyle w:val="ListParagraph"/>
        <w:jc w:val="both"/>
        <w:rPr>
          <w:sz w:val="28"/>
          <w:szCs w:val="28"/>
        </w:rPr>
      </w:pPr>
    </w:p>
    <w:p w14:paraId="4689B02C" w14:textId="77777777" w:rsidR="002D4822" w:rsidRDefault="00E93C5D">
      <w:pPr>
        <w:pStyle w:val="ListParagraph"/>
        <w:numPr>
          <w:ilvl w:val="0"/>
          <w:numId w:val="162"/>
        </w:numPr>
        <w:jc w:val="both"/>
        <w:rPr>
          <w:sz w:val="28"/>
          <w:szCs w:val="28"/>
        </w:rPr>
      </w:pPr>
      <w:r>
        <w:rPr>
          <w:sz w:val="28"/>
          <w:szCs w:val="28"/>
        </w:rPr>
        <w:t>Coordinate Project Resources: Understand how to allocate and manage project resources, including team members, vendors, and stakeholders</w:t>
      </w:r>
    </w:p>
    <w:p w14:paraId="2B385995" w14:textId="77777777" w:rsidR="002D4822" w:rsidRDefault="002D4822">
      <w:pPr>
        <w:pStyle w:val="ListParagraph"/>
        <w:jc w:val="both"/>
        <w:rPr>
          <w:sz w:val="28"/>
          <w:szCs w:val="28"/>
        </w:rPr>
      </w:pPr>
    </w:p>
    <w:p w14:paraId="2BD17B8D" w14:textId="77777777" w:rsidR="002D4822" w:rsidRDefault="00E93C5D">
      <w:pPr>
        <w:pStyle w:val="ListParagraph"/>
        <w:numPr>
          <w:ilvl w:val="0"/>
          <w:numId w:val="162"/>
        </w:numPr>
        <w:jc w:val="both"/>
        <w:rPr>
          <w:sz w:val="28"/>
          <w:szCs w:val="28"/>
        </w:rPr>
      </w:pPr>
      <w:r>
        <w:rPr>
          <w:sz w:val="28"/>
          <w:szCs w:val="28"/>
        </w:rPr>
        <w:t>Monitor and Control Project Progress: Learn how to track project performance, identify and correct deviations from the plan.</w:t>
      </w:r>
    </w:p>
    <w:p w14:paraId="1E7DA292" w14:textId="77777777" w:rsidR="002D4822" w:rsidRDefault="002D4822">
      <w:pPr>
        <w:pStyle w:val="ListParagraph"/>
        <w:jc w:val="both"/>
        <w:rPr>
          <w:sz w:val="28"/>
          <w:szCs w:val="28"/>
        </w:rPr>
      </w:pPr>
    </w:p>
    <w:p w14:paraId="54D2866A" w14:textId="77777777" w:rsidR="002D4822" w:rsidRDefault="00E93C5D">
      <w:pPr>
        <w:pStyle w:val="ListParagraph"/>
        <w:numPr>
          <w:ilvl w:val="0"/>
          <w:numId w:val="162"/>
        </w:numPr>
        <w:jc w:val="both"/>
        <w:rPr>
          <w:sz w:val="28"/>
          <w:szCs w:val="28"/>
        </w:rPr>
      </w:pPr>
      <w:r>
        <w:rPr>
          <w:sz w:val="28"/>
          <w:szCs w:val="28"/>
        </w:rPr>
        <w:t>Ensure Quality and Standards: Understand how to ensure project deliverables meet quality and standards requirements.</w:t>
      </w:r>
    </w:p>
    <w:p w14:paraId="2B7B865F" w14:textId="77777777" w:rsidR="002D4822" w:rsidRDefault="002D4822">
      <w:pPr>
        <w:pStyle w:val="ListParagraph"/>
        <w:jc w:val="both"/>
        <w:rPr>
          <w:sz w:val="28"/>
          <w:szCs w:val="28"/>
        </w:rPr>
      </w:pPr>
    </w:p>
    <w:p w14:paraId="3CDEB9A3" w14:textId="77777777" w:rsidR="002D4822" w:rsidRDefault="00E93C5D">
      <w:pPr>
        <w:pStyle w:val="ListParagraph"/>
        <w:numPr>
          <w:ilvl w:val="0"/>
          <w:numId w:val="162"/>
        </w:numPr>
        <w:jc w:val="both"/>
        <w:rPr>
          <w:sz w:val="28"/>
          <w:szCs w:val="28"/>
        </w:rPr>
      </w:pPr>
      <w:r>
        <w:rPr>
          <w:sz w:val="28"/>
          <w:szCs w:val="28"/>
        </w:rPr>
        <w:t>Manage Stakeholder Expectations: Learn how to communicate project progress and changes to stakeholders, manage their expectations.</w:t>
      </w:r>
    </w:p>
    <w:p w14:paraId="478474DC" w14:textId="77777777" w:rsidR="002D4822" w:rsidRDefault="002D4822">
      <w:pPr>
        <w:pStyle w:val="ListParagraph"/>
        <w:jc w:val="both"/>
        <w:rPr>
          <w:sz w:val="28"/>
          <w:szCs w:val="28"/>
        </w:rPr>
      </w:pPr>
    </w:p>
    <w:p w14:paraId="3F84032C" w14:textId="77777777" w:rsidR="002D4822" w:rsidRDefault="00E93C5D">
      <w:pPr>
        <w:pStyle w:val="ListParagraph"/>
        <w:numPr>
          <w:ilvl w:val="0"/>
          <w:numId w:val="162"/>
        </w:numPr>
        <w:jc w:val="both"/>
        <w:rPr>
          <w:sz w:val="28"/>
          <w:szCs w:val="28"/>
        </w:rPr>
      </w:pPr>
      <w:r>
        <w:rPr>
          <w:sz w:val="28"/>
          <w:szCs w:val="28"/>
        </w:rPr>
        <w:t>Understand HRM Functions: Learn about the different functions of HRM, including recruitment, selection, training, and development.</w:t>
      </w:r>
    </w:p>
    <w:p w14:paraId="467A945D" w14:textId="77777777" w:rsidR="002D4822" w:rsidRDefault="002D4822">
      <w:pPr>
        <w:pStyle w:val="ListParagraph"/>
        <w:jc w:val="both"/>
        <w:rPr>
          <w:sz w:val="28"/>
          <w:szCs w:val="28"/>
        </w:rPr>
      </w:pPr>
    </w:p>
    <w:p w14:paraId="679A8468" w14:textId="77777777" w:rsidR="002D4822" w:rsidRDefault="00E93C5D">
      <w:pPr>
        <w:pStyle w:val="ListParagraph"/>
        <w:numPr>
          <w:ilvl w:val="0"/>
          <w:numId w:val="162"/>
        </w:numPr>
        <w:jc w:val="both"/>
        <w:rPr>
          <w:sz w:val="28"/>
          <w:szCs w:val="28"/>
        </w:rPr>
      </w:pPr>
      <w:r>
        <w:rPr>
          <w:sz w:val="28"/>
          <w:szCs w:val="28"/>
        </w:rPr>
        <w:t>Develop Recruitment and Selection Strategies: Understand how to develop effective recruitment and selection strategies to attract top talent.</w:t>
      </w:r>
    </w:p>
    <w:p w14:paraId="2DD674B5" w14:textId="77777777" w:rsidR="002D4822" w:rsidRDefault="002D4822">
      <w:pPr>
        <w:pStyle w:val="ListParagraph"/>
        <w:jc w:val="both"/>
        <w:rPr>
          <w:sz w:val="28"/>
          <w:szCs w:val="28"/>
        </w:rPr>
      </w:pPr>
    </w:p>
    <w:p w14:paraId="1747FEF3" w14:textId="77777777" w:rsidR="002D4822" w:rsidRDefault="00E93C5D">
      <w:pPr>
        <w:pStyle w:val="ListParagraph"/>
        <w:numPr>
          <w:ilvl w:val="0"/>
          <w:numId w:val="162"/>
        </w:numPr>
        <w:jc w:val="both"/>
        <w:rPr>
          <w:sz w:val="28"/>
          <w:szCs w:val="28"/>
        </w:rPr>
      </w:pPr>
      <w:r>
        <w:rPr>
          <w:sz w:val="28"/>
          <w:szCs w:val="28"/>
        </w:rPr>
        <w:t>Design Training and Development Programs: Learn how to design training and development programs to enhance employee skills and knowledge Manage Employee Relations and Conflict: Understand how to handle employee complaints, grievances, and conflicts in a fair and timely manner.</w:t>
      </w:r>
    </w:p>
    <w:p w14:paraId="400C76C9" w14:textId="77777777" w:rsidR="002D4822" w:rsidRDefault="002D4822">
      <w:pPr>
        <w:pStyle w:val="ListParagraph"/>
        <w:jc w:val="both"/>
        <w:rPr>
          <w:sz w:val="28"/>
          <w:szCs w:val="28"/>
        </w:rPr>
      </w:pPr>
    </w:p>
    <w:p w14:paraId="3935D3F0" w14:textId="77777777" w:rsidR="002D4822" w:rsidRDefault="00E93C5D">
      <w:pPr>
        <w:pStyle w:val="ListParagraph"/>
        <w:numPr>
          <w:ilvl w:val="0"/>
          <w:numId w:val="162"/>
        </w:numPr>
        <w:jc w:val="both"/>
        <w:rPr>
          <w:sz w:val="28"/>
          <w:szCs w:val="28"/>
        </w:rPr>
      </w:pPr>
      <w:r>
        <w:rPr>
          <w:sz w:val="28"/>
          <w:szCs w:val="28"/>
        </w:rPr>
        <w:t>Ensure Compliance with Labor Laws and Regulations: Learn about the different labor laws and regulations, and how to ensure compliance.</w:t>
      </w:r>
    </w:p>
    <w:p w14:paraId="61106CA3" w14:textId="77777777" w:rsidR="002D4822" w:rsidRDefault="002D4822">
      <w:pPr>
        <w:pStyle w:val="ListParagraph"/>
        <w:jc w:val="both"/>
        <w:rPr>
          <w:sz w:val="28"/>
          <w:szCs w:val="28"/>
        </w:rPr>
      </w:pPr>
    </w:p>
    <w:p w14:paraId="4E2489DF" w14:textId="77777777" w:rsidR="002D4822" w:rsidRDefault="00E93C5D">
      <w:pPr>
        <w:pStyle w:val="ListParagraph"/>
        <w:numPr>
          <w:ilvl w:val="0"/>
          <w:numId w:val="162"/>
        </w:numPr>
        <w:jc w:val="both"/>
        <w:rPr>
          <w:sz w:val="28"/>
          <w:szCs w:val="28"/>
        </w:rPr>
      </w:pPr>
      <w:r>
        <w:rPr>
          <w:sz w:val="28"/>
          <w:szCs w:val="28"/>
        </w:rPr>
        <w:t>Develop HR Policies and Procedures: Understand how to develop and implement HR policies and procedures to support organizational goals.</w:t>
      </w:r>
    </w:p>
    <w:p w14:paraId="6ACA15FD" w14:textId="77777777" w:rsidR="002D4822" w:rsidRDefault="002D4822">
      <w:pPr>
        <w:pStyle w:val="ListParagraph"/>
        <w:jc w:val="both"/>
        <w:rPr>
          <w:sz w:val="28"/>
          <w:szCs w:val="28"/>
        </w:rPr>
      </w:pPr>
    </w:p>
    <w:p w14:paraId="65BA6CEA" w14:textId="77777777" w:rsidR="002D4822" w:rsidRDefault="00E93C5D">
      <w:pPr>
        <w:pStyle w:val="ListParagraph"/>
        <w:numPr>
          <w:ilvl w:val="0"/>
          <w:numId w:val="162"/>
        </w:numPr>
        <w:jc w:val="both"/>
        <w:rPr>
          <w:sz w:val="28"/>
          <w:szCs w:val="28"/>
        </w:rPr>
      </w:pPr>
      <w:r>
        <w:rPr>
          <w:sz w:val="28"/>
          <w:szCs w:val="28"/>
        </w:rPr>
        <w:t>Manage Employee Data and Records: Learn how to maintain accurate and up-to-date employee data and records.</w:t>
      </w:r>
    </w:p>
    <w:p w14:paraId="3BF13D53" w14:textId="77777777" w:rsidR="002D4822" w:rsidRDefault="002D4822">
      <w:pPr>
        <w:pStyle w:val="ListParagraph"/>
        <w:jc w:val="both"/>
        <w:rPr>
          <w:sz w:val="28"/>
          <w:szCs w:val="28"/>
        </w:rPr>
      </w:pPr>
    </w:p>
    <w:p w14:paraId="30CA7DB5" w14:textId="77777777" w:rsidR="002D4822" w:rsidRDefault="00E93C5D">
      <w:pPr>
        <w:pStyle w:val="ListParagraph"/>
        <w:numPr>
          <w:ilvl w:val="0"/>
          <w:numId w:val="162"/>
        </w:numPr>
        <w:jc w:val="both"/>
        <w:rPr>
          <w:sz w:val="28"/>
          <w:szCs w:val="28"/>
        </w:rPr>
      </w:pPr>
      <w:r>
        <w:rPr>
          <w:sz w:val="28"/>
          <w:szCs w:val="28"/>
        </w:rPr>
        <w:lastRenderedPageBreak/>
        <w:t>Support Organizational Change and Development: Understand how to partner with management to support organizational change, restructuring, and development initiatives.</w:t>
      </w:r>
    </w:p>
    <w:p w14:paraId="63455973" w14:textId="77777777" w:rsidR="002D4822" w:rsidRDefault="002D4822">
      <w:pPr>
        <w:pStyle w:val="ListParagraph"/>
        <w:jc w:val="both"/>
        <w:rPr>
          <w:sz w:val="28"/>
          <w:szCs w:val="28"/>
        </w:rPr>
      </w:pPr>
    </w:p>
    <w:p w14:paraId="768582AA" w14:textId="77777777" w:rsidR="002D4822" w:rsidRDefault="00E93C5D">
      <w:pPr>
        <w:pStyle w:val="ListParagraph"/>
        <w:numPr>
          <w:ilvl w:val="0"/>
          <w:numId w:val="162"/>
        </w:numPr>
        <w:jc w:val="both"/>
        <w:rPr>
          <w:sz w:val="28"/>
          <w:szCs w:val="28"/>
        </w:rPr>
      </w:pPr>
      <w:r>
        <w:rPr>
          <w:sz w:val="28"/>
          <w:szCs w:val="28"/>
        </w:rPr>
        <w:t>By achieving these learning outcomes, students will gain a comprehensive understanding of Project Management and Human Resources Management, and be able to apply this knowledge in real-world settings.</w:t>
      </w:r>
    </w:p>
    <w:p w14:paraId="7AF2B78E" w14:textId="77777777" w:rsidR="002D4822" w:rsidRDefault="002D4822">
      <w:pPr>
        <w:pStyle w:val="ListParagraph"/>
        <w:jc w:val="both"/>
        <w:rPr>
          <w:b/>
          <w:bCs/>
          <w:sz w:val="28"/>
          <w:szCs w:val="28"/>
        </w:rPr>
      </w:pPr>
    </w:p>
    <w:p w14:paraId="4C78AFE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4D0131B8" w14:textId="77777777" w:rsidR="002D4822" w:rsidRDefault="00E93C5D">
      <w:pPr>
        <w:tabs>
          <w:tab w:val="left" w:pos="6480"/>
        </w:tabs>
        <w:jc w:val="both"/>
        <w:rPr>
          <w:rFonts w:ascii="Times New Roman" w:hAnsi="Times New Roman" w:cs="Times New Roman"/>
          <w:b/>
          <w:bCs/>
          <w:sz w:val="28"/>
          <w:szCs w:val="28"/>
        </w:rPr>
      </w:pPr>
      <w:r>
        <w:rPr>
          <w:rFonts w:ascii="Times New Roman" w:hAnsi="Times New Roman" w:cs="Times New Roman"/>
          <w:b/>
          <w:bCs/>
          <w:sz w:val="28"/>
          <w:szCs w:val="28"/>
        </w:rPr>
        <w:t>Module 1: Introduction to Human Resources Management</w:t>
      </w:r>
    </w:p>
    <w:p w14:paraId="41DD42E6" w14:textId="77777777" w:rsidR="002D4822" w:rsidRDefault="00E93C5D">
      <w:pPr>
        <w:pStyle w:val="ListParagraph"/>
        <w:jc w:val="both"/>
        <w:rPr>
          <w:sz w:val="28"/>
          <w:szCs w:val="28"/>
        </w:rPr>
      </w:pPr>
      <w:r>
        <w:rPr>
          <w:sz w:val="28"/>
          <w:szCs w:val="28"/>
        </w:rPr>
        <w:t>1. Definition and scope of HRM</w:t>
      </w:r>
    </w:p>
    <w:p w14:paraId="605C5056" w14:textId="77777777" w:rsidR="002D4822" w:rsidRDefault="00E93C5D">
      <w:pPr>
        <w:pStyle w:val="ListParagraph"/>
        <w:jc w:val="both"/>
        <w:rPr>
          <w:sz w:val="28"/>
          <w:szCs w:val="28"/>
        </w:rPr>
      </w:pPr>
      <w:r>
        <w:rPr>
          <w:sz w:val="28"/>
          <w:szCs w:val="28"/>
        </w:rPr>
        <w:t>2. HRM functions and responsibilities</w:t>
      </w:r>
    </w:p>
    <w:p w14:paraId="5082EAD4" w14:textId="77777777" w:rsidR="002D4822" w:rsidRDefault="00E93C5D">
      <w:pPr>
        <w:pStyle w:val="ListParagraph"/>
        <w:jc w:val="both"/>
        <w:rPr>
          <w:sz w:val="28"/>
          <w:szCs w:val="28"/>
        </w:rPr>
      </w:pPr>
      <w:r>
        <w:rPr>
          <w:sz w:val="28"/>
          <w:szCs w:val="28"/>
        </w:rPr>
        <w:t>3. Strategic HRM and business partnership</w:t>
      </w:r>
    </w:p>
    <w:p w14:paraId="49779CF5" w14:textId="77777777" w:rsidR="002D4822" w:rsidRDefault="00E93C5D">
      <w:pPr>
        <w:pStyle w:val="ListParagraph"/>
        <w:jc w:val="both"/>
        <w:rPr>
          <w:sz w:val="28"/>
          <w:szCs w:val="28"/>
        </w:rPr>
      </w:pPr>
      <w:r>
        <w:rPr>
          <w:sz w:val="28"/>
          <w:szCs w:val="28"/>
        </w:rPr>
        <w:t>4. HRM frameworks and models</w:t>
      </w:r>
    </w:p>
    <w:p w14:paraId="0CCD49F5" w14:textId="77777777" w:rsidR="002D4822" w:rsidRDefault="00E93C5D">
      <w:pPr>
        <w:pStyle w:val="ListParagraph"/>
        <w:jc w:val="both"/>
        <w:rPr>
          <w:sz w:val="28"/>
          <w:szCs w:val="28"/>
        </w:rPr>
      </w:pPr>
      <w:r>
        <w:rPr>
          <w:sz w:val="28"/>
          <w:szCs w:val="28"/>
        </w:rPr>
        <w:t>5. Case studies and group discussions</w:t>
      </w:r>
    </w:p>
    <w:p w14:paraId="3A9B0582" w14:textId="77777777" w:rsidR="002D4822" w:rsidRDefault="002D4822">
      <w:pPr>
        <w:pStyle w:val="ListParagraph"/>
        <w:ind w:left="0"/>
        <w:jc w:val="both"/>
        <w:rPr>
          <w:b/>
          <w:bCs/>
          <w:sz w:val="28"/>
          <w:szCs w:val="28"/>
        </w:rPr>
      </w:pPr>
    </w:p>
    <w:p w14:paraId="682F2D55" w14:textId="77777777" w:rsidR="002D4822" w:rsidRDefault="00E93C5D">
      <w:pPr>
        <w:pStyle w:val="ListParagraph"/>
        <w:ind w:left="0"/>
        <w:jc w:val="both"/>
        <w:rPr>
          <w:b/>
          <w:bCs/>
          <w:sz w:val="28"/>
          <w:szCs w:val="28"/>
        </w:rPr>
      </w:pPr>
      <w:r>
        <w:rPr>
          <w:b/>
          <w:bCs/>
          <w:sz w:val="28"/>
          <w:szCs w:val="28"/>
        </w:rPr>
        <w:t>Module 2: Recruitment and Selection</w:t>
      </w:r>
    </w:p>
    <w:p w14:paraId="74EAFF4D" w14:textId="77777777" w:rsidR="002D4822" w:rsidRDefault="002D4822">
      <w:pPr>
        <w:pStyle w:val="ListParagraph"/>
        <w:ind w:left="0"/>
        <w:jc w:val="both"/>
        <w:rPr>
          <w:b/>
          <w:bCs/>
          <w:sz w:val="28"/>
          <w:szCs w:val="28"/>
        </w:rPr>
      </w:pPr>
    </w:p>
    <w:p w14:paraId="76511C9D" w14:textId="77777777" w:rsidR="002D4822" w:rsidRDefault="00E93C5D">
      <w:pPr>
        <w:pStyle w:val="ListParagraph"/>
        <w:jc w:val="both"/>
        <w:rPr>
          <w:sz w:val="28"/>
          <w:szCs w:val="28"/>
        </w:rPr>
      </w:pPr>
      <w:r>
        <w:rPr>
          <w:sz w:val="28"/>
          <w:szCs w:val="28"/>
        </w:rPr>
        <w:t>1. Recruitment strategies and planning</w:t>
      </w:r>
    </w:p>
    <w:p w14:paraId="20C3A5C1" w14:textId="77777777" w:rsidR="002D4822" w:rsidRDefault="00E93C5D">
      <w:pPr>
        <w:pStyle w:val="ListParagraph"/>
        <w:jc w:val="both"/>
        <w:rPr>
          <w:sz w:val="28"/>
          <w:szCs w:val="28"/>
        </w:rPr>
      </w:pPr>
      <w:r>
        <w:rPr>
          <w:sz w:val="28"/>
          <w:szCs w:val="28"/>
        </w:rPr>
        <w:t>2. Job analysis and job description</w:t>
      </w:r>
    </w:p>
    <w:p w14:paraId="0CBA9430" w14:textId="77777777" w:rsidR="002D4822" w:rsidRDefault="00E93C5D">
      <w:pPr>
        <w:pStyle w:val="ListParagraph"/>
        <w:jc w:val="both"/>
        <w:rPr>
          <w:sz w:val="28"/>
          <w:szCs w:val="28"/>
        </w:rPr>
      </w:pPr>
      <w:r>
        <w:rPr>
          <w:sz w:val="28"/>
          <w:szCs w:val="28"/>
        </w:rPr>
        <w:t>3. Selection methods and techniques</w:t>
      </w:r>
    </w:p>
    <w:p w14:paraId="6CD3BC51" w14:textId="77777777" w:rsidR="002D4822" w:rsidRDefault="00E93C5D">
      <w:pPr>
        <w:pStyle w:val="ListParagraph"/>
        <w:jc w:val="both"/>
        <w:rPr>
          <w:sz w:val="28"/>
          <w:szCs w:val="28"/>
        </w:rPr>
      </w:pPr>
      <w:r>
        <w:rPr>
          <w:sz w:val="28"/>
          <w:szCs w:val="28"/>
        </w:rPr>
        <w:t>4. Interviewing and assessment centers</w:t>
      </w:r>
    </w:p>
    <w:p w14:paraId="11EC6930" w14:textId="77777777" w:rsidR="002D4822" w:rsidRDefault="00E93C5D">
      <w:pPr>
        <w:pStyle w:val="ListParagraph"/>
        <w:jc w:val="both"/>
        <w:rPr>
          <w:sz w:val="28"/>
          <w:szCs w:val="28"/>
        </w:rPr>
      </w:pPr>
      <w:r>
        <w:rPr>
          <w:sz w:val="28"/>
          <w:szCs w:val="28"/>
        </w:rPr>
        <w:t>5. Diversity and inclusion in recruitment</w:t>
      </w:r>
    </w:p>
    <w:p w14:paraId="358C105C" w14:textId="77777777" w:rsidR="002D4822" w:rsidRDefault="002D4822">
      <w:pPr>
        <w:pStyle w:val="ListParagraph"/>
        <w:ind w:left="0"/>
        <w:jc w:val="both"/>
        <w:rPr>
          <w:b/>
          <w:bCs/>
          <w:sz w:val="28"/>
          <w:szCs w:val="28"/>
        </w:rPr>
      </w:pPr>
    </w:p>
    <w:p w14:paraId="595C5C8E" w14:textId="77777777" w:rsidR="002D4822" w:rsidRDefault="00E93C5D">
      <w:pPr>
        <w:pStyle w:val="ListParagraph"/>
        <w:ind w:left="0"/>
        <w:jc w:val="both"/>
        <w:rPr>
          <w:b/>
          <w:bCs/>
          <w:sz w:val="28"/>
          <w:szCs w:val="28"/>
        </w:rPr>
      </w:pPr>
      <w:r>
        <w:rPr>
          <w:b/>
          <w:bCs/>
          <w:sz w:val="28"/>
          <w:szCs w:val="28"/>
        </w:rPr>
        <w:t>Module 3: Training and Development</w:t>
      </w:r>
    </w:p>
    <w:p w14:paraId="4757AA33" w14:textId="77777777" w:rsidR="002D4822" w:rsidRDefault="002D4822">
      <w:pPr>
        <w:pStyle w:val="ListParagraph"/>
        <w:ind w:left="0"/>
        <w:jc w:val="both"/>
        <w:rPr>
          <w:b/>
          <w:bCs/>
          <w:sz w:val="28"/>
          <w:szCs w:val="28"/>
        </w:rPr>
      </w:pPr>
    </w:p>
    <w:p w14:paraId="09292E9D" w14:textId="77777777" w:rsidR="002D4822" w:rsidRDefault="00E93C5D">
      <w:pPr>
        <w:pStyle w:val="ListParagraph"/>
        <w:jc w:val="both"/>
        <w:rPr>
          <w:sz w:val="28"/>
          <w:szCs w:val="28"/>
        </w:rPr>
      </w:pPr>
      <w:r>
        <w:rPr>
          <w:sz w:val="28"/>
          <w:szCs w:val="28"/>
        </w:rPr>
        <w:t>1. Training needs assessment and analysis</w:t>
      </w:r>
    </w:p>
    <w:p w14:paraId="0BEDE679" w14:textId="77777777" w:rsidR="002D4822" w:rsidRDefault="00E93C5D">
      <w:pPr>
        <w:pStyle w:val="ListParagraph"/>
        <w:jc w:val="both"/>
        <w:rPr>
          <w:sz w:val="28"/>
          <w:szCs w:val="28"/>
        </w:rPr>
      </w:pPr>
      <w:r>
        <w:rPr>
          <w:sz w:val="28"/>
          <w:szCs w:val="28"/>
        </w:rPr>
        <w:t>2. Training design and delivery</w:t>
      </w:r>
    </w:p>
    <w:p w14:paraId="40AF7497" w14:textId="77777777" w:rsidR="002D4822" w:rsidRDefault="00E93C5D">
      <w:pPr>
        <w:pStyle w:val="ListParagraph"/>
        <w:jc w:val="both"/>
        <w:rPr>
          <w:sz w:val="28"/>
          <w:szCs w:val="28"/>
        </w:rPr>
      </w:pPr>
      <w:r>
        <w:rPr>
          <w:sz w:val="28"/>
          <w:szCs w:val="28"/>
        </w:rPr>
        <w:t>3. Training evaluation and feedback</w:t>
      </w:r>
    </w:p>
    <w:p w14:paraId="2618AD62" w14:textId="77777777" w:rsidR="002D4822" w:rsidRDefault="00E93C5D">
      <w:pPr>
        <w:pStyle w:val="ListParagraph"/>
        <w:jc w:val="both"/>
        <w:rPr>
          <w:sz w:val="28"/>
          <w:szCs w:val="28"/>
        </w:rPr>
      </w:pPr>
      <w:r>
        <w:rPr>
          <w:sz w:val="28"/>
          <w:szCs w:val="28"/>
        </w:rPr>
        <w:t>4. Development planning and career management</w:t>
      </w:r>
    </w:p>
    <w:p w14:paraId="1BC04AFE" w14:textId="77777777" w:rsidR="002D4822" w:rsidRDefault="00E93C5D">
      <w:pPr>
        <w:pStyle w:val="ListParagraph"/>
        <w:jc w:val="both"/>
        <w:rPr>
          <w:sz w:val="28"/>
          <w:szCs w:val="28"/>
        </w:rPr>
      </w:pPr>
      <w:r>
        <w:rPr>
          <w:sz w:val="28"/>
          <w:szCs w:val="28"/>
        </w:rPr>
        <w:t>5. Talent management and succession planning</w:t>
      </w:r>
    </w:p>
    <w:p w14:paraId="3B09A334" w14:textId="77777777" w:rsidR="002D4822" w:rsidRDefault="002D4822">
      <w:pPr>
        <w:pStyle w:val="ListParagraph"/>
        <w:ind w:left="0"/>
        <w:jc w:val="both"/>
        <w:rPr>
          <w:sz w:val="28"/>
          <w:szCs w:val="28"/>
        </w:rPr>
      </w:pPr>
    </w:p>
    <w:p w14:paraId="7BC6CCD1" w14:textId="77777777" w:rsidR="002D4822" w:rsidRDefault="00E93C5D">
      <w:pPr>
        <w:pStyle w:val="ListParagraph"/>
        <w:ind w:left="0"/>
        <w:jc w:val="both"/>
        <w:rPr>
          <w:b/>
          <w:bCs/>
          <w:sz w:val="28"/>
          <w:szCs w:val="28"/>
        </w:rPr>
      </w:pPr>
      <w:r>
        <w:rPr>
          <w:b/>
          <w:bCs/>
          <w:sz w:val="28"/>
          <w:szCs w:val="28"/>
        </w:rPr>
        <w:t>Module 4: Employee Relations and Conflict Management</w:t>
      </w:r>
    </w:p>
    <w:p w14:paraId="14AC6058" w14:textId="77777777" w:rsidR="002D4822" w:rsidRDefault="002D4822">
      <w:pPr>
        <w:pStyle w:val="ListParagraph"/>
        <w:ind w:left="0"/>
        <w:jc w:val="both"/>
        <w:rPr>
          <w:b/>
          <w:bCs/>
          <w:sz w:val="28"/>
          <w:szCs w:val="28"/>
        </w:rPr>
      </w:pPr>
    </w:p>
    <w:p w14:paraId="33F8D188" w14:textId="77777777" w:rsidR="002D4822" w:rsidRDefault="00E93C5D">
      <w:pPr>
        <w:pStyle w:val="ListParagraph"/>
        <w:jc w:val="both"/>
        <w:rPr>
          <w:sz w:val="28"/>
          <w:szCs w:val="28"/>
        </w:rPr>
      </w:pPr>
      <w:r>
        <w:rPr>
          <w:sz w:val="28"/>
          <w:szCs w:val="28"/>
        </w:rPr>
        <w:t>1. Employee relations and communication</w:t>
      </w:r>
    </w:p>
    <w:p w14:paraId="6B8B25C5" w14:textId="77777777" w:rsidR="002D4822" w:rsidRDefault="00E93C5D">
      <w:pPr>
        <w:pStyle w:val="ListParagraph"/>
        <w:jc w:val="both"/>
        <w:rPr>
          <w:sz w:val="28"/>
          <w:szCs w:val="28"/>
        </w:rPr>
      </w:pPr>
      <w:r>
        <w:rPr>
          <w:sz w:val="28"/>
          <w:szCs w:val="28"/>
        </w:rPr>
        <w:t>2. Conflict management and resolution</w:t>
      </w:r>
    </w:p>
    <w:p w14:paraId="5434EED3" w14:textId="77777777" w:rsidR="002D4822" w:rsidRDefault="00E93C5D">
      <w:pPr>
        <w:pStyle w:val="ListParagraph"/>
        <w:jc w:val="both"/>
        <w:rPr>
          <w:sz w:val="28"/>
          <w:szCs w:val="28"/>
        </w:rPr>
      </w:pPr>
      <w:r>
        <w:rPr>
          <w:sz w:val="28"/>
          <w:szCs w:val="28"/>
        </w:rPr>
        <w:t>3. Grievance handling and disciplinary procedures</w:t>
      </w:r>
    </w:p>
    <w:p w14:paraId="0DBB0306" w14:textId="77777777" w:rsidR="002D4822" w:rsidRDefault="00E93C5D">
      <w:pPr>
        <w:pStyle w:val="ListParagraph"/>
        <w:jc w:val="both"/>
        <w:rPr>
          <w:sz w:val="28"/>
          <w:szCs w:val="28"/>
        </w:rPr>
      </w:pPr>
      <w:r>
        <w:rPr>
          <w:sz w:val="28"/>
          <w:szCs w:val="28"/>
        </w:rPr>
        <w:t>4. Employee engagement and motivation</w:t>
      </w:r>
    </w:p>
    <w:p w14:paraId="5A6FC602" w14:textId="77777777" w:rsidR="002D4822" w:rsidRDefault="00E93C5D">
      <w:pPr>
        <w:pStyle w:val="ListParagraph"/>
        <w:jc w:val="both"/>
        <w:rPr>
          <w:sz w:val="28"/>
          <w:szCs w:val="28"/>
        </w:rPr>
      </w:pPr>
      <w:r>
        <w:rPr>
          <w:sz w:val="28"/>
          <w:szCs w:val="28"/>
        </w:rPr>
        <w:t>5. Diversity and inclusion in the workplace</w:t>
      </w:r>
    </w:p>
    <w:p w14:paraId="0D0C29D9" w14:textId="77777777" w:rsidR="002D4822" w:rsidRDefault="002D4822">
      <w:pPr>
        <w:pStyle w:val="ListParagraph"/>
        <w:ind w:left="0"/>
        <w:jc w:val="both"/>
        <w:rPr>
          <w:sz w:val="28"/>
          <w:szCs w:val="28"/>
        </w:rPr>
      </w:pPr>
    </w:p>
    <w:p w14:paraId="26AE2B9F" w14:textId="77777777" w:rsidR="002D4822" w:rsidRDefault="00E93C5D">
      <w:pPr>
        <w:pStyle w:val="ListParagraph"/>
        <w:ind w:left="0"/>
        <w:jc w:val="both"/>
        <w:rPr>
          <w:b/>
          <w:bCs/>
          <w:sz w:val="28"/>
          <w:szCs w:val="28"/>
        </w:rPr>
      </w:pPr>
      <w:r>
        <w:rPr>
          <w:b/>
          <w:bCs/>
          <w:sz w:val="28"/>
          <w:szCs w:val="28"/>
        </w:rPr>
        <w:t>Module 5: Performance Management and Reward Systems</w:t>
      </w:r>
    </w:p>
    <w:p w14:paraId="02CC38AD" w14:textId="77777777" w:rsidR="002D4822" w:rsidRDefault="002D4822">
      <w:pPr>
        <w:pStyle w:val="ListParagraph"/>
        <w:ind w:left="0"/>
        <w:jc w:val="both"/>
        <w:rPr>
          <w:b/>
          <w:bCs/>
          <w:sz w:val="28"/>
          <w:szCs w:val="28"/>
        </w:rPr>
      </w:pPr>
    </w:p>
    <w:p w14:paraId="6FA6E404" w14:textId="77777777" w:rsidR="002D4822" w:rsidRDefault="00E93C5D">
      <w:pPr>
        <w:pStyle w:val="ListParagraph"/>
        <w:jc w:val="both"/>
        <w:rPr>
          <w:sz w:val="28"/>
          <w:szCs w:val="28"/>
        </w:rPr>
      </w:pPr>
      <w:r>
        <w:rPr>
          <w:sz w:val="28"/>
          <w:szCs w:val="28"/>
        </w:rPr>
        <w:t>1. Performance management and appraisal</w:t>
      </w:r>
    </w:p>
    <w:p w14:paraId="70865CDF" w14:textId="77777777" w:rsidR="002D4822" w:rsidRDefault="00E93C5D">
      <w:pPr>
        <w:pStyle w:val="ListParagraph"/>
        <w:jc w:val="both"/>
        <w:rPr>
          <w:sz w:val="28"/>
          <w:szCs w:val="28"/>
        </w:rPr>
      </w:pPr>
      <w:r>
        <w:rPr>
          <w:sz w:val="28"/>
          <w:szCs w:val="28"/>
        </w:rPr>
        <w:t>2. Performance metrics and benchmarking</w:t>
      </w:r>
    </w:p>
    <w:p w14:paraId="6DA5CBAC" w14:textId="77777777" w:rsidR="002D4822" w:rsidRDefault="00E93C5D">
      <w:pPr>
        <w:pStyle w:val="ListParagraph"/>
        <w:jc w:val="both"/>
        <w:rPr>
          <w:sz w:val="28"/>
          <w:szCs w:val="28"/>
        </w:rPr>
      </w:pPr>
      <w:r>
        <w:rPr>
          <w:sz w:val="28"/>
          <w:szCs w:val="28"/>
        </w:rPr>
        <w:t>3. Reward systems and compensation</w:t>
      </w:r>
    </w:p>
    <w:p w14:paraId="0C837EA6" w14:textId="77777777" w:rsidR="002D4822" w:rsidRDefault="00E93C5D">
      <w:pPr>
        <w:pStyle w:val="ListParagraph"/>
        <w:jc w:val="both"/>
        <w:rPr>
          <w:sz w:val="28"/>
          <w:szCs w:val="28"/>
        </w:rPr>
      </w:pPr>
      <w:r>
        <w:rPr>
          <w:sz w:val="28"/>
          <w:szCs w:val="28"/>
        </w:rPr>
        <w:t>4. Benefits and employee wellness programs</w:t>
      </w:r>
    </w:p>
    <w:p w14:paraId="2B9E4ED8" w14:textId="77777777" w:rsidR="002D4822" w:rsidRDefault="00E93C5D">
      <w:pPr>
        <w:pStyle w:val="ListParagraph"/>
        <w:jc w:val="both"/>
        <w:rPr>
          <w:sz w:val="28"/>
          <w:szCs w:val="28"/>
        </w:rPr>
      </w:pPr>
      <w:r>
        <w:rPr>
          <w:sz w:val="28"/>
          <w:szCs w:val="28"/>
        </w:rPr>
        <w:t>5. Case studies and group discussions</w:t>
      </w:r>
    </w:p>
    <w:p w14:paraId="73437235" w14:textId="77777777" w:rsidR="002D4822" w:rsidRDefault="002D4822">
      <w:pPr>
        <w:pStyle w:val="ListParagraph"/>
        <w:ind w:left="0"/>
        <w:jc w:val="both"/>
        <w:rPr>
          <w:sz w:val="28"/>
          <w:szCs w:val="28"/>
        </w:rPr>
      </w:pPr>
    </w:p>
    <w:p w14:paraId="7D814EDD" w14:textId="77777777" w:rsidR="002D4822" w:rsidRDefault="00E93C5D">
      <w:pPr>
        <w:pStyle w:val="ListParagraph"/>
        <w:spacing w:after="240"/>
        <w:ind w:left="0"/>
        <w:jc w:val="both"/>
        <w:rPr>
          <w:b/>
          <w:bCs/>
          <w:sz w:val="28"/>
          <w:szCs w:val="28"/>
        </w:rPr>
      </w:pPr>
      <w:r>
        <w:rPr>
          <w:b/>
          <w:bCs/>
          <w:sz w:val="28"/>
          <w:szCs w:val="28"/>
        </w:rPr>
        <w:t>4. Who Should Attend?</w:t>
      </w:r>
    </w:p>
    <w:p w14:paraId="64BB7EFA" w14:textId="77777777" w:rsidR="002D4822" w:rsidRDefault="00E93C5D">
      <w:pPr>
        <w:jc w:val="both"/>
        <w:rPr>
          <w:rFonts w:ascii="Times New Roman" w:hAnsi="Times New Roman" w:cs="Times New Roman"/>
          <w:sz w:val="28"/>
          <w:szCs w:val="28"/>
        </w:rPr>
      </w:pPr>
      <w:r>
        <w:rPr>
          <w:rFonts w:ascii="Times New Roman" w:eastAsia="Times New Roman" w:hAnsi="Times New Roman" w:cs="Times New Roman"/>
          <w:color w:val="1F1F1F"/>
          <w:sz w:val="28"/>
          <w:szCs w:val="28"/>
          <w:lang w:eastAsia="en-GB"/>
        </w:rPr>
        <w:t xml:space="preserve">This program is designed for various </w:t>
      </w:r>
      <w:r>
        <w:rPr>
          <w:rFonts w:ascii="Times New Roman" w:hAnsi="Times New Roman" w:cs="Times New Roman"/>
          <w:sz w:val="28"/>
          <w:szCs w:val="28"/>
        </w:rPr>
        <w:t>professionals managers, leaders and those who would like to improve their capacities in project and human resources management. They include:</w:t>
      </w:r>
    </w:p>
    <w:p w14:paraId="08031F0E" w14:textId="77777777" w:rsidR="002D4822" w:rsidRDefault="00E93C5D">
      <w:pPr>
        <w:pStyle w:val="ListParagraph"/>
        <w:numPr>
          <w:ilvl w:val="0"/>
          <w:numId w:val="163"/>
        </w:numPr>
        <w:jc w:val="both"/>
        <w:rPr>
          <w:sz w:val="28"/>
          <w:szCs w:val="28"/>
        </w:rPr>
      </w:pPr>
      <w:r>
        <w:rPr>
          <w:sz w:val="28"/>
          <w:szCs w:val="28"/>
        </w:rPr>
        <w:t>Those responsible for managing projects, including planning, execution, and delivery.</w:t>
      </w:r>
    </w:p>
    <w:p w14:paraId="7ACB1494" w14:textId="77777777" w:rsidR="002D4822" w:rsidRDefault="002D4822">
      <w:pPr>
        <w:pStyle w:val="ListParagraph"/>
        <w:jc w:val="both"/>
        <w:rPr>
          <w:sz w:val="28"/>
          <w:szCs w:val="28"/>
        </w:rPr>
      </w:pPr>
    </w:p>
    <w:p w14:paraId="5BE17051" w14:textId="77777777" w:rsidR="002D4822" w:rsidRDefault="00E93C5D">
      <w:pPr>
        <w:pStyle w:val="ListParagraph"/>
        <w:numPr>
          <w:ilvl w:val="0"/>
          <w:numId w:val="163"/>
        </w:numPr>
        <w:jc w:val="both"/>
        <w:rPr>
          <w:sz w:val="28"/>
          <w:szCs w:val="28"/>
        </w:rPr>
      </w:pPr>
      <w:r>
        <w:rPr>
          <w:sz w:val="28"/>
          <w:szCs w:val="28"/>
        </w:rPr>
        <w:t>Team leaders who want to develop their project management skills and learn how to manage cross-functional teams.</w:t>
      </w:r>
    </w:p>
    <w:p w14:paraId="729ECBAF" w14:textId="77777777" w:rsidR="002D4822" w:rsidRDefault="002D4822">
      <w:pPr>
        <w:pStyle w:val="ListParagraph"/>
        <w:jc w:val="both"/>
        <w:rPr>
          <w:sz w:val="28"/>
          <w:szCs w:val="28"/>
        </w:rPr>
      </w:pPr>
    </w:p>
    <w:p w14:paraId="50F8E6DE" w14:textId="77777777" w:rsidR="002D4822" w:rsidRDefault="00E93C5D">
      <w:pPr>
        <w:pStyle w:val="ListParagraph"/>
        <w:numPr>
          <w:ilvl w:val="0"/>
          <w:numId w:val="163"/>
        </w:numPr>
        <w:jc w:val="both"/>
        <w:rPr>
          <w:sz w:val="28"/>
          <w:szCs w:val="28"/>
        </w:rPr>
      </w:pPr>
      <w:r>
        <w:rPr>
          <w:sz w:val="28"/>
          <w:szCs w:val="28"/>
        </w:rPr>
        <w:t>Business analysts who want to learn how to manage projects and develop their analytical skills.</w:t>
      </w:r>
    </w:p>
    <w:p w14:paraId="77BDBADF" w14:textId="77777777" w:rsidR="002D4822" w:rsidRDefault="002D4822">
      <w:pPr>
        <w:pStyle w:val="ListParagraph"/>
        <w:jc w:val="both"/>
        <w:rPr>
          <w:sz w:val="28"/>
          <w:szCs w:val="28"/>
        </w:rPr>
      </w:pPr>
    </w:p>
    <w:p w14:paraId="44B6F040" w14:textId="77777777" w:rsidR="002D4822" w:rsidRDefault="00E93C5D">
      <w:pPr>
        <w:pStyle w:val="ListParagraph"/>
        <w:numPr>
          <w:ilvl w:val="0"/>
          <w:numId w:val="163"/>
        </w:numPr>
        <w:jc w:val="both"/>
        <w:rPr>
          <w:sz w:val="28"/>
          <w:szCs w:val="28"/>
        </w:rPr>
      </w:pPr>
      <w:r>
        <w:rPr>
          <w:sz w:val="28"/>
          <w:szCs w:val="28"/>
        </w:rPr>
        <w:t>Operations managers who want to develop their project management skills and learn how to manage operational projects.</w:t>
      </w:r>
    </w:p>
    <w:p w14:paraId="392BAF2D" w14:textId="77777777" w:rsidR="002D4822" w:rsidRDefault="002D4822">
      <w:pPr>
        <w:pStyle w:val="ListParagraph"/>
        <w:jc w:val="both"/>
        <w:rPr>
          <w:sz w:val="28"/>
          <w:szCs w:val="28"/>
        </w:rPr>
      </w:pPr>
    </w:p>
    <w:p w14:paraId="5BEC28B6" w14:textId="77777777" w:rsidR="002D4822" w:rsidRDefault="00E93C5D">
      <w:pPr>
        <w:pStyle w:val="ListParagraph"/>
        <w:numPr>
          <w:ilvl w:val="0"/>
          <w:numId w:val="163"/>
        </w:numPr>
        <w:jc w:val="both"/>
        <w:rPr>
          <w:sz w:val="28"/>
          <w:szCs w:val="28"/>
        </w:rPr>
      </w:pPr>
      <w:r>
        <w:rPr>
          <w:sz w:val="28"/>
          <w:szCs w:val="28"/>
        </w:rPr>
        <w:t>Entrepreneurs: Entrepreneurs who want to develop their project management skills and learn how to manage projects in a startup environment</w:t>
      </w:r>
    </w:p>
    <w:p w14:paraId="0DE2C661" w14:textId="77777777" w:rsidR="002D4822" w:rsidRDefault="002D4822">
      <w:pPr>
        <w:pStyle w:val="ListParagraph"/>
        <w:jc w:val="both"/>
        <w:rPr>
          <w:sz w:val="28"/>
          <w:szCs w:val="28"/>
        </w:rPr>
      </w:pPr>
    </w:p>
    <w:p w14:paraId="4FE13F2B" w14:textId="77777777" w:rsidR="002D4822" w:rsidRDefault="00E93C5D">
      <w:pPr>
        <w:pStyle w:val="ListParagraph"/>
        <w:numPr>
          <w:ilvl w:val="0"/>
          <w:numId w:val="163"/>
        </w:numPr>
        <w:jc w:val="both"/>
        <w:rPr>
          <w:sz w:val="28"/>
          <w:szCs w:val="28"/>
        </w:rPr>
      </w:pPr>
      <w:r>
        <w:rPr>
          <w:sz w:val="28"/>
          <w:szCs w:val="28"/>
        </w:rPr>
        <w:t>Human Resources Management</w:t>
      </w:r>
    </w:p>
    <w:p w14:paraId="0F413CDA" w14:textId="77777777" w:rsidR="002D4822" w:rsidRDefault="002D4822">
      <w:pPr>
        <w:pStyle w:val="ListParagraph"/>
        <w:jc w:val="both"/>
        <w:rPr>
          <w:sz w:val="28"/>
          <w:szCs w:val="28"/>
        </w:rPr>
      </w:pPr>
    </w:p>
    <w:p w14:paraId="54C81DB5" w14:textId="77777777" w:rsidR="002D4822" w:rsidRDefault="00E93C5D">
      <w:pPr>
        <w:pStyle w:val="ListParagraph"/>
        <w:numPr>
          <w:ilvl w:val="0"/>
          <w:numId w:val="163"/>
        </w:numPr>
        <w:jc w:val="both"/>
        <w:rPr>
          <w:sz w:val="28"/>
          <w:szCs w:val="28"/>
        </w:rPr>
      </w:pPr>
      <w:r>
        <w:rPr>
          <w:sz w:val="28"/>
          <w:szCs w:val="28"/>
        </w:rPr>
        <w:t>HR professionals who want to develop their skills in recruitment, selection, training, and development.</w:t>
      </w:r>
    </w:p>
    <w:p w14:paraId="1C289088" w14:textId="77777777" w:rsidR="002D4822" w:rsidRDefault="002D4822">
      <w:pPr>
        <w:pStyle w:val="ListParagraph"/>
        <w:jc w:val="both"/>
        <w:rPr>
          <w:sz w:val="28"/>
          <w:szCs w:val="28"/>
        </w:rPr>
      </w:pPr>
    </w:p>
    <w:p w14:paraId="5B3D7AD6" w14:textId="77777777" w:rsidR="002D4822" w:rsidRDefault="00E93C5D">
      <w:pPr>
        <w:pStyle w:val="ListParagraph"/>
        <w:numPr>
          <w:ilvl w:val="0"/>
          <w:numId w:val="163"/>
        </w:numPr>
        <w:jc w:val="both"/>
        <w:rPr>
          <w:sz w:val="28"/>
          <w:szCs w:val="28"/>
        </w:rPr>
      </w:pPr>
      <w:r>
        <w:rPr>
          <w:sz w:val="28"/>
          <w:szCs w:val="28"/>
        </w:rPr>
        <w:t>Line managers who want to develop their HR skills and learn how to manage employees effectively.</w:t>
      </w:r>
    </w:p>
    <w:p w14:paraId="609E3DE1" w14:textId="77777777" w:rsidR="002D4822" w:rsidRDefault="002D4822">
      <w:pPr>
        <w:pStyle w:val="ListParagraph"/>
        <w:jc w:val="both"/>
        <w:rPr>
          <w:sz w:val="28"/>
          <w:szCs w:val="28"/>
        </w:rPr>
      </w:pPr>
    </w:p>
    <w:p w14:paraId="31B8CE49" w14:textId="77777777" w:rsidR="002D4822" w:rsidRDefault="00E93C5D">
      <w:pPr>
        <w:pStyle w:val="ListParagraph"/>
        <w:numPr>
          <w:ilvl w:val="0"/>
          <w:numId w:val="163"/>
        </w:numPr>
        <w:jc w:val="both"/>
        <w:rPr>
          <w:sz w:val="28"/>
          <w:szCs w:val="28"/>
        </w:rPr>
      </w:pPr>
      <w:r>
        <w:rPr>
          <w:sz w:val="28"/>
          <w:szCs w:val="28"/>
        </w:rPr>
        <w:t>Business Owners who want to develop their HR skills and learn how to manage employees in a small business environment.</w:t>
      </w:r>
    </w:p>
    <w:p w14:paraId="19CE8F6D" w14:textId="77777777" w:rsidR="002D4822" w:rsidRDefault="002D4822">
      <w:pPr>
        <w:pStyle w:val="ListParagraph"/>
        <w:jc w:val="both"/>
        <w:rPr>
          <w:sz w:val="28"/>
          <w:szCs w:val="28"/>
        </w:rPr>
      </w:pPr>
    </w:p>
    <w:p w14:paraId="24611853" w14:textId="77777777" w:rsidR="002D4822" w:rsidRDefault="00E93C5D">
      <w:pPr>
        <w:pStyle w:val="ListParagraph"/>
        <w:numPr>
          <w:ilvl w:val="0"/>
          <w:numId w:val="163"/>
        </w:numPr>
        <w:jc w:val="both"/>
        <w:rPr>
          <w:sz w:val="28"/>
          <w:szCs w:val="28"/>
        </w:rPr>
      </w:pPr>
      <w:r>
        <w:rPr>
          <w:sz w:val="28"/>
          <w:szCs w:val="28"/>
        </w:rPr>
        <w:t>Recruiters who want to develop their skills in recruitment, selection, and talent management.</w:t>
      </w:r>
    </w:p>
    <w:p w14:paraId="3BEEE5D2" w14:textId="77777777" w:rsidR="002D4822" w:rsidRDefault="002D4822">
      <w:pPr>
        <w:pStyle w:val="ListParagraph"/>
        <w:jc w:val="both"/>
        <w:rPr>
          <w:sz w:val="28"/>
          <w:szCs w:val="28"/>
        </w:rPr>
      </w:pPr>
    </w:p>
    <w:p w14:paraId="56F36F92" w14:textId="77777777" w:rsidR="002D4822" w:rsidRDefault="00E93C5D">
      <w:pPr>
        <w:pStyle w:val="ListParagraph"/>
        <w:numPr>
          <w:ilvl w:val="0"/>
          <w:numId w:val="163"/>
        </w:numPr>
        <w:jc w:val="both"/>
        <w:rPr>
          <w:sz w:val="28"/>
          <w:szCs w:val="28"/>
        </w:rPr>
      </w:pPr>
      <w:r>
        <w:rPr>
          <w:sz w:val="28"/>
          <w:szCs w:val="28"/>
        </w:rPr>
        <w:t>Organizational development specialists who want to develop their skills in change management, organizational design, and talent development.</w:t>
      </w:r>
    </w:p>
    <w:p w14:paraId="540C1C6A" w14:textId="77777777" w:rsidR="002D4822" w:rsidRDefault="002D4822">
      <w:pPr>
        <w:pStyle w:val="ListParagraph"/>
        <w:jc w:val="both"/>
        <w:rPr>
          <w:sz w:val="28"/>
          <w:szCs w:val="28"/>
        </w:rPr>
      </w:pPr>
    </w:p>
    <w:p w14:paraId="6FAAE951" w14:textId="77777777" w:rsidR="002D4822" w:rsidRDefault="00E93C5D">
      <w:pPr>
        <w:pStyle w:val="ListParagraph"/>
        <w:numPr>
          <w:ilvl w:val="0"/>
          <w:numId w:val="163"/>
        </w:numPr>
        <w:jc w:val="both"/>
        <w:rPr>
          <w:sz w:val="28"/>
          <w:szCs w:val="28"/>
        </w:rPr>
      </w:pPr>
      <w:r>
        <w:rPr>
          <w:sz w:val="28"/>
          <w:szCs w:val="28"/>
        </w:rPr>
        <w:t>Anyone interested in project management and HRM, that is anyone who wants to learn about project management and HRM, including students, researchers, and professionals from other fields.</w:t>
      </w:r>
    </w:p>
    <w:p w14:paraId="0AC5CE54" w14:textId="77777777" w:rsidR="002D4822" w:rsidRDefault="002D4822">
      <w:pPr>
        <w:pStyle w:val="ListParagraph"/>
        <w:jc w:val="both"/>
        <w:rPr>
          <w:sz w:val="28"/>
          <w:szCs w:val="28"/>
        </w:rPr>
      </w:pPr>
    </w:p>
    <w:p w14:paraId="61891068" w14:textId="77777777" w:rsidR="002D4822" w:rsidRDefault="00E93C5D">
      <w:pPr>
        <w:pStyle w:val="ListParagraph"/>
        <w:numPr>
          <w:ilvl w:val="0"/>
          <w:numId w:val="163"/>
        </w:numPr>
        <w:jc w:val="both"/>
        <w:rPr>
          <w:sz w:val="28"/>
          <w:szCs w:val="28"/>
        </w:rPr>
      </w:pPr>
      <w:r>
        <w:rPr>
          <w:sz w:val="28"/>
          <w:szCs w:val="28"/>
        </w:rPr>
        <w:t>Professionals who want to advance their careers in project management, HRM, or related fields.</w:t>
      </w:r>
    </w:p>
    <w:p w14:paraId="62473FD8" w14:textId="77777777" w:rsidR="002D4822" w:rsidRDefault="002D4822">
      <w:pPr>
        <w:pStyle w:val="ListParagraph"/>
        <w:jc w:val="both"/>
        <w:rPr>
          <w:sz w:val="28"/>
          <w:szCs w:val="28"/>
        </w:rPr>
      </w:pPr>
    </w:p>
    <w:p w14:paraId="6269280B" w14:textId="77777777" w:rsidR="002D4822" w:rsidRDefault="00E93C5D">
      <w:pPr>
        <w:pStyle w:val="ListParagraph"/>
        <w:numPr>
          <w:ilvl w:val="0"/>
          <w:numId w:val="163"/>
        </w:numPr>
        <w:jc w:val="both"/>
        <w:rPr>
          <w:sz w:val="28"/>
          <w:szCs w:val="28"/>
        </w:rPr>
      </w:pPr>
      <w:r>
        <w:rPr>
          <w:sz w:val="28"/>
          <w:szCs w:val="28"/>
        </w:rPr>
        <w:t>Entrepreneurs and small business owners who want to develop their project management and HRM skills to manage their businesses effectively.</w:t>
      </w:r>
    </w:p>
    <w:p w14:paraId="77322162" w14:textId="77777777" w:rsidR="002D4822" w:rsidRDefault="002D4822">
      <w:pPr>
        <w:pStyle w:val="ListParagraph"/>
        <w:jc w:val="both"/>
        <w:rPr>
          <w:sz w:val="28"/>
          <w:szCs w:val="28"/>
        </w:rPr>
      </w:pPr>
    </w:p>
    <w:p w14:paraId="5937A250" w14:textId="77777777" w:rsidR="002D4822" w:rsidRDefault="00E93C5D">
      <w:pPr>
        <w:pStyle w:val="ListParagraph"/>
        <w:numPr>
          <w:ilvl w:val="0"/>
          <w:numId w:val="163"/>
        </w:numPr>
        <w:jc w:val="both"/>
        <w:rPr>
          <w:sz w:val="28"/>
          <w:szCs w:val="28"/>
        </w:rPr>
      </w:pPr>
      <w:r>
        <w:rPr>
          <w:sz w:val="28"/>
          <w:szCs w:val="28"/>
        </w:rPr>
        <w:t>Consultants and coaches who want to develop their project management and HRM skills to provide better services to their clients.</w:t>
      </w:r>
    </w:p>
    <w:p w14:paraId="465ABEB0" w14:textId="77777777" w:rsidR="002D4822" w:rsidRDefault="002D4822">
      <w:pPr>
        <w:jc w:val="both"/>
        <w:rPr>
          <w:rFonts w:ascii="Times New Roman" w:hAnsi="Times New Roman" w:cs="Times New Roman"/>
          <w:b/>
          <w:bCs/>
          <w:sz w:val="28"/>
          <w:szCs w:val="28"/>
        </w:rPr>
      </w:pPr>
    </w:p>
    <w:p w14:paraId="225247CC" w14:textId="77777777" w:rsidR="002D4822" w:rsidRDefault="002D4822">
      <w:pPr>
        <w:jc w:val="both"/>
        <w:rPr>
          <w:rFonts w:ascii="Times New Roman" w:hAnsi="Times New Roman" w:cs="Times New Roman"/>
          <w:b/>
          <w:bCs/>
          <w:sz w:val="28"/>
          <w:szCs w:val="28"/>
        </w:rPr>
      </w:pPr>
    </w:p>
    <w:p w14:paraId="49991920" w14:textId="77777777" w:rsidR="002D4822" w:rsidRDefault="002D4822">
      <w:pPr>
        <w:jc w:val="both"/>
        <w:rPr>
          <w:rFonts w:ascii="Times New Roman" w:hAnsi="Times New Roman" w:cs="Times New Roman"/>
          <w:b/>
          <w:bCs/>
          <w:sz w:val="28"/>
          <w:szCs w:val="28"/>
        </w:rPr>
      </w:pPr>
    </w:p>
    <w:p w14:paraId="1165CD6D" w14:textId="77777777" w:rsidR="002D4822" w:rsidRDefault="002D4822">
      <w:pPr>
        <w:jc w:val="both"/>
        <w:rPr>
          <w:rFonts w:ascii="Times New Roman" w:hAnsi="Times New Roman" w:cs="Times New Roman"/>
          <w:b/>
          <w:bCs/>
          <w:sz w:val="28"/>
          <w:szCs w:val="28"/>
        </w:rPr>
      </w:pPr>
    </w:p>
    <w:p w14:paraId="09867830" w14:textId="77777777" w:rsidR="002D4822" w:rsidRDefault="002D4822">
      <w:pPr>
        <w:jc w:val="both"/>
        <w:rPr>
          <w:rFonts w:ascii="Times New Roman" w:hAnsi="Times New Roman" w:cs="Times New Roman"/>
          <w:b/>
          <w:bCs/>
          <w:sz w:val="28"/>
          <w:szCs w:val="28"/>
        </w:rPr>
      </w:pPr>
    </w:p>
    <w:p w14:paraId="06BD75A6" w14:textId="77777777" w:rsidR="002D4822" w:rsidRDefault="002D4822">
      <w:pPr>
        <w:jc w:val="both"/>
        <w:rPr>
          <w:rFonts w:ascii="Times New Roman" w:hAnsi="Times New Roman" w:cs="Times New Roman"/>
          <w:b/>
          <w:bCs/>
          <w:sz w:val="28"/>
          <w:szCs w:val="28"/>
        </w:rPr>
      </w:pPr>
    </w:p>
    <w:p w14:paraId="2D571B3A" w14:textId="77777777" w:rsidR="002D4822" w:rsidRDefault="002D4822">
      <w:pPr>
        <w:jc w:val="both"/>
        <w:rPr>
          <w:rFonts w:ascii="Times New Roman" w:hAnsi="Times New Roman" w:cs="Times New Roman"/>
          <w:b/>
          <w:bCs/>
          <w:sz w:val="28"/>
          <w:szCs w:val="28"/>
        </w:rPr>
      </w:pPr>
    </w:p>
    <w:p w14:paraId="01BC4336" w14:textId="77777777" w:rsidR="002D4822" w:rsidRDefault="002D4822">
      <w:pPr>
        <w:jc w:val="both"/>
        <w:rPr>
          <w:rFonts w:ascii="Times New Roman" w:hAnsi="Times New Roman" w:cs="Times New Roman"/>
          <w:b/>
          <w:bCs/>
          <w:sz w:val="28"/>
          <w:szCs w:val="28"/>
        </w:rPr>
      </w:pPr>
    </w:p>
    <w:p w14:paraId="2E6B1881" w14:textId="77777777" w:rsidR="002D4822" w:rsidRDefault="002D4822">
      <w:pPr>
        <w:jc w:val="both"/>
        <w:rPr>
          <w:rFonts w:ascii="Times New Roman" w:hAnsi="Times New Roman" w:cs="Times New Roman"/>
          <w:b/>
          <w:bCs/>
          <w:sz w:val="28"/>
          <w:szCs w:val="28"/>
        </w:rPr>
      </w:pPr>
    </w:p>
    <w:p w14:paraId="5D97D4F2" w14:textId="77777777" w:rsidR="002D4822" w:rsidRDefault="002D4822">
      <w:pPr>
        <w:jc w:val="both"/>
        <w:rPr>
          <w:rFonts w:ascii="Times New Roman" w:hAnsi="Times New Roman" w:cs="Times New Roman"/>
          <w:b/>
          <w:bCs/>
          <w:sz w:val="28"/>
          <w:szCs w:val="28"/>
        </w:rPr>
      </w:pPr>
    </w:p>
    <w:p w14:paraId="24D12EB8" w14:textId="77777777" w:rsidR="002D4822" w:rsidRDefault="002D4822">
      <w:pPr>
        <w:jc w:val="both"/>
        <w:rPr>
          <w:rFonts w:ascii="Times New Roman" w:hAnsi="Times New Roman" w:cs="Times New Roman"/>
          <w:b/>
          <w:bCs/>
          <w:sz w:val="28"/>
          <w:szCs w:val="28"/>
        </w:rPr>
      </w:pPr>
    </w:p>
    <w:p w14:paraId="07FA046A" w14:textId="77777777" w:rsidR="002D4822" w:rsidRDefault="002D4822">
      <w:pPr>
        <w:jc w:val="both"/>
        <w:rPr>
          <w:rFonts w:ascii="Times New Roman" w:hAnsi="Times New Roman" w:cs="Times New Roman"/>
          <w:b/>
          <w:bCs/>
          <w:sz w:val="28"/>
          <w:szCs w:val="28"/>
        </w:rPr>
      </w:pPr>
    </w:p>
    <w:p w14:paraId="1D88197F" w14:textId="77777777" w:rsidR="002D4822" w:rsidRDefault="002D4822">
      <w:pPr>
        <w:jc w:val="both"/>
        <w:rPr>
          <w:rFonts w:ascii="Times New Roman" w:hAnsi="Times New Roman" w:cs="Times New Roman"/>
          <w:b/>
          <w:bCs/>
          <w:sz w:val="28"/>
          <w:szCs w:val="28"/>
        </w:rPr>
      </w:pPr>
    </w:p>
    <w:p w14:paraId="0946DF74" w14:textId="77777777" w:rsidR="002D4822" w:rsidRDefault="002D4822">
      <w:pPr>
        <w:jc w:val="both"/>
        <w:rPr>
          <w:rFonts w:ascii="Times New Roman" w:hAnsi="Times New Roman" w:cs="Times New Roman"/>
          <w:b/>
          <w:bCs/>
          <w:sz w:val="28"/>
          <w:szCs w:val="28"/>
        </w:rPr>
      </w:pPr>
    </w:p>
    <w:p w14:paraId="7EF70F19" w14:textId="77777777" w:rsidR="002D4822" w:rsidRDefault="002D4822">
      <w:pPr>
        <w:jc w:val="both"/>
        <w:rPr>
          <w:rFonts w:ascii="Times New Roman" w:hAnsi="Times New Roman" w:cs="Times New Roman"/>
          <w:b/>
          <w:bCs/>
          <w:sz w:val="28"/>
          <w:szCs w:val="28"/>
        </w:rPr>
      </w:pPr>
    </w:p>
    <w:p w14:paraId="670B277E" w14:textId="77777777" w:rsidR="002D4822" w:rsidRDefault="002D4822">
      <w:pPr>
        <w:jc w:val="both"/>
        <w:rPr>
          <w:rFonts w:ascii="Times New Roman" w:hAnsi="Times New Roman" w:cs="Times New Roman"/>
          <w:b/>
          <w:bCs/>
          <w:sz w:val="28"/>
          <w:szCs w:val="28"/>
        </w:rPr>
      </w:pPr>
    </w:p>
    <w:p w14:paraId="31F6FEE4" w14:textId="77777777" w:rsidR="002D4822" w:rsidRDefault="00E93C5D">
      <w:pPr>
        <w:jc w:val="both"/>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80256" behindDoc="0" locked="0" layoutInCell="1" allowOverlap="1" wp14:anchorId="36FAB033" wp14:editId="4A465830">
            <wp:simplePos x="0" y="0"/>
            <wp:positionH relativeFrom="margin">
              <wp:posOffset>1534160</wp:posOffset>
            </wp:positionH>
            <wp:positionV relativeFrom="paragraph">
              <wp:posOffset>-459105</wp:posOffset>
            </wp:positionV>
            <wp:extent cx="2505075" cy="1635125"/>
            <wp:effectExtent l="0" t="0" r="9525" b="3175"/>
            <wp:wrapNone/>
            <wp:docPr id="1083" name="Picture 52"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3" name="Picture 52"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6B9D3CCE" w14:textId="77777777" w:rsidR="002D4822" w:rsidRDefault="002D4822">
      <w:pPr>
        <w:jc w:val="both"/>
        <w:rPr>
          <w:rFonts w:ascii="Times New Roman" w:hAnsi="Times New Roman" w:cs="Times New Roman"/>
          <w:b/>
          <w:bCs/>
          <w:sz w:val="28"/>
          <w:szCs w:val="28"/>
        </w:rPr>
      </w:pPr>
    </w:p>
    <w:p w14:paraId="0A328BB9" w14:textId="77777777" w:rsidR="002D4822" w:rsidRDefault="002D4822">
      <w:pPr>
        <w:jc w:val="both"/>
        <w:rPr>
          <w:rFonts w:ascii="Times New Roman" w:hAnsi="Times New Roman" w:cs="Times New Roman"/>
          <w:b/>
          <w:bCs/>
          <w:sz w:val="28"/>
          <w:szCs w:val="28"/>
        </w:rPr>
      </w:pPr>
    </w:p>
    <w:p w14:paraId="5026E670" w14:textId="77777777" w:rsidR="002D4822" w:rsidRDefault="002D4822">
      <w:pPr>
        <w:jc w:val="both"/>
        <w:rPr>
          <w:rFonts w:ascii="Times New Roman" w:hAnsi="Times New Roman" w:cs="Times New Roman"/>
          <w:b/>
          <w:bCs/>
          <w:color w:val="1F1F1F"/>
          <w:sz w:val="28"/>
          <w:szCs w:val="28"/>
        </w:rPr>
      </w:pPr>
    </w:p>
    <w:p w14:paraId="7F63334C"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Nigerian British University Business School</w:t>
      </w:r>
    </w:p>
    <w:p w14:paraId="1BB3D7EF"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 xml:space="preserve">31 . Diploma in </w:t>
      </w:r>
      <w:r>
        <w:rPr>
          <w:rFonts w:ascii="Times New Roman" w:hAnsi="Times New Roman" w:cs="Times New Roman"/>
          <w:b/>
          <w:bCs/>
          <w:sz w:val="28"/>
          <w:szCs w:val="28"/>
          <w:lang w:val="en-US"/>
        </w:rPr>
        <w:t>Forensic Taxation and Tax Administration (3 Months)</w:t>
      </w:r>
    </w:p>
    <w:p w14:paraId="5D6F9FE6"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Course Objectives</w:t>
      </w:r>
    </w:p>
    <w:p w14:paraId="1E561D9D" w14:textId="77777777" w:rsidR="002D4822" w:rsidRDefault="00E93C5D">
      <w:pPr>
        <w:jc w:val="both"/>
        <w:rPr>
          <w:rFonts w:ascii="Times New Roman" w:hAnsi="Times New Roman" w:cs="Times New Roman"/>
          <w:sz w:val="28"/>
          <w:szCs w:val="28"/>
          <w:lang w:val="en-US"/>
        </w:rPr>
      </w:pPr>
      <w:r>
        <w:rPr>
          <w:rFonts w:ascii="Times New Roman" w:hAnsi="Times New Roman" w:cs="Times New Roman"/>
          <w:sz w:val="28"/>
          <w:szCs w:val="28"/>
        </w:rPr>
        <w:t xml:space="preserve">This three-month intensive program is designed to equip participants with the relevant practical knowledge and skills that will enable them achieve the objectives </w:t>
      </w:r>
      <w:r>
        <w:rPr>
          <w:rFonts w:ascii="Times New Roman" w:hAnsi="Times New Roman" w:cs="Times New Roman"/>
          <w:color w:val="232323"/>
          <w:sz w:val="28"/>
          <w:szCs w:val="28"/>
        </w:rPr>
        <w:t>of</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Forensic Taxation and Tax Administration which are classified under primary and secondary objectives. The primary objectives are to set the control measures that will ensure detection of Tax Fraud, identify and prevent tax evasion, minimize tax avoidance, and other financial crimes; investigate, analyze, quantify the financial losses and render expert testimony and necessary reporting etc. The secondary objectives address the determination/imposition tax, how best to collect government revenue in a fair, efficient, and effective manner; accountability and effective utilization of the tax revenue and how best to address unfolding challenges of tax matters etc.</w:t>
      </w:r>
    </w:p>
    <w:p w14:paraId="68BAC874"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2. Learning Outcomes</w:t>
      </w:r>
    </w:p>
    <w:p w14:paraId="60A901B9"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 know:</w:t>
      </w:r>
    </w:p>
    <w:p w14:paraId="4EB41283" w14:textId="77777777" w:rsidR="002D4822" w:rsidRDefault="00E93C5D">
      <w:pPr>
        <w:pStyle w:val="ListParagraph"/>
        <w:numPr>
          <w:ilvl w:val="0"/>
          <w:numId w:val="140"/>
        </w:numPr>
        <w:spacing w:after="200" w:line="276" w:lineRule="auto"/>
        <w:jc w:val="both"/>
        <w:rPr>
          <w:b/>
          <w:bCs/>
          <w:sz w:val="28"/>
          <w:szCs w:val="28"/>
          <w:lang w:val="en-US"/>
        </w:rPr>
      </w:pPr>
      <w:r>
        <w:rPr>
          <w:sz w:val="28"/>
          <w:szCs w:val="28"/>
          <w:lang w:val="en-US"/>
        </w:rPr>
        <w:t>How to detect and prevent Tax Evasion by identifying and preventing the sources of tax evasion.</w:t>
      </w:r>
    </w:p>
    <w:p w14:paraId="6D37128A" w14:textId="77777777" w:rsidR="002D4822" w:rsidRDefault="002D4822">
      <w:pPr>
        <w:pStyle w:val="ListParagraph"/>
        <w:spacing w:after="200" w:line="276" w:lineRule="auto"/>
        <w:jc w:val="both"/>
        <w:rPr>
          <w:b/>
          <w:bCs/>
          <w:sz w:val="28"/>
          <w:szCs w:val="28"/>
          <w:lang w:val="en-US"/>
        </w:rPr>
      </w:pPr>
    </w:p>
    <w:p w14:paraId="74CF27FF" w14:textId="77777777" w:rsidR="002D4822" w:rsidRDefault="00E93C5D">
      <w:pPr>
        <w:pStyle w:val="ListParagraph"/>
        <w:numPr>
          <w:ilvl w:val="0"/>
          <w:numId w:val="140"/>
        </w:numPr>
        <w:spacing w:after="200" w:line="276" w:lineRule="auto"/>
        <w:jc w:val="both"/>
        <w:rPr>
          <w:b/>
          <w:bCs/>
          <w:sz w:val="28"/>
          <w:szCs w:val="28"/>
          <w:lang w:val="en-US"/>
        </w:rPr>
      </w:pPr>
      <w:r>
        <w:rPr>
          <w:sz w:val="28"/>
          <w:szCs w:val="28"/>
          <w:lang w:val="en-US"/>
        </w:rPr>
        <w:t>How to minimize the extent of Tax Avoidance to the barest minimum as uncontrolled tax avoidance may affect government revenue negatively.</w:t>
      </w:r>
    </w:p>
    <w:p w14:paraId="4A3E692F" w14:textId="77777777" w:rsidR="002D4822" w:rsidRDefault="002D4822">
      <w:pPr>
        <w:pStyle w:val="ListParagraph"/>
        <w:spacing w:after="200" w:line="276" w:lineRule="auto"/>
        <w:jc w:val="both"/>
        <w:rPr>
          <w:b/>
          <w:bCs/>
          <w:sz w:val="28"/>
          <w:szCs w:val="28"/>
          <w:lang w:val="en-US"/>
        </w:rPr>
      </w:pPr>
    </w:p>
    <w:p w14:paraId="5755FA2D" w14:textId="77777777" w:rsidR="002D4822" w:rsidRDefault="00E93C5D">
      <w:pPr>
        <w:pStyle w:val="ListParagraph"/>
        <w:numPr>
          <w:ilvl w:val="0"/>
          <w:numId w:val="140"/>
        </w:numPr>
        <w:spacing w:after="200" w:line="276" w:lineRule="auto"/>
        <w:jc w:val="both"/>
        <w:rPr>
          <w:b/>
          <w:bCs/>
          <w:sz w:val="28"/>
          <w:szCs w:val="28"/>
          <w:lang w:val="en-US"/>
        </w:rPr>
      </w:pPr>
      <w:r>
        <w:rPr>
          <w:sz w:val="28"/>
          <w:szCs w:val="28"/>
          <w:lang w:val="en-US"/>
        </w:rPr>
        <w:t>How to ensure that individuals and organizations comply with tax laws and regulations and pay their proper tax liabilities as at and when due.</w:t>
      </w:r>
    </w:p>
    <w:p w14:paraId="186B82D7" w14:textId="77777777" w:rsidR="002D4822" w:rsidRDefault="002D4822">
      <w:pPr>
        <w:pStyle w:val="ListParagraph"/>
        <w:spacing w:after="200" w:line="276" w:lineRule="auto"/>
        <w:jc w:val="both"/>
        <w:rPr>
          <w:b/>
          <w:bCs/>
          <w:sz w:val="28"/>
          <w:szCs w:val="28"/>
          <w:lang w:val="en-US"/>
        </w:rPr>
      </w:pPr>
    </w:p>
    <w:p w14:paraId="6F873A8F" w14:textId="77777777" w:rsidR="002D4822" w:rsidRDefault="00E93C5D">
      <w:pPr>
        <w:pStyle w:val="ListParagraph"/>
        <w:numPr>
          <w:ilvl w:val="0"/>
          <w:numId w:val="140"/>
        </w:numPr>
        <w:spacing w:after="200" w:line="276" w:lineRule="auto"/>
        <w:jc w:val="both"/>
        <w:rPr>
          <w:b/>
          <w:bCs/>
          <w:sz w:val="28"/>
          <w:szCs w:val="28"/>
          <w:lang w:val="en-US"/>
        </w:rPr>
      </w:pPr>
      <w:r>
        <w:rPr>
          <w:sz w:val="28"/>
          <w:szCs w:val="28"/>
          <w:lang w:val="en-US"/>
        </w:rPr>
        <w:lastRenderedPageBreak/>
        <w:t>How to improve and enhance tax administration in Nigeria by promoting transparency, accountability, and efficiency in tax assessment, collection and management, especially the effective utilization of tax revenues for the welfare of tax payers which will serve as morale booster to attract more tax payments in the future.</w:t>
      </w:r>
    </w:p>
    <w:p w14:paraId="31DE7297" w14:textId="77777777" w:rsidR="002D4822" w:rsidRDefault="002D4822">
      <w:pPr>
        <w:pStyle w:val="ListParagraph"/>
        <w:spacing w:after="200" w:line="276" w:lineRule="auto"/>
        <w:jc w:val="both"/>
        <w:rPr>
          <w:b/>
          <w:bCs/>
          <w:sz w:val="28"/>
          <w:szCs w:val="28"/>
          <w:lang w:val="en-US"/>
        </w:rPr>
      </w:pPr>
    </w:p>
    <w:p w14:paraId="3DDEE166" w14:textId="77777777" w:rsidR="002D4822" w:rsidRDefault="00E93C5D">
      <w:pPr>
        <w:pStyle w:val="ListParagraph"/>
        <w:numPr>
          <w:ilvl w:val="0"/>
          <w:numId w:val="164"/>
        </w:numPr>
        <w:spacing w:after="200" w:line="276" w:lineRule="auto"/>
        <w:jc w:val="both"/>
        <w:rPr>
          <w:sz w:val="28"/>
          <w:szCs w:val="28"/>
          <w:lang w:val="en-US"/>
        </w:rPr>
      </w:pPr>
      <w:r>
        <w:rPr>
          <w:sz w:val="28"/>
          <w:szCs w:val="28"/>
          <w:lang w:val="en-US"/>
        </w:rPr>
        <w:t>How to enhance Tax Revenue by the application of Forensic Taxation which aims to increase tax revenue by identifying and addressing tax evasion, avoidance, and other forms of tax malpractices by verifiable expert testimony.</w:t>
      </w:r>
    </w:p>
    <w:p w14:paraId="2A79D807" w14:textId="77777777" w:rsidR="002D4822" w:rsidRDefault="002D4822">
      <w:pPr>
        <w:pStyle w:val="ListParagraph"/>
        <w:spacing w:after="200" w:line="276" w:lineRule="auto"/>
        <w:jc w:val="both"/>
        <w:rPr>
          <w:sz w:val="28"/>
          <w:szCs w:val="28"/>
          <w:lang w:val="en-US"/>
        </w:rPr>
      </w:pPr>
    </w:p>
    <w:p w14:paraId="1F615372" w14:textId="77777777" w:rsidR="002D4822" w:rsidRDefault="00E93C5D">
      <w:pPr>
        <w:pStyle w:val="ListParagraph"/>
        <w:numPr>
          <w:ilvl w:val="0"/>
          <w:numId w:val="164"/>
        </w:numPr>
        <w:spacing w:after="200" w:line="276" w:lineRule="auto"/>
        <w:jc w:val="both"/>
        <w:rPr>
          <w:sz w:val="28"/>
          <w:szCs w:val="28"/>
          <w:lang w:val="en-US"/>
        </w:rPr>
      </w:pPr>
      <w:r>
        <w:rPr>
          <w:sz w:val="28"/>
          <w:szCs w:val="28"/>
          <w:lang w:val="en-US"/>
        </w:rPr>
        <w:t>How to promote Voluntary Compliance through Self Assessment, Forensic taxation which seeks to encourage voluntary compliance with tax laws and regulations, reducing the need for enforcement and litigation.</w:t>
      </w:r>
    </w:p>
    <w:p w14:paraId="73CAFA27" w14:textId="77777777" w:rsidR="002D4822" w:rsidRDefault="00E93C5D">
      <w:pPr>
        <w:pStyle w:val="ListParagraph"/>
        <w:numPr>
          <w:ilvl w:val="0"/>
          <w:numId w:val="164"/>
        </w:numPr>
        <w:spacing w:after="200" w:line="276" w:lineRule="auto"/>
        <w:jc w:val="both"/>
        <w:rPr>
          <w:sz w:val="28"/>
          <w:szCs w:val="28"/>
          <w:lang w:val="en-US"/>
        </w:rPr>
      </w:pPr>
      <w:r>
        <w:rPr>
          <w:sz w:val="28"/>
          <w:szCs w:val="28"/>
          <w:lang w:val="en-US"/>
        </w:rPr>
        <w:t>The difference between Tax Evasion and Tax Avoidance.</w:t>
      </w:r>
    </w:p>
    <w:p w14:paraId="4CEB9DC8" w14:textId="77777777" w:rsidR="002D4822" w:rsidRDefault="00E93C5D">
      <w:pPr>
        <w:pStyle w:val="ListParagraph"/>
        <w:numPr>
          <w:ilvl w:val="0"/>
          <w:numId w:val="164"/>
        </w:numPr>
        <w:spacing w:after="200" w:line="276" w:lineRule="auto"/>
        <w:jc w:val="both"/>
        <w:rPr>
          <w:sz w:val="28"/>
          <w:szCs w:val="28"/>
          <w:lang w:val="en-US"/>
        </w:rPr>
      </w:pPr>
      <w:r>
        <w:rPr>
          <w:sz w:val="28"/>
          <w:szCs w:val="28"/>
          <w:lang w:val="en-US"/>
        </w:rPr>
        <w:t>Supporting Economic Development: Forensic taxation aims to contribute to Nigeria's economic development by promoting a fair and efficient tax system.</w:t>
      </w:r>
    </w:p>
    <w:p w14:paraId="0610E5FD" w14:textId="77777777" w:rsidR="002D4822" w:rsidRDefault="00E93C5D">
      <w:pPr>
        <w:pStyle w:val="ListParagraph"/>
        <w:numPr>
          <w:ilvl w:val="0"/>
          <w:numId w:val="164"/>
        </w:numPr>
        <w:spacing w:after="200" w:line="276" w:lineRule="auto"/>
        <w:jc w:val="both"/>
        <w:rPr>
          <w:sz w:val="28"/>
          <w:szCs w:val="28"/>
          <w:lang w:val="en-US"/>
        </w:rPr>
      </w:pPr>
      <w:r>
        <w:rPr>
          <w:sz w:val="28"/>
          <w:szCs w:val="28"/>
          <w:lang w:val="en-US"/>
        </w:rPr>
        <w:t>By achieving these objectives, Forensic Taxation and Tax Administration in Nigeria can help to ensure a more efficient, effective, and equitable tax system.</w:t>
      </w:r>
    </w:p>
    <w:p w14:paraId="5153D6B4" w14:textId="77777777" w:rsidR="002D4822" w:rsidRDefault="002D4822">
      <w:pPr>
        <w:pStyle w:val="ListParagraph"/>
        <w:spacing w:after="200" w:line="276" w:lineRule="auto"/>
        <w:jc w:val="both"/>
        <w:rPr>
          <w:sz w:val="28"/>
          <w:szCs w:val="28"/>
          <w:lang w:val="en-US"/>
        </w:rPr>
      </w:pPr>
    </w:p>
    <w:p w14:paraId="18608F49"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3. Course outline</w:t>
      </w:r>
    </w:p>
    <w:p w14:paraId="4B65997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Introduction to Tax Administration</w:t>
      </w:r>
    </w:p>
    <w:p w14:paraId="13BD620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tax administration</w:t>
      </w:r>
    </w:p>
    <w:p w14:paraId="6367047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Role of tax administrators</w:t>
      </w:r>
    </w:p>
    <w:p w14:paraId="0223BD47"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Taxation laws and regulations</w:t>
      </w:r>
    </w:p>
    <w:p w14:paraId="3020F10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Tax administration techniques and tools</w:t>
      </w:r>
    </w:p>
    <w:p w14:paraId="7ACCA2F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Case studies and real-world examples</w:t>
      </w:r>
    </w:p>
    <w:p w14:paraId="1795D340" w14:textId="77777777" w:rsidR="002D4822" w:rsidRDefault="002D4822">
      <w:pPr>
        <w:jc w:val="both"/>
        <w:rPr>
          <w:rFonts w:ascii="Times New Roman" w:hAnsi="Times New Roman" w:cs="Times New Roman"/>
          <w:b/>
          <w:bCs/>
          <w:sz w:val="28"/>
          <w:szCs w:val="28"/>
        </w:rPr>
      </w:pPr>
    </w:p>
    <w:p w14:paraId="69D60428"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Tax Policy and Law</w:t>
      </w:r>
    </w:p>
    <w:p w14:paraId="526A5E6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tax policy and law</w:t>
      </w:r>
    </w:p>
    <w:p w14:paraId="55B56B0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Taxation laws and regulations</w:t>
      </w:r>
    </w:p>
    <w:p w14:paraId="2BD7561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International taxation laws and regulations</w:t>
      </w:r>
    </w:p>
    <w:p w14:paraId="7F0F7252"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lastRenderedPageBreak/>
        <w:t>4. Tax treaties and agreements</w:t>
      </w:r>
    </w:p>
    <w:p w14:paraId="0EA1A130"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Case studies and real-world examples</w:t>
      </w:r>
    </w:p>
    <w:p w14:paraId="69B16967" w14:textId="77777777" w:rsidR="002D4822" w:rsidRDefault="002D4822">
      <w:pPr>
        <w:jc w:val="both"/>
        <w:rPr>
          <w:rFonts w:ascii="Times New Roman" w:hAnsi="Times New Roman" w:cs="Times New Roman"/>
          <w:b/>
          <w:bCs/>
          <w:sz w:val="28"/>
          <w:szCs w:val="28"/>
        </w:rPr>
      </w:pPr>
    </w:p>
    <w:p w14:paraId="562592BF"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Tax Compliance and Enforcement</w:t>
      </w:r>
    </w:p>
    <w:p w14:paraId="7A7B8CA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tax compliance and enforcement</w:t>
      </w:r>
    </w:p>
    <w:p w14:paraId="70D04972"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Tax compliance techniques and tools</w:t>
      </w:r>
    </w:p>
    <w:p w14:paraId="019E85A4"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Tax enforcement techniques and tools</w:t>
      </w:r>
    </w:p>
    <w:p w14:paraId="3979955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Case studies and real-world examples</w:t>
      </w:r>
    </w:p>
    <w:p w14:paraId="0863A76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Group discussions and presentations</w:t>
      </w:r>
    </w:p>
    <w:p w14:paraId="721A6D43" w14:textId="77777777" w:rsidR="002D4822" w:rsidRDefault="002D4822">
      <w:pPr>
        <w:jc w:val="both"/>
        <w:rPr>
          <w:rFonts w:ascii="Times New Roman" w:hAnsi="Times New Roman" w:cs="Times New Roman"/>
          <w:b/>
          <w:bCs/>
          <w:sz w:val="28"/>
          <w:szCs w:val="28"/>
        </w:rPr>
      </w:pPr>
    </w:p>
    <w:p w14:paraId="7ADEA8C9"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Taxpayer Services and Education</w:t>
      </w:r>
    </w:p>
    <w:p w14:paraId="4AFE1431"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taxpayer services and education</w:t>
      </w:r>
    </w:p>
    <w:p w14:paraId="1059684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Taxpayer services techniques and tools</w:t>
      </w:r>
    </w:p>
    <w:p w14:paraId="51033D45"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Taxpayer education techniques and tools</w:t>
      </w:r>
    </w:p>
    <w:p w14:paraId="04525E1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Case studies and real-world examples</w:t>
      </w:r>
    </w:p>
    <w:p w14:paraId="66F0E3B5"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Group discussions and presentations</w:t>
      </w:r>
    </w:p>
    <w:p w14:paraId="425C95E8" w14:textId="77777777" w:rsidR="002D4822" w:rsidRDefault="002D4822">
      <w:pPr>
        <w:jc w:val="both"/>
        <w:rPr>
          <w:rFonts w:ascii="Times New Roman" w:hAnsi="Times New Roman" w:cs="Times New Roman"/>
          <w:b/>
          <w:bCs/>
          <w:sz w:val="28"/>
          <w:szCs w:val="28"/>
        </w:rPr>
      </w:pPr>
    </w:p>
    <w:p w14:paraId="74EFC87C"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Tax Administration and Technology</w:t>
      </w:r>
    </w:p>
    <w:p w14:paraId="2DEB29C5"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 Overview of tax administration and technology</w:t>
      </w:r>
    </w:p>
    <w:p w14:paraId="31AE339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 Tax administration software and tools</w:t>
      </w:r>
    </w:p>
    <w:p w14:paraId="02FF386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 Data analysis and visualization tools</w:t>
      </w:r>
    </w:p>
    <w:p w14:paraId="14246306"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 Case studies and real-world examples</w:t>
      </w:r>
    </w:p>
    <w:p w14:paraId="52F7A437"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 Group discussions and presentations</w:t>
      </w:r>
    </w:p>
    <w:p w14:paraId="0163A3F5" w14:textId="77777777" w:rsidR="002D4822" w:rsidRDefault="002D4822">
      <w:pPr>
        <w:jc w:val="both"/>
        <w:rPr>
          <w:rFonts w:ascii="Times New Roman" w:hAnsi="Times New Roman" w:cs="Times New Roman"/>
          <w:b/>
          <w:bCs/>
          <w:sz w:val="28"/>
          <w:szCs w:val="28"/>
        </w:rPr>
      </w:pPr>
    </w:p>
    <w:p w14:paraId="6695968A"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4. Who Should Attend?</w:t>
      </w:r>
    </w:p>
    <w:p w14:paraId="13BD103E" w14:textId="77777777" w:rsidR="002D4822" w:rsidRDefault="00E93C5D">
      <w:pPr>
        <w:jc w:val="both"/>
        <w:rPr>
          <w:rFonts w:ascii="Times New Roman" w:hAnsi="Times New Roman" w:cs="Times New Roman"/>
          <w:sz w:val="28"/>
          <w:szCs w:val="28"/>
        </w:rPr>
      </w:pPr>
      <w:r>
        <w:rPr>
          <w:rFonts w:ascii="Times New Roman" w:eastAsia="Times New Roman" w:hAnsi="Times New Roman" w:cs="Times New Roman"/>
          <w:color w:val="1F1F1F"/>
          <w:sz w:val="28"/>
          <w:szCs w:val="28"/>
          <w:lang w:eastAsia="en-GB"/>
        </w:rPr>
        <w:t xml:space="preserve">This program is designed for various </w:t>
      </w:r>
      <w:r>
        <w:rPr>
          <w:rFonts w:ascii="Times New Roman" w:hAnsi="Times New Roman" w:cs="Times New Roman"/>
          <w:sz w:val="28"/>
          <w:szCs w:val="28"/>
        </w:rPr>
        <w:t xml:space="preserve">professionals’ groups, law enforcement agents, and tax payers to enable them exercise effective controls on their tax liabilities, </w:t>
      </w:r>
      <w:r>
        <w:rPr>
          <w:rFonts w:ascii="Times New Roman" w:hAnsi="Times New Roman" w:cs="Times New Roman"/>
          <w:sz w:val="28"/>
          <w:szCs w:val="28"/>
          <w:lang w:val="en-US"/>
        </w:rPr>
        <w:t>forensic taxation and tax administration.</w:t>
      </w:r>
      <w:r>
        <w:rPr>
          <w:rFonts w:ascii="Times New Roman" w:hAnsi="Times New Roman" w:cs="Times New Roman"/>
          <w:sz w:val="28"/>
          <w:szCs w:val="28"/>
        </w:rPr>
        <w:t xml:space="preserve"> They include:</w:t>
      </w:r>
    </w:p>
    <w:p w14:paraId="5724CCE0" w14:textId="77777777" w:rsidR="002D4822" w:rsidRDefault="00E93C5D">
      <w:pPr>
        <w:pStyle w:val="ListParagraph"/>
        <w:numPr>
          <w:ilvl w:val="0"/>
          <w:numId w:val="165"/>
        </w:numPr>
        <w:jc w:val="both"/>
        <w:rPr>
          <w:sz w:val="28"/>
          <w:szCs w:val="28"/>
        </w:rPr>
      </w:pPr>
      <w:r>
        <w:rPr>
          <w:sz w:val="28"/>
          <w:szCs w:val="28"/>
        </w:rPr>
        <w:t>Tax Professionals and Tax Consultants, tax advisors, and tax accountants who want to enhance their skills in forensic taxation.</w:t>
      </w:r>
    </w:p>
    <w:p w14:paraId="39D4899D" w14:textId="77777777" w:rsidR="002D4822" w:rsidRDefault="002D4822">
      <w:pPr>
        <w:pStyle w:val="ListParagraph"/>
        <w:jc w:val="both"/>
        <w:rPr>
          <w:sz w:val="28"/>
          <w:szCs w:val="28"/>
        </w:rPr>
      </w:pPr>
    </w:p>
    <w:p w14:paraId="29B01684" w14:textId="77777777" w:rsidR="002D4822" w:rsidRDefault="00E93C5D">
      <w:pPr>
        <w:pStyle w:val="ListParagraph"/>
        <w:numPr>
          <w:ilvl w:val="0"/>
          <w:numId w:val="165"/>
        </w:numPr>
        <w:jc w:val="both"/>
        <w:rPr>
          <w:sz w:val="28"/>
          <w:szCs w:val="28"/>
        </w:rPr>
      </w:pPr>
      <w:r>
        <w:rPr>
          <w:sz w:val="28"/>
          <w:szCs w:val="28"/>
        </w:rPr>
        <w:t>Forensic Accountants and Forensic Accountants who want to specialize in tax-related investigations and disputes.</w:t>
      </w:r>
    </w:p>
    <w:p w14:paraId="635C8E8F" w14:textId="77777777" w:rsidR="002D4822" w:rsidRDefault="002D4822">
      <w:pPr>
        <w:pStyle w:val="ListParagraph"/>
        <w:jc w:val="both"/>
        <w:rPr>
          <w:sz w:val="28"/>
          <w:szCs w:val="28"/>
        </w:rPr>
      </w:pPr>
    </w:p>
    <w:p w14:paraId="70D5DE29" w14:textId="77777777" w:rsidR="002D4822" w:rsidRDefault="00E93C5D">
      <w:pPr>
        <w:pStyle w:val="ListParagraph"/>
        <w:numPr>
          <w:ilvl w:val="0"/>
          <w:numId w:val="165"/>
        </w:numPr>
        <w:jc w:val="both"/>
        <w:rPr>
          <w:sz w:val="28"/>
          <w:szCs w:val="28"/>
        </w:rPr>
      </w:pPr>
      <w:r>
        <w:rPr>
          <w:sz w:val="28"/>
          <w:szCs w:val="28"/>
        </w:rPr>
        <w:t>Internal and external auditors who want to develop skills in tax auditing and forensic taxation.</w:t>
      </w:r>
    </w:p>
    <w:p w14:paraId="57B8BF68" w14:textId="77777777" w:rsidR="002D4822" w:rsidRDefault="002D4822">
      <w:pPr>
        <w:pStyle w:val="ListParagraph"/>
        <w:jc w:val="both"/>
        <w:rPr>
          <w:sz w:val="28"/>
          <w:szCs w:val="28"/>
        </w:rPr>
      </w:pPr>
    </w:p>
    <w:p w14:paraId="6593E400" w14:textId="77777777" w:rsidR="002D4822" w:rsidRDefault="00E93C5D">
      <w:pPr>
        <w:pStyle w:val="ListParagraph"/>
        <w:numPr>
          <w:ilvl w:val="0"/>
          <w:numId w:val="165"/>
        </w:numPr>
        <w:jc w:val="both"/>
        <w:rPr>
          <w:sz w:val="28"/>
          <w:szCs w:val="28"/>
        </w:rPr>
      </w:pPr>
      <w:r>
        <w:rPr>
          <w:sz w:val="28"/>
          <w:szCs w:val="28"/>
        </w:rPr>
        <w:t>Law enforcement officials who investigate tax-related crimes and want to develop and update their skills in forensic taxation.</w:t>
      </w:r>
    </w:p>
    <w:p w14:paraId="759ED16D" w14:textId="77777777" w:rsidR="002D4822" w:rsidRDefault="002D4822">
      <w:pPr>
        <w:pStyle w:val="ListParagraph"/>
        <w:jc w:val="both"/>
        <w:rPr>
          <w:sz w:val="28"/>
          <w:szCs w:val="28"/>
        </w:rPr>
      </w:pPr>
    </w:p>
    <w:p w14:paraId="68D54558" w14:textId="77777777" w:rsidR="002D4822" w:rsidRDefault="00E93C5D">
      <w:pPr>
        <w:pStyle w:val="ListParagraph"/>
        <w:numPr>
          <w:ilvl w:val="0"/>
          <w:numId w:val="165"/>
        </w:numPr>
        <w:jc w:val="both"/>
        <w:rPr>
          <w:sz w:val="28"/>
          <w:szCs w:val="28"/>
        </w:rPr>
      </w:pPr>
      <w:r>
        <w:rPr>
          <w:sz w:val="28"/>
          <w:szCs w:val="28"/>
        </w:rPr>
        <w:t>Judges and magistrates who preside over tax-related cases and want to develop skills in forensic taxation.</w:t>
      </w:r>
    </w:p>
    <w:p w14:paraId="58D23FD2" w14:textId="77777777" w:rsidR="002D4822" w:rsidRDefault="002D4822">
      <w:pPr>
        <w:pStyle w:val="ListParagraph"/>
        <w:jc w:val="both"/>
        <w:rPr>
          <w:sz w:val="28"/>
          <w:szCs w:val="28"/>
        </w:rPr>
      </w:pPr>
    </w:p>
    <w:p w14:paraId="14E748FD" w14:textId="77777777" w:rsidR="002D4822" w:rsidRDefault="00E93C5D">
      <w:pPr>
        <w:pStyle w:val="ListParagraph"/>
        <w:numPr>
          <w:ilvl w:val="0"/>
          <w:numId w:val="165"/>
        </w:numPr>
        <w:jc w:val="both"/>
        <w:rPr>
          <w:sz w:val="28"/>
          <w:szCs w:val="28"/>
        </w:rPr>
      </w:pPr>
      <w:r>
        <w:rPr>
          <w:sz w:val="28"/>
          <w:szCs w:val="28"/>
        </w:rPr>
        <w:t>Tax consulting firms that provide tax advisory services to clients.</w:t>
      </w:r>
    </w:p>
    <w:p w14:paraId="07E7C264" w14:textId="77777777" w:rsidR="002D4822" w:rsidRDefault="002D4822">
      <w:pPr>
        <w:pStyle w:val="ListParagraph"/>
        <w:jc w:val="both"/>
        <w:rPr>
          <w:sz w:val="28"/>
          <w:szCs w:val="28"/>
        </w:rPr>
      </w:pPr>
    </w:p>
    <w:p w14:paraId="61193DCF" w14:textId="77777777" w:rsidR="002D4822" w:rsidRDefault="00E93C5D">
      <w:pPr>
        <w:pStyle w:val="ListParagraph"/>
        <w:numPr>
          <w:ilvl w:val="0"/>
          <w:numId w:val="165"/>
        </w:numPr>
        <w:jc w:val="both"/>
        <w:rPr>
          <w:sz w:val="28"/>
          <w:szCs w:val="28"/>
        </w:rPr>
      </w:pPr>
      <w:r>
        <w:rPr>
          <w:sz w:val="28"/>
          <w:szCs w:val="28"/>
        </w:rPr>
        <w:t>Accounting Firms Accounting firms that provide audit, tax, and advisory services to clients.</w:t>
      </w:r>
    </w:p>
    <w:p w14:paraId="206512FB" w14:textId="77777777" w:rsidR="002D4822" w:rsidRDefault="002D4822">
      <w:pPr>
        <w:pStyle w:val="ListParagraph"/>
        <w:jc w:val="both"/>
        <w:rPr>
          <w:sz w:val="28"/>
          <w:szCs w:val="28"/>
        </w:rPr>
      </w:pPr>
    </w:p>
    <w:p w14:paraId="6095E66C" w14:textId="77777777" w:rsidR="002D4822" w:rsidRDefault="00E93C5D">
      <w:pPr>
        <w:pStyle w:val="ListParagraph"/>
        <w:numPr>
          <w:ilvl w:val="0"/>
          <w:numId w:val="165"/>
        </w:numPr>
        <w:jc w:val="both"/>
        <w:rPr>
          <w:sz w:val="28"/>
          <w:szCs w:val="28"/>
        </w:rPr>
      </w:pPr>
      <w:r>
        <w:rPr>
          <w:sz w:val="28"/>
          <w:szCs w:val="28"/>
        </w:rPr>
        <w:t>Law Firms: Law firms that specialize in tax law and litigation.</w:t>
      </w:r>
    </w:p>
    <w:p w14:paraId="71B5A2C2" w14:textId="77777777" w:rsidR="002D4822" w:rsidRDefault="002D4822">
      <w:pPr>
        <w:pStyle w:val="ListParagraph"/>
        <w:jc w:val="both"/>
        <w:rPr>
          <w:sz w:val="28"/>
          <w:szCs w:val="28"/>
        </w:rPr>
      </w:pPr>
    </w:p>
    <w:p w14:paraId="6031F166" w14:textId="77777777" w:rsidR="002D4822" w:rsidRDefault="00E93C5D">
      <w:pPr>
        <w:pStyle w:val="ListParagraph"/>
        <w:numPr>
          <w:ilvl w:val="0"/>
          <w:numId w:val="165"/>
        </w:numPr>
        <w:jc w:val="both"/>
        <w:rPr>
          <w:sz w:val="28"/>
          <w:szCs w:val="28"/>
        </w:rPr>
      </w:pPr>
      <w:r>
        <w:rPr>
          <w:sz w:val="28"/>
          <w:szCs w:val="28"/>
        </w:rPr>
        <w:t>Government agencies responsible for tax administration, tax enforcement, and tax policy.</w:t>
      </w:r>
    </w:p>
    <w:p w14:paraId="7706B8E2" w14:textId="77777777" w:rsidR="002D4822" w:rsidRDefault="002D4822">
      <w:pPr>
        <w:pStyle w:val="ListParagraph"/>
        <w:jc w:val="both"/>
        <w:rPr>
          <w:sz w:val="28"/>
          <w:szCs w:val="28"/>
        </w:rPr>
      </w:pPr>
    </w:p>
    <w:p w14:paraId="57EFA658" w14:textId="77777777" w:rsidR="002D4822" w:rsidRDefault="00E93C5D">
      <w:pPr>
        <w:pStyle w:val="ListParagraph"/>
        <w:numPr>
          <w:ilvl w:val="0"/>
          <w:numId w:val="165"/>
        </w:numPr>
        <w:jc w:val="both"/>
        <w:rPr>
          <w:sz w:val="28"/>
          <w:szCs w:val="28"/>
        </w:rPr>
      </w:pPr>
      <w:r>
        <w:rPr>
          <w:sz w:val="28"/>
          <w:szCs w:val="28"/>
        </w:rPr>
        <w:t>Financial institutions that provide tax-related services to clients.</w:t>
      </w:r>
    </w:p>
    <w:p w14:paraId="1FCD5BB5" w14:textId="77777777" w:rsidR="002D4822" w:rsidRDefault="002D4822">
      <w:pPr>
        <w:pStyle w:val="ListParagraph"/>
        <w:jc w:val="both"/>
        <w:rPr>
          <w:sz w:val="28"/>
          <w:szCs w:val="28"/>
        </w:rPr>
      </w:pPr>
    </w:p>
    <w:p w14:paraId="2443EB26" w14:textId="77777777" w:rsidR="002D4822" w:rsidRDefault="00E93C5D">
      <w:pPr>
        <w:pStyle w:val="ListParagraph"/>
        <w:numPr>
          <w:ilvl w:val="0"/>
          <w:numId w:val="165"/>
        </w:numPr>
        <w:jc w:val="both"/>
        <w:rPr>
          <w:sz w:val="28"/>
          <w:szCs w:val="28"/>
        </w:rPr>
      </w:pPr>
      <w:r>
        <w:rPr>
          <w:sz w:val="28"/>
          <w:szCs w:val="28"/>
        </w:rPr>
        <w:t>Tax Consultant who provides tax advisory services to clients.</w:t>
      </w:r>
    </w:p>
    <w:p w14:paraId="5CA0D3B7" w14:textId="77777777" w:rsidR="002D4822" w:rsidRDefault="002D4822">
      <w:pPr>
        <w:pStyle w:val="ListParagraph"/>
        <w:jc w:val="both"/>
        <w:rPr>
          <w:sz w:val="28"/>
          <w:szCs w:val="28"/>
        </w:rPr>
      </w:pPr>
    </w:p>
    <w:p w14:paraId="20E6F530" w14:textId="77777777" w:rsidR="002D4822" w:rsidRDefault="00E93C5D">
      <w:pPr>
        <w:pStyle w:val="ListParagraph"/>
        <w:numPr>
          <w:ilvl w:val="0"/>
          <w:numId w:val="165"/>
        </w:numPr>
        <w:jc w:val="both"/>
        <w:rPr>
          <w:sz w:val="28"/>
          <w:szCs w:val="28"/>
        </w:rPr>
      </w:pPr>
      <w:r>
        <w:rPr>
          <w:sz w:val="28"/>
          <w:szCs w:val="28"/>
        </w:rPr>
        <w:t>Forensic Accountant who conducts investigations and analyses financial data to detect and prevent tax fraud.</w:t>
      </w:r>
    </w:p>
    <w:p w14:paraId="575906E1" w14:textId="77777777" w:rsidR="002D4822" w:rsidRDefault="002D4822">
      <w:pPr>
        <w:pStyle w:val="ListParagraph"/>
        <w:jc w:val="both"/>
        <w:rPr>
          <w:sz w:val="28"/>
          <w:szCs w:val="28"/>
        </w:rPr>
      </w:pPr>
    </w:p>
    <w:p w14:paraId="0D69DAC8" w14:textId="77777777" w:rsidR="002D4822" w:rsidRDefault="00E93C5D">
      <w:pPr>
        <w:pStyle w:val="ListParagraph"/>
        <w:numPr>
          <w:ilvl w:val="0"/>
          <w:numId w:val="165"/>
        </w:numPr>
        <w:jc w:val="both"/>
        <w:rPr>
          <w:sz w:val="28"/>
          <w:szCs w:val="28"/>
        </w:rPr>
      </w:pPr>
      <w:r>
        <w:rPr>
          <w:sz w:val="28"/>
          <w:szCs w:val="28"/>
        </w:rPr>
        <w:t>Tax Auditor who conducts tax audits to ensure compliance with tax laws and regulations. Tax Litigator: Represents clients in tax-related disputes and litigation.</w:t>
      </w:r>
    </w:p>
    <w:p w14:paraId="30FAD37E" w14:textId="77777777" w:rsidR="002D4822" w:rsidRDefault="002D4822">
      <w:pPr>
        <w:pStyle w:val="ListParagraph"/>
        <w:jc w:val="both"/>
        <w:rPr>
          <w:sz w:val="28"/>
          <w:szCs w:val="28"/>
        </w:rPr>
      </w:pPr>
    </w:p>
    <w:p w14:paraId="21906264" w14:textId="77777777" w:rsidR="002D4822" w:rsidRDefault="00E93C5D">
      <w:pPr>
        <w:pStyle w:val="ListParagraph"/>
        <w:numPr>
          <w:ilvl w:val="0"/>
          <w:numId w:val="165"/>
        </w:numPr>
        <w:jc w:val="both"/>
        <w:rPr>
          <w:sz w:val="28"/>
          <w:szCs w:val="28"/>
        </w:rPr>
      </w:pPr>
      <w:r>
        <w:rPr>
          <w:sz w:val="28"/>
          <w:szCs w:val="28"/>
        </w:rPr>
        <w:t>Tax Policy Analyst who analyses and develops tax policies for government agencies or private organizations.</w:t>
      </w:r>
    </w:p>
    <w:p w14:paraId="3B1B5318" w14:textId="77777777" w:rsidR="002D4822" w:rsidRDefault="002D4822">
      <w:pPr>
        <w:jc w:val="both"/>
        <w:rPr>
          <w:rFonts w:ascii="Times New Roman" w:hAnsi="Times New Roman" w:cs="Times New Roman"/>
          <w:b/>
          <w:bCs/>
          <w:sz w:val="28"/>
          <w:szCs w:val="28"/>
        </w:rPr>
      </w:pPr>
    </w:p>
    <w:p w14:paraId="224FA579" w14:textId="77777777" w:rsidR="002D4822" w:rsidRDefault="002D4822">
      <w:pPr>
        <w:jc w:val="both"/>
        <w:rPr>
          <w:rFonts w:ascii="Times New Roman" w:hAnsi="Times New Roman" w:cs="Times New Roman"/>
          <w:b/>
          <w:bCs/>
          <w:sz w:val="28"/>
          <w:szCs w:val="28"/>
        </w:rPr>
      </w:pPr>
    </w:p>
    <w:p w14:paraId="648BE00E" w14:textId="77777777" w:rsidR="002D4822" w:rsidRDefault="002D4822">
      <w:pPr>
        <w:jc w:val="both"/>
        <w:rPr>
          <w:rFonts w:ascii="Times New Roman" w:hAnsi="Times New Roman" w:cs="Times New Roman"/>
          <w:b/>
          <w:bCs/>
          <w:sz w:val="28"/>
          <w:szCs w:val="28"/>
        </w:rPr>
      </w:pPr>
    </w:p>
    <w:p w14:paraId="651F75C4" w14:textId="77777777" w:rsidR="002D4822" w:rsidRDefault="002D4822">
      <w:pPr>
        <w:jc w:val="both"/>
        <w:rPr>
          <w:rFonts w:ascii="Times New Roman" w:hAnsi="Times New Roman" w:cs="Times New Roman"/>
          <w:b/>
          <w:bCs/>
          <w:sz w:val="28"/>
          <w:szCs w:val="28"/>
        </w:rPr>
      </w:pPr>
    </w:p>
    <w:p w14:paraId="02F5C3A3" w14:textId="77777777" w:rsidR="002D4822" w:rsidRDefault="002D4822">
      <w:pPr>
        <w:jc w:val="both"/>
        <w:rPr>
          <w:rFonts w:ascii="Times New Roman" w:hAnsi="Times New Roman" w:cs="Times New Roman"/>
          <w:b/>
          <w:bCs/>
          <w:sz w:val="28"/>
          <w:szCs w:val="28"/>
        </w:rPr>
      </w:pPr>
    </w:p>
    <w:p w14:paraId="295EF91E" w14:textId="77777777" w:rsidR="002D4822" w:rsidRDefault="002D4822">
      <w:pPr>
        <w:jc w:val="both"/>
        <w:rPr>
          <w:rFonts w:ascii="Times New Roman" w:hAnsi="Times New Roman" w:cs="Times New Roman"/>
          <w:b/>
          <w:bCs/>
          <w:sz w:val="28"/>
          <w:szCs w:val="28"/>
        </w:rPr>
      </w:pPr>
    </w:p>
    <w:p w14:paraId="3B87B085" w14:textId="77777777" w:rsidR="002D4822" w:rsidRDefault="002D4822">
      <w:pPr>
        <w:jc w:val="both"/>
        <w:rPr>
          <w:rFonts w:ascii="Times New Roman" w:hAnsi="Times New Roman" w:cs="Times New Roman"/>
          <w:b/>
          <w:bCs/>
          <w:sz w:val="28"/>
          <w:szCs w:val="28"/>
        </w:rPr>
      </w:pPr>
    </w:p>
    <w:p w14:paraId="5F8BA6C5" w14:textId="77777777" w:rsidR="002D4822" w:rsidRDefault="00E93C5D">
      <w:pPr>
        <w:jc w:val="both"/>
        <w:rPr>
          <w:rFonts w:ascii="Times New Roman" w:hAnsi="Times New Roman" w:cs="Times New Roman"/>
          <w:b/>
          <w:bCs/>
          <w:sz w:val="28"/>
          <w:szCs w:val="28"/>
        </w:rPr>
      </w:pPr>
      <w:r>
        <w:rPr>
          <w:rFonts w:ascii="Times New Roman" w:hAnsi="Times New Roman" w:cs="Times New Roman"/>
          <w:noProof/>
          <w:sz w:val="28"/>
          <w:szCs w:val="28"/>
        </w:rPr>
        <w:drawing>
          <wp:anchor distT="0" distB="0" distL="0" distR="0" simplePos="0" relativeHeight="251681280" behindDoc="0" locked="0" layoutInCell="1" allowOverlap="1" wp14:anchorId="07B2041B" wp14:editId="53542B0B">
            <wp:simplePos x="0" y="0"/>
            <wp:positionH relativeFrom="margin">
              <wp:posOffset>1580515</wp:posOffset>
            </wp:positionH>
            <wp:positionV relativeFrom="paragraph">
              <wp:posOffset>109220</wp:posOffset>
            </wp:positionV>
            <wp:extent cx="2505075" cy="1635125"/>
            <wp:effectExtent l="0" t="0" r="9525" b="3175"/>
            <wp:wrapNone/>
            <wp:docPr id="1084" name="Picture 54"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4" name="Picture 54"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0B89C636" w14:textId="77777777" w:rsidR="002D4822" w:rsidRDefault="002D4822">
      <w:pPr>
        <w:tabs>
          <w:tab w:val="left" w:pos="7428"/>
        </w:tabs>
        <w:jc w:val="both"/>
        <w:rPr>
          <w:rFonts w:ascii="Times New Roman" w:hAnsi="Times New Roman" w:cs="Times New Roman"/>
          <w:b/>
          <w:bCs/>
          <w:sz w:val="28"/>
          <w:szCs w:val="28"/>
        </w:rPr>
      </w:pPr>
    </w:p>
    <w:p w14:paraId="3F85B5A6" w14:textId="77777777" w:rsidR="002D4822" w:rsidRDefault="002D4822">
      <w:pPr>
        <w:jc w:val="both"/>
        <w:rPr>
          <w:rFonts w:ascii="Times New Roman" w:hAnsi="Times New Roman" w:cs="Times New Roman"/>
          <w:b/>
          <w:bCs/>
          <w:sz w:val="28"/>
          <w:szCs w:val="28"/>
        </w:rPr>
      </w:pPr>
    </w:p>
    <w:p w14:paraId="07966558" w14:textId="77777777" w:rsidR="002D4822" w:rsidRDefault="002D4822">
      <w:pPr>
        <w:jc w:val="both"/>
        <w:rPr>
          <w:rFonts w:ascii="Times New Roman" w:hAnsi="Times New Roman" w:cs="Times New Roman"/>
          <w:b/>
          <w:bCs/>
          <w:sz w:val="28"/>
          <w:szCs w:val="28"/>
        </w:rPr>
      </w:pPr>
    </w:p>
    <w:p w14:paraId="2FBA91C0" w14:textId="77777777" w:rsidR="002D4822" w:rsidRDefault="002D4822">
      <w:pPr>
        <w:jc w:val="both"/>
        <w:rPr>
          <w:rFonts w:ascii="Times New Roman" w:hAnsi="Times New Roman" w:cs="Times New Roman"/>
          <w:b/>
          <w:bCs/>
          <w:sz w:val="28"/>
          <w:szCs w:val="28"/>
        </w:rPr>
      </w:pPr>
    </w:p>
    <w:p w14:paraId="23762FBE" w14:textId="77777777" w:rsidR="002D4822" w:rsidRDefault="002D4822">
      <w:pPr>
        <w:jc w:val="both"/>
        <w:rPr>
          <w:rFonts w:ascii="Times New Roman" w:hAnsi="Times New Roman" w:cs="Times New Roman"/>
          <w:b/>
          <w:bCs/>
          <w:color w:val="1F1F1F"/>
          <w:sz w:val="28"/>
          <w:szCs w:val="28"/>
        </w:rPr>
      </w:pPr>
    </w:p>
    <w:p w14:paraId="08126052"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color w:val="1F1F1F"/>
          <w:sz w:val="28"/>
          <w:szCs w:val="28"/>
        </w:rPr>
        <w:t>Nigerian British University Business School</w:t>
      </w:r>
    </w:p>
    <w:p w14:paraId="4405EA87"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32. Diploma in Youths and Women Entrepreneurship Development</w:t>
      </w:r>
    </w:p>
    <w:p w14:paraId="3203147C"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lang w:val="en-US"/>
        </w:rPr>
        <w:t>(3 Months)</w:t>
      </w:r>
    </w:p>
    <w:p w14:paraId="3B35B1EA" w14:textId="77777777" w:rsidR="002D4822" w:rsidRDefault="00E93C5D">
      <w:pPr>
        <w:spacing w:after="0"/>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 Course Objectives</w:t>
      </w:r>
    </w:p>
    <w:p w14:paraId="15F721D2" w14:textId="77777777" w:rsidR="002D4822" w:rsidRDefault="00E93C5D">
      <w:pPr>
        <w:spacing w:after="0"/>
        <w:jc w:val="both"/>
        <w:rPr>
          <w:rFonts w:ascii="Times New Roman" w:hAnsi="Times New Roman" w:cs="Times New Roman"/>
          <w:sz w:val="28"/>
          <w:szCs w:val="28"/>
          <w:lang w:val="en-US"/>
        </w:rPr>
      </w:pPr>
      <w:r>
        <w:rPr>
          <w:rFonts w:ascii="Times New Roman" w:eastAsia="Times New Roman" w:hAnsi="Times New Roman" w:cs="Times New Roman"/>
          <w:color w:val="1F1F1F"/>
          <w:sz w:val="28"/>
          <w:szCs w:val="28"/>
          <w:lang w:eastAsia="en-GB"/>
        </w:rPr>
        <w:t>This intensive three-month diploma program equips participants</w:t>
      </w:r>
      <w:r>
        <w:rPr>
          <w:rFonts w:ascii="Times New Roman" w:eastAsia="Times New Roman" w:hAnsi="Times New Roman" w:cs="Times New Roman"/>
          <w:sz w:val="28"/>
          <w:szCs w:val="28"/>
          <w:lang w:eastAsia="en-GB"/>
        </w:rPr>
        <w:t xml:space="preserve"> with the fundamental knowledge, skills and abilities needed to </w:t>
      </w:r>
      <w:r>
        <w:rPr>
          <w:rFonts w:ascii="Times New Roman" w:hAnsi="Times New Roman" w:cs="Times New Roman"/>
          <w:sz w:val="28"/>
          <w:szCs w:val="28"/>
        </w:rPr>
        <w:t>understand</w:t>
      </w:r>
      <w:r>
        <w:rPr>
          <w:rFonts w:ascii="Times New Roman" w:hAnsi="Times New Roman" w:cs="Times New Roman"/>
          <w:sz w:val="28"/>
          <w:szCs w:val="28"/>
          <w:lang w:val="en-US"/>
        </w:rPr>
        <w:t xml:space="preserve"> what Youths and Women Entrepreneurship is all about in terms of the </w:t>
      </w:r>
      <w:r>
        <w:rPr>
          <w:rFonts w:ascii="Times New Roman" w:hAnsi="Times New Roman" w:cs="Times New Roman"/>
          <w:sz w:val="28"/>
          <w:szCs w:val="28"/>
        </w:rPr>
        <w:t xml:space="preserve">uncommon, overwhelming and unique characteristics that Youths and Women possess which other demographic groups in the society may not, especially when it concerns comparison among gender, age groups, youths or adults. They more often than not play some vital role which other gender group may not play. </w:t>
      </w:r>
      <w:r>
        <w:rPr>
          <w:rFonts w:ascii="Times New Roman" w:hAnsi="Times New Roman" w:cs="Times New Roman"/>
          <w:sz w:val="28"/>
          <w:szCs w:val="28"/>
          <w:lang w:val="en-US"/>
        </w:rPr>
        <w:t>The objectives of the course are to capture these unique roles which specifically deal with the following:</w:t>
      </w:r>
      <w:r>
        <w:rPr>
          <w:rFonts w:ascii="Times New Roman" w:hAnsi="Times New Roman" w:cs="Times New Roman"/>
          <w:sz w:val="28"/>
          <w:szCs w:val="28"/>
        </w:rPr>
        <w:t xml:space="preserve"> </w:t>
      </w:r>
      <w:r>
        <w:rPr>
          <w:rFonts w:ascii="Times New Roman" w:hAnsi="Times New Roman" w:cs="Times New Roman"/>
          <w:sz w:val="28"/>
          <w:szCs w:val="28"/>
          <w:lang w:val="en-US"/>
        </w:rPr>
        <w:t>(1) Foster entrepreneurial mindset and skills among youths. (2) Promote innovation, creativity, and risk-taking. (3) Develop business skills, including marketing, finance, and management.(4) Encourage startup creation and job creation.(5). Provide access to funding, mentorship, and networking opportunities. Also, objectives concerning women are:</w:t>
      </w:r>
    </w:p>
    <w:p w14:paraId="44D93787" w14:textId="77777777" w:rsidR="002D4822" w:rsidRDefault="00E93C5D">
      <w:pPr>
        <w:spacing w:after="0"/>
        <w:jc w:val="both"/>
        <w:rPr>
          <w:rFonts w:ascii="Times New Roman" w:hAnsi="Times New Roman" w:cs="Times New Roman"/>
          <w:sz w:val="28"/>
          <w:szCs w:val="28"/>
          <w:lang w:val="en-US"/>
        </w:rPr>
      </w:pPr>
      <w:r>
        <w:rPr>
          <w:rFonts w:ascii="Times New Roman" w:hAnsi="Times New Roman" w:cs="Times New Roman"/>
          <w:sz w:val="28"/>
          <w:szCs w:val="28"/>
          <w:lang w:val="en-US"/>
        </w:rPr>
        <w:t>(1) Empower women to become successful entrepreneurs. (2) Address gender-specific challenges, including access to funding and networking. (3) Develop entrepreneurial skills, including business planning and management. (4) Foster a supportive community of women entrepreneurs. (5) Promote economic empowerment and independence among women.</w:t>
      </w:r>
    </w:p>
    <w:p w14:paraId="5C33FF65" w14:textId="77777777" w:rsidR="002D4822" w:rsidRDefault="002D4822">
      <w:pPr>
        <w:spacing w:after="0"/>
        <w:jc w:val="both"/>
        <w:rPr>
          <w:rFonts w:ascii="Times New Roman" w:hAnsi="Times New Roman" w:cs="Times New Roman"/>
          <w:sz w:val="28"/>
          <w:szCs w:val="28"/>
        </w:rPr>
      </w:pPr>
    </w:p>
    <w:p w14:paraId="51D9BF39" w14:textId="6335CDD4" w:rsidR="002D4822" w:rsidRDefault="00E93C5D">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As the service to the community, this course on Youths and Women Entrepreneurial </w:t>
      </w:r>
      <w:hyperlink r:id="rId19" w:history="1">
        <w:r>
          <w:rPr>
            <w:rStyle w:val="Hyperlink"/>
            <w:rFonts w:ascii="Times New Roman" w:hAnsi="Times New Roman" w:cs="Times New Roman"/>
            <w:color w:val="auto"/>
            <w:sz w:val="28"/>
            <w:szCs w:val="28"/>
            <w:u w:val="none"/>
          </w:rPr>
          <w:t>development</w:t>
        </w:r>
      </w:hyperlink>
      <w:r>
        <w:rPr>
          <w:rFonts w:ascii="Times New Roman" w:hAnsi="Times New Roman" w:cs="Times New Roman"/>
          <w:sz w:val="28"/>
          <w:szCs w:val="28"/>
        </w:rPr>
        <w:t xml:space="preserve"> has been designed to meet the yearning needs of the community. If NBU Business School must achieve one of her cardinal objectives, Youths and Woman Entrepreneurship should be encouraged in order to achieve , among other objectives, the </w:t>
      </w:r>
      <w:r>
        <w:rPr>
          <w:rFonts w:ascii="Times New Roman" w:hAnsi="Times New Roman" w:cs="Times New Roman"/>
          <w:b/>
          <w:bCs/>
          <w:sz w:val="28"/>
          <w:szCs w:val="28"/>
        </w:rPr>
        <w:t>development of Indigenous Business School</w:t>
      </w:r>
      <w:r>
        <w:rPr>
          <w:rFonts w:ascii="Times New Roman" w:hAnsi="Times New Roman" w:cs="Times New Roman"/>
          <w:sz w:val="28"/>
          <w:szCs w:val="28"/>
        </w:rPr>
        <w:t xml:space="preserve"> that is novel, unique and will foster sustainable growth in the society and create innovative and impactful community engagement. The reason behind this objective is that youths and women possess rare and peculiar qualities that need to be harnessed through entrepreneurship development.</w:t>
      </w:r>
    </w:p>
    <w:p w14:paraId="2989DF60" w14:textId="77777777" w:rsidR="002D4822" w:rsidRDefault="002D4822">
      <w:pPr>
        <w:spacing w:after="0"/>
        <w:jc w:val="both"/>
        <w:rPr>
          <w:rFonts w:ascii="Times New Roman" w:hAnsi="Times New Roman" w:cs="Times New Roman"/>
          <w:b/>
          <w:bCs/>
          <w:sz w:val="28"/>
          <w:szCs w:val="28"/>
        </w:rPr>
      </w:pPr>
    </w:p>
    <w:p w14:paraId="294B2E68" w14:textId="77777777" w:rsidR="002D4822" w:rsidRDefault="002D4822">
      <w:pPr>
        <w:spacing w:after="0"/>
        <w:jc w:val="both"/>
        <w:rPr>
          <w:rFonts w:ascii="Times New Roman" w:hAnsi="Times New Roman" w:cs="Times New Roman"/>
          <w:b/>
          <w:bCs/>
          <w:sz w:val="28"/>
          <w:szCs w:val="28"/>
        </w:rPr>
      </w:pPr>
    </w:p>
    <w:p w14:paraId="44401F07" w14:textId="77777777" w:rsidR="002D4822" w:rsidRDefault="002D4822">
      <w:pPr>
        <w:spacing w:after="0"/>
        <w:jc w:val="both"/>
        <w:rPr>
          <w:rFonts w:ascii="Times New Roman" w:hAnsi="Times New Roman" w:cs="Times New Roman"/>
          <w:b/>
          <w:bCs/>
          <w:sz w:val="28"/>
          <w:szCs w:val="28"/>
        </w:rPr>
      </w:pPr>
    </w:p>
    <w:p w14:paraId="6AF321D0"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2. Learning Outcome</w:t>
      </w:r>
    </w:p>
    <w:p w14:paraId="0C651357" w14:textId="77777777" w:rsidR="002D4822" w:rsidRDefault="00E93C5D">
      <w:p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Upon successful completion of the program, participants will be able to know:</w:t>
      </w:r>
    </w:p>
    <w:p w14:paraId="1CA39DF1" w14:textId="77777777" w:rsidR="002D4822" w:rsidRDefault="00E93C5D">
      <w:pPr>
        <w:pStyle w:val="ListParagraph"/>
        <w:numPr>
          <w:ilvl w:val="0"/>
          <w:numId w:val="166"/>
        </w:numPr>
        <w:jc w:val="both"/>
        <w:rPr>
          <w:sz w:val="28"/>
          <w:szCs w:val="28"/>
        </w:rPr>
      </w:pPr>
      <w:r>
        <w:rPr>
          <w:sz w:val="28"/>
          <w:szCs w:val="28"/>
        </w:rPr>
        <w:t>Know how to develop entrepreneurial mindset and understand the principles of entrepreneurship, including innovation, risk-taking, and adaptability to real life situations.</w:t>
      </w:r>
    </w:p>
    <w:p w14:paraId="4BEED5E8" w14:textId="77777777" w:rsidR="002D4822" w:rsidRDefault="002D4822">
      <w:pPr>
        <w:pStyle w:val="ListParagraph"/>
        <w:jc w:val="both"/>
        <w:rPr>
          <w:sz w:val="28"/>
          <w:szCs w:val="28"/>
        </w:rPr>
      </w:pPr>
    </w:p>
    <w:p w14:paraId="2490F754" w14:textId="77777777" w:rsidR="002D4822" w:rsidRDefault="00E93C5D">
      <w:pPr>
        <w:pStyle w:val="ListParagraph"/>
        <w:numPr>
          <w:ilvl w:val="0"/>
          <w:numId w:val="166"/>
        </w:numPr>
        <w:jc w:val="both"/>
        <w:rPr>
          <w:sz w:val="28"/>
          <w:szCs w:val="28"/>
        </w:rPr>
      </w:pPr>
      <w:r>
        <w:rPr>
          <w:sz w:val="28"/>
          <w:szCs w:val="28"/>
        </w:rPr>
        <w:t>Acquire business skills and learn essential application of business skills, including marketing, finance, management and accounting.</w:t>
      </w:r>
    </w:p>
    <w:p w14:paraId="686D2762" w14:textId="77777777" w:rsidR="002D4822" w:rsidRDefault="002D4822">
      <w:pPr>
        <w:pStyle w:val="ListParagraph"/>
        <w:jc w:val="both"/>
        <w:rPr>
          <w:sz w:val="28"/>
          <w:szCs w:val="28"/>
        </w:rPr>
      </w:pPr>
    </w:p>
    <w:p w14:paraId="3E8CBA96" w14:textId="77777777" w:rsidR="002D4822" w:rsidRDefault="002D4822">
      <w:pPr>
        <w:pStyle w:val="ListParagraph"/>
        <w:jc w:val="both"/>
        <w:rPr>
          <w:sz w:val="28"/>
          <w:szCs w:val="28"/>
        </w:rPr>
      </w:pPr>
    </w:p>
    <w:p w14:paraId="37DEDA1E" w14:textId="77777777" w:rsidR="002D4822" w:rsidRDefault="00E93C5D">
      <w:pPr>
        <w:pStyle w:val="ListParagraph"/>
        <w:numPr>
          <w:ilvl w:val="0"/>
          <w:numId w:val="166"/>
        </w:numPr>
        <w:jc w:val="both"/>
        <w:rPr>
          <w:sz w:val="28"/>
          <w:szCs w:val="28"/>
        </w:rPr>
      </w:pPr>
      <w:r>
        <w:rPr>
          <w:sz w:val="28"/>
          <w:szCs w:val="28"/>
        </w:rPr>
        <w:t>Identify business opportunities or “hidden Treasures” or unsatisfied needs in the society and how to develop skills to identify practical viable business opportunities, see what others do not see and create strategies to capitalize on them, satisfy those needs and maximize their values.</w:t>
      </w:r>
    </w:p>
    <w:p w14:paraId="7B6291A1" w14:textId="77777777" w:rsidR="002D4822" w:rsidRDefault="002D4822">
      <w:pPr>
        <w:pStyle w:val="ListParagraph"/>
        <w:jc w:val="both"/>
        <w:rPr>
          <w:sz w:val="28"/>
          <w:szCs w:val="28"/>
        </w:rPr>
      </w:pPr>
    </w:p>
    <w:p w14:paraId="0F79BA70" w14:textId="77777777" w:rsidR="002D4822" w:rsidRDefault="00E93C5D">
      <w:pPr>
        <w:pStyle w:val="ListParagraph"/>
        <w:numPr>
          <w:ilvl w:val="0"/>
          <w:numId w:val="166"/>
        </w:numPr>
        <w:jc w:val="both"/>
        <w:rPr>
          <w:sz w:val="28"/>
          <w:szCs w:val="28"/>
        </w:rPr>
      </w:pPr>
      <w:r>
        <w:rPr>
          <w:sz w:val="28"/>
          <w:szCs w:val="28"/>
        </w:rPr>
        <w:t>Create a business plan, that is, practically learn how to create a comprehensive business plan, including market research, financial projections, and operational strategies.</w:t>
      </w:r>
    </w:p>
    <w:p w14:paraId="4BF2125C" w14:textId="77777777" w:rsidR="002D4822" w:rsidRDefault="002D4822">
      <w:pPr>
        <w:pStyle w:val="ListParagraph"/>
        <w:jc w:val="both"/>
        <w:rPr>
          <w:sz w:val="28"/>
          <w:szCs w:val="28"/>
        </w:rPr>
      </w:pPr>
    </w:p>
    <w:p w14:paraId="20B72BB1" w14:textId="77777777" w:rsidR="002D4822" w:rsidRDefault="00E93C5D">
      <w:pPr>
        <w:pStyle w:val="ListParagraph"/>
        <w:numPr>
          <w:ilvl w:val="0"/>
          <w:numId w:val="166"/>
        </w:numPr>
        <w:jc w:val="both"/>
        <w:rPr>
          <w:sz w:val="28"/>
          <w:szCs w:val="28"/>
        </w:rPr>
      </w:pPr>
      <w:r>
        <w:rPr>
          <w:sz w:val="28"/>
          <w:szCs w:val="28"/>
        </w:rPr>
        <w:t>How to create and maintain business relationship through effective business negotiation as you do not get what you deserve but what you negotiate in any business  transaction;  contract planning as failure to plan contract leads to failure in project execution.</w:t>
      </w:r>
    </w:p>
    <w:p w14:paraId="2E13D7BB" w14:textId="77777777" w:rsidR="002D4822" w:rsidRDefault="002D4822">
      <w:pPr>
        <w:pStyle w:val="ListParagraph"/>
        <w:jc w:val="both"/>
        <w:rPr>
          <w:sz w:val="28"/>
          <w:szCs w:val="28"/>
        </w:rPr>
      </w:pPr>
    </w:p>
    <w:p w14:paraId="4A47DDC6" w14:textId="77777777" w:rsidR="002D4822" w:rsidRDefault="00E93C5D">
      <w:pPr>
        <w:pStyle w:val="ListParagraph"/>
        <w:numPr>
          <w:ilvl w:val="0"/>
          <w:numId w:val="166"/>
        </w:numPr>
        <w:jc w:val="both"/>
        <w:rPr>
          <w:sz w:val="28"/>
          <w:szCs w:val="28"/>
        </w:rPr>
      </w:pPr>
      <w:r>
        <w:rPr>
          <w:sz w:val="28"/>
          <w:szCs w:val="28"/>
        </w:rPr>
        <w:t xml:space="preserve">Access funding and resources and understand how to practically access funding, mentorship, and networking opportunities to support business </w:t>
      </w:r>
      <w:r>
        <w:rPr>
          <w:sz w:val="28"/>
          <w:szCs w:val="28"/>
        </w:rPr>
        <w:lastRenderedPageBreak/>
        <w:t>ventures and how to package necessary financial statements in order to qualify for business loan.</w:t>
      </w:r>
    </w:p>
    <w:p w14:paraId="4213E1A7" w14:textId="77777777" w:rsidR="002D4822" w:rsidRDefault="00E93C5D">
      <w:pPr>
        <w:pStyle w:val="ListParagraph"/>
        <w:jc w:val="both"/>
        <w:rPr>
          <w:sz w:val="28"/>
          <w:szCs w:val="28"/>
        </w:rPr>
      </w:pPr>
      <w:r>
        <w:rPr>
          <w:sz w:val="28"/>
          <w:szCs w:val="28"/>
        </w:rPr>
        <w:t>.</w:t>
      </w:r>
    </w:p>
    <w:p w14:paraId="0FC48CA7" w14:textId="77777777" w:rsidR="002D4822" w:rsidRDefault="00E93C5D">
      <w:pPr>
        <w:pStyle w:val="ListParagraph"/>
        <w:numPr>
          <w:ilvl w:val="0"/>
          <w:numId w:val="166"/>
        </w:numPr>
        <w:jc w:val="both"/>
        <w:rPr>
          <w:sz w:val="28"/>
          <w:szCs w:val="28"/>
        </w:rPr>
      </w:pPr>
      <w:r>
        <w:rPr>
          <w:sz w:val="28"/>
          <w:szCs w:val="28"/>
        </w:rPr>
        <w:t>Develop leadership and management skills and practically learn how to effectively manage teams, finances, and operations in real life situation; learn to know the way, walk through the way, lead and show the way.</w:t>
      </w:r>
    </w:p>
    <w:p w14:paraId="02549300" w14:textId="77777777" w:rsidR="002D4822" w:rsidRDefault="002D4822">
      <w:pPr>
        <w:pStyle w:val="ListParagraph"/>
        <w:jc w:val="both"/>
        <w:rPr>
          <w:sz w:val="28"/>
          <w:szCs w:val="28"/>
        </w:rPr>
      </w:pPr>
    </w:p>
    <w:p w14:paraId="0198208D" w14:textId="77777777" w:rsidR="002D4822" w:rsidRDefault="00E93C5D">
      <w:pPr>
        <w:pStyle w:val="ListParagraph"/>
        <w:numPr>
          <w:ilvl w:val="0"/>
          <w:numId w:val="166"/>
        </w:numPr>
        <w:jc w:val="both"/>
        <w:rPr>
          <w:sz w:val="28"/>
          <w:szCs w:val="28"/>
        </w:rPr>
      </w:pPr>
      <w:r>
        <w:rPr>
          <w:sz w:val="28"/>
          <w:szCs w:val="28"/>
        </w:rPr>
        <w:t>Foster innovation and creativity and practically develop skills to think creatively and develop innovative solutions to real-world problems.</w:t>
      </w:r>
    </w:p>
    <w:p w14:paraId="44256185" w14:textId="77777777" w:rsidR="002D4822" w:rsidRDefault="002D4822">
      <w:pPr>
        <w:pStyle w:val="ListParagraph"/>
        <w:jc w:val="both"/>
        <w:rPr>
          <w:sz w:val="28"/>
          <w:szCs w:val="28"/>
        </w:rPr>
      </w:pPr>
    </w:p>
    <w:p w14:paraId="691B00CD" w14:textId="77777777" w:rsidR="002D4822" w:rsidRDefault="00E93C5D">
      <w:pPr>
        <w:pStyle w:val="ListParagraph"/>
        <w:numPr>
          <w:ilvl w:val="0"/>
          <w:numId w:val="166"/>
        </w:numPr>
        <w:jc w:val="both"/>
        <w:rPr>
          <w:sz w:val="28"/>
          <w:szCs w:val="28"/>
        </w:rPr>
      </w:pPr>
      <w:r>
        <w:rPr>
          <w:sz w:val="28"/>
          <w:szCs w:val="28"/>
        </w:rPr>
        <w:t>Empower women entrepreneurs on how to understand the principles of entrepreneurship and develop the confidence to start and run a successful business.</w:t>
      </w:r>
    </w:p>
    <w:p w14:paraId="4BFAAF3C" w14:textId="77777777" w:rsidR="002D4822" w:rsidRDefault="002D4822">
      <w:pPr>
        <w:pStyle w:val="ListParagraph"/>
        <w:jc w:val="both"/>
        <w:rPr>
          <w:sz w:val="28"/>
          <w:szCs w:val="28"/>
        </w:rPr>
      </w:pPr>
    </w:p>
    <w:p w14:paraId="6B2166D0" w14:textId="77777777" w:rsidR="002D4822" w:rsidRDefault="00E93C5D">
      <w:pPr>
        <w:pStyle w:val="ListParagraph"/>
        <w:numPr>
          <w:ilvl w:val="0"/>
          <w:numId w:val="166"/>
        </w:numPr>
        <w:jc w:val="both"/>
        <w:rPr>
          <w:sz w:val="28"/>
          <w:szCs w:val="28"/>
        </w:rPr>
      </w:pPr>
      <w:r>
        <w:rPr>
          <w:sz w:val="28"/>
          <w:szCs w:val="28"/>
        </w:rPr>
        <w:t>Develop entrepreneurial skills and learn essential business skills, including marketing, finance, and management.</w:t>
      </w:r>
    </w:p>
    <w:p w14:paraId="7B72277B" w14:textId="77777777" w:rsidR="002D4822" w:rsidRDefault="002D4822">
      <w:pPr>
        <w:pStyle w:val="ListParagraph"/>
        <w:jc w:val="both"/>
        <w:rPr>
          <w:sz w:val="28"/>
          <w:szCs w:val="28"/>
        </w:rPr>
      </w:pPr>
    </w:p>
    <w:p w14:paraId="65618581" w14:textId="77777777" w:rsidR="002D4822" w:rsidRDefault="00E93C5D">
      <w:pPr>
        <w:pStyle w:val="ListParagraph"/>
        <w:numPr>
          <w:ilvl w:val="0"/>
          <w:numId w:val="166"/>
        </w:numPr>
        <w:jc w:val="both"/>
        <w:rPr>
          <w:sz w:val="28"/>
          <w:szCs w:val="28"/>
        </w:rPr>
      </w:pPr>
      <w:r>
        <w:rPr>
          <w:sz w:val="28"/>
          <w:szCs w:val="28"/>
        </w:rPr>
        <w:t>Address gender-specific challenges and how to understand the unique challenges faced by women entrepreneurs and practically develop strategies to overcome them.</w:t>
      </w:r>
    </w:p>
    <w:p w14:paraId="694B8E63" w14:textId="77777777" w:rsidR="002D4822" w:rsidRDefault="002D4822">
      <w:pPr>
        <w:pStyle w:val="ListParagraph"/>
        <w:jc w:val="both"/>
        <w:rPr>
          <w:sz w:val="28"/>
          <w:szCs w:val="28"/>
        </w:rPr>
      </w:pPr>
    </w:p>
    <w:p w14:paraId="12A254B8" w14:textId="77777777" w:rsidR="002D4822" w:rsidRDefault="00E93C5D">
      <w:pPr>
        <w:pStyle w:val="ListParagraph"/>
        <w:numPr>
          <w:ilvl w:val="0"/>
          <w:numId w:val="166"/>
        </w:numPr>
        <w:jc w:val="both"/>
        <w:rPr>
          <w:sz w:val="28"/>
          <w:szCs w:val="28"/>
        </w:rPr>
      </w:pPr>
      <w:r>
        <w:rPr>
          <w:sz w:val="28"/>
          <w:szCs w:val="28"/>
        </w:rPr>
        <w:t>Foster a supportive community and practically develop a network of peers and mentors to support and encourage women entrepreneurs.</w:t>
      </w:r>
    </w:p>
    <w:p w14:paraId="7898C7C5" w14:textId="77777777" w:rsidR="002D4822" w:rsidRDefault="002D4822">
      <w:pPr>
        <w:pStyle w:val="ListParagraph"/>
        <w:jc w:val="both"/>
        <w:rPr>
          <w:sz w:val="28"/>
          <w:szCs w:val="28"/>
        </w:rPr>
      </w:pPr>
    </w:p>
    <w:p w14:paraId="1834C1DC" w14:textId="77777777" w:rsidR="002D4822" w:rsidRDefault="00E93C5D">
      <w:pPr>
        <w:pStyle w:val="ListParagraph"/>
        <w:numPr>
          <w:ilvl w:val="0"/>
          <w:numId w:val="166"/>
        </w:numPr>
        <w:jc w:val="both"/>
        <w:rPr>
          <w:sz w:val="28"/>
          <w:szCs w:val="28"/>
        </w:rPr>
      </w:pPr>
      <w:r>
        <w:rPr>
          <w:sz w:val="28"/>
          <w:szCs w:val="28"/>
        </w:rPr>
        <w:t>Stereotypes and biases do exist, learn how women entrepreneurs can avoid them. They may encounter stereotypes and biases, which can affect their ability to access business resources, opportunities and networks.</w:t>
      </w:r>
    </w:p>
    <w:p w14:paraId="3AFDE0FA" w14:textId="77777777" w:rsidR="002D4822" w:rsidRDefault="002D4822">
      <w:pPr>
        <w:pStyle w:val="ListParagraph"/>
        <w:jc w:val="both"/>
        <w:rPr>
          <w:sz w:val="28"/>
          <w:szCs w:val="28"/>
        </w:rPr>
      </w:pPr>
    </w:p>
    <w:p w14:paraId="38AC984F" w14:textId="77777777" w:rsidR="002D4822" w:rsidRDefault="00E93C5D">
      <w:pPr>
        <w:pStyle w:val="ListParagraph"/>
        <w:numPr>
          <w:ilvl w:val="0"/>
          <w:numId w:val="166"/>
        </w:numPr>
        <w:jc w:val="both"/>
        <w:rPr>
          <w:sz w:val="28"/>
          <w:szCs w:val="28"/>
        </w:rPr>
      </w:pPr>
      <w:r>
        <w:rPr>
          <w:sz w:val="28"/>
          <w:szCs w:val="28"/>
        </w:rPr>
        <w:t>How to handle work-life balance - Women entrepreneurs often struggle to balance work and family responsibilities without realising that they have multitasking skills to manage multiple responsibilities at once by focusing on one task while keeping track of others. They also have the abilities to switch back and forth between tasks based on their importance and urgency.</w:t>
      </w:r>
    </w:p>
    <w:p w14:paraId="505BDF19" w14:textId="77777777" w:rsidR="002D4822" w:rsidRDefault="002D4822">
      <w:pPr>
        <w:pStyle w:val="ListParagraph"/>
        <w:jc w:val="both"/>
        <w:rPr>
          <w:sz w:val="28"/>
          <w:szCs w:val="28"/>
        </w:rPr>
      </w:pPr>
    </w:p>
    <w:p w14:paraId="6F8A9819" w14:textId="77777777" w:rsidR="002D4822" w:rsidRDefault="00E93C5D">
      <w:pPr>
        <w:pStyle w:val="ListParagraph"/>
        <w:numPr>
          <w:ilvl w:val="0"/>
          <w:numId w:val="166"/>
        </w:numPr>
        <w:jc w:val="both"/>
        <w:rPr>
          <w:sz w:val="28"/>
          <w:szCs w:val="28"/>
        </w:rPr>
      </w:pPr>
      <w:r>
        <w:rPr>
          <w:sz w:val="28"/>
          <w:szCs w:val="28"/>
        </w:rPr>
        <w:t>How to overcome lack of mentorship and networking opportunities - Women entrepreneurs may have limited access to mentorship and networking opportunities.</w:t>
      </w:r>
    </w:p>
    <w:p w14:paraId="32F9E501" w14:textId="77777777" w:rsidR="002D4822" w:rsidRDefault="002D4822">
      <w:pPr>
        <w:pStyle w:val="ListParagraph"/>
        <w:jc w:val="both"/>
        <w:rPr>
          <w:sz w:val="28"/>
          <w:szCs w:val="28"/>
        </w:rPr>
      </w:pPr>
    </w:p>
    <w:p w14:paraId="37D31CD3" w14:textId="77777777" w:rsidR="002D4822" w:rsidRDefault="00E93C5D">
      <w:pPr>
        <w:pStyle w:val="ListParagraph"/>
        <w:numPr>
          <w:ilvl w:val="0"/>
          <w:numId w:val="166"/>
        </w:numPr>
        <w:jc w:val="both"/>
        <w:rPr>
          <w:sz w:val="28"/>
          <w:szCs w:val="28"/>
        </w:rPr>
      </w:pPr>
      <w:r>
        <w:rPr>
          <w:sz w:val="28"/>
          <w:szCs w:val="28"/>
        </w:rPr>
        <w:t>To develop mindset that can enable them have women-focused entrepreneurship programs: Many organizations offer programs specifically.</w:t>
      </w:r>
    </w:p>
    <w:p w14:paraId="39058CBD" w14:textId="77777777" w:rsidR="002D4822" w:rsidRDefault="002D4822">
      <w:pPr>
        <w:pStyle w:val="ListParagraph"/>
        <w:jc w:val="both"/>
        <w:rPr>
          <w:sz w:val="28"/>
          <w:szCs w:val="28"/>
        </w:rPr>
      </w:pPr>
    </w:p>
    <w:p w14:paraId="24F51072" w14:textId="77777777" w:rsidR="002D4822" w:rsidRDefault="002D4822">
      <w:pPr>
        <w:pStyle w:val="ListParagraph"/>
        <w:jc w:val="both"/>
        <w:rPr>
          <w:sz w:val="28"/>
          <w:szCs w:val="28"/>
        </w:rPr>
      </w:pPr>
    </w:p>
    <w:p w14:paraId="68849A76"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3. Course Outline</w:t>
      </w:r>
    </w:p>
    <w:p w14:paraId="422691C9"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1: Entrepreneurial Mindset and Skills</w:t>
      </w:r>
    </w:p>
    <w:p w14:paraId="5CB39B9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1.1. Introduction to Entrepreneurship</w:t>
      </w:r>
    </w:p>
    <w:p w14:paraId="7164EC4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1.2. Developing an Entrepreneurial Mindset</w:t>
      </w:r>
    </w:p>
    <w:p w14:paraId="47CA8796"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1.3. Essential Skills for Entrepreneurs</w:t>
      </w:r>
    </w:p>
    <w:p w14:paraId="3FC06D1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1.4. Case Studies: Successful Entrepreneurs</w:t>
      </w:r>
    </w:p>
    <w:p w14:paraId="5426F9C1" w14:textId="77777777" w:rsidR="002D4822" w:rsidRDefault="002D4822">
      <w:pPr>
        <w:jc w:val="both"/>
        <w:rPr>
          <w:rFonts w:ascii="Times New Roman" w:hAnsi="Times New Roman" w:cs="Times New Roman"/>
          <w:sz w:val="28"/>
          <w:szCs w:val="28"/>
        </w:rPr>
      </w:pPr>
    </w:p>
    <w:p w14:paraId="7648437E"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2: Business Fundamentals</w:t>
      </w:r>
    </w:p>
    <w:p w14:paraId="4D522592"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2.1. Business Planning and Strategy</w:t>
      </w:r>
    </w:p>
    <w:p w14:paraId="637821FC"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2.2. Marketing and Sales</w:t>
      </w:r>
    </w:p>
    <w:p w14:paraId="12BCB97C"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2.3. Financial Management and Accounting</w:t>
      </w:r>
    </w:p>
    <w:p w14:paraId="6D2483F7"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2.4. Operations and Management</w:t>
      </w:r>
    </w:p>
    <w:p w14:paraId="2CE7843B" w14:textId="77777777" w:rsidR="002D4822" w:rsidRDefault="002D4822">
      <w:pPr>
        <w:spacing w:after="0"/>
        <w:jc w:val="both"/>
        <w:rPr>
          <w:rFonts w:ascii="Times New Roman" w:hAnsi="Times New Roman" w:cs="Times New Roman"/>
          <w:sz w:val="28"/>
          <w:szCs w:val="28"/>
        </w:rPr>
      </w:pPr>
    </w:p>
    <w:p w14:paraId="48C89BAE"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3: Identifying Business Opportunities</w:t>
      </w:r>
    </w:p>
    <w:p w14:paraId="530950A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3.1. Market Research and Analysis</w:t>
      </w:r>
    </w:p>
    <w:p w14:paraId="27680CD5"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3.2. Identifying Business Opportunities</w:t>
      </w:r>
    </w:p>
    <w:p w14:paraId="5DC10C03"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3.3. Creating a Business Model</w:t>
      </w:r>
    </w:p>
    <w:p w14:paraId="51F6B79D"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3.4. Case Studies: Successful Business Opportunities</w:t>
      </w:r>
    </w:p>
    <w:p w14:paraId="00EEEACA" w14:textId="77777777" w:rsidR="002D4822" w:rsidRDefault="002D4822">
      <w:pPr>
        <w:jc w:val="both"/>
        <w:rPr>
          <w:rFonts w:ascii="Times New Roman" w:hAnsi="Times New Roman" w:cs="Times New Roman"/>
          <w:sz w:val="28"/>
          <w:szCs w:val="28"/>
        </w:rPr>
      </w:pPr>
    </w:p>
    <w:p w14:paraId="68B1F84F"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4: Creating a Business Plan</w:t>
      </w:r>
    </w:p>
    <w:p w14:paraId="0E8FDFFF"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4.1. Business Plan Structure and Content</w:t>
      </w:r>
    </w:p>
    <w:p w14:paraId="4090EAC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4.2. Market Research and Analysis</w:t>
      </w:r>
    </w:p>
    <w:p w14:paraId="128C2738"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4.3. Financial Projections and Funding</w:t>
      </w:r>
    </w:p>
    <w:p w14:paraId="25C94F09"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4.4. Operational Strategies and Management</w:t>
      </w:r>
    </w:p>
    <w:p w14:paraId="36E9CEE2" w14:textId="77777777" w:rsidR="002D4822" w:rsidRDefault="002D4822">
      <w:pPr>
        <w:spacing w:after="0"/>
        <w:jc w:val="both"/>
        <w:rPr>
          <w:rFonts w:ascii="Times New Roman" w:hAnsi="Times New Roman" w:cs="Times New Roman"/>
          <w:sz w:val="28"/>
          <w:szCs w:val="28"/>
        </w:rPr>
      </w:pPr>
    </w:p>
    <w:p w14:paraId="42B279EF" w14:textId="77777777" w:rsidR="002D4822" w:rsidRDefault="00E93C5D">
      <w:pPr>
        <w:jc w:val="both"/>
        <w:rPr>
          <w:rFonts w:ascii="Times New Roman" w:hAnsi="Times New Roman" w:cs="Times New Roman"/>
          <w:b/>
          <w:bCs/>
          <w:sz w:val="28"/>
          <w:szCs w:val="28"/>
        </w:rPr>
      </w:pPr>
      <w:r>
        <w:rPr>
          <w:rFonts w:ascii="Times New Roman" w:hAnsi="Times New Roman" w:cs="Times New Roman"/>
          <w:b/>
          <w:bCs/>
          <w:sz w:val="28"/>
          <w:szCs w:val="28"/>
        </w:rPr>
        <w:t>Module 5: Accessing Funding and Resources</w:t>
      </w:r>
    </w:p>
    <w:p w14:paraId="53FCAAC0"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5.1. Funding Options for Entrepreneurs</w:t>
      </w:r>
    </w:p>
    <w:p w14:paraId="1F2F7B4B"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5.2. Creating a Pitch and Funding Proposal</w:t>
      </w:r>
    </w:p>
    <w:p w14:paraId="7B99A32A"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5.3. Accessing Mentorship and Networking Opportunities</w:t>
      </w:r>
    </w:p>
    <w:p w14:paraId="501587EE" w14:textId="77777777" w:rsidR="002D4822" w:rsidRDefault="00E93C5D">
      <w:pPr>
        <w:spacing w:after="0"/>
        <w:ind w:left="720"/>
        <w:jc w:val="both"/>
        <w:rPr>
          <w:rFonts w:ascii="Times New Roman" w:hAnsi="Times New Roman" w:cs="Times New Roman"/>
          <w:sz w:val="28"/>
          <w:szCs w:val="28"/>
        </w:rPr>
      </w:pPr>
      <w:r>
        <w:rPr>
          <w:rFonts w:ascii="Times New Roman" w:hAnsi="Times New Roman" w:cs="Times New Roman"/>
          <w:sz w:val="28"/>
          <w:szCs w:val="28"/>
        </w:rPr>
        <w:t>5.4. Case Studies: Successful Funding and Resource Access</w:t>
      </w:r>
    </w:p>
    <w:p w14:paraId="650C9119" w14:textId="77777777" w:rsidR="002D4822" w:rsidRDefault="002D4822">
      <w:pPr>
        <w:spacing w:after="0"/>
        <w:ind w:left="720"/>
        <w:jc w:val="both"/>
        <w:rPr>
          <w:rFonts w:ascii="Times New Roman" w:hAnsi="Times New Roman" w:cs="Times New Roman"/>
          <w:sz w:val="28"/>
          <w:szCs w:val="28"/>
        </w:rPr>
      </w:pPr>
    </w:p>
    <w:p w14:paraId="2E274B8B" w14:textId="77777777" w:rsidR="002D4822" w:rsidRDefault="00E93C5D">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4. Who Should Attend?</w:t>
      </w:r>
    </w:p>
    <w:p w14:paraId="3489D6B5" w14:textId="77777777" w:rsidR="002D4822" w:rsidRDefault="00E93C5D">
      <w:pPr>
        <w:pStyle w:val="ListParagraph"/>
        <w:numPr>
          <w:ilvl w:val="0"/>
          <w:numId w:val="167"/>
        </w:numPr>
        <w:jc w:val="both"/>
        <w:rPr>
          <w:b/>
          <w:bCs/>
          <w:sz w:val="28"/>
          <w:szCs w:val="28"/>
        </w:rPr>
      </w:pPr>
      <w:r>
        <w:rPr>
          <w:sz w:val="28"/>
          <w:szCs w:val="28"/>
        </w:rPr>
        <w:t>Young and aspiring or early-stage entrepreneurs between the ages of 18 and 35.</w:t>
      </w:r>
    </w:p>
    <w:p w14:paraId="26FEB4F9" w14:textId="77777777" w:rsidR="002D4822" w:rsidRDefault="002D4822">
      <w:pPr>
        <w:pStyle w:val="ListParagraph"/>
        <w:ind w:left="773"/>
        <w:jc w:val="both"/>
        <w:rPr>
          <w:b/>
          <w:bCs/>
          <w:sz w:val="28"/>
          <w:szCs w:val="28"/>
        </w:rPr>
      </w:pPr>
    </w:p>
    <w:p w14:paraId="1471786C" w14:textId="77777777" w:rsidR="002D4822" w:rsidRDefault="00E93C5D">
      <w:pPr>
        <w:pStyle w:val="ListParagraph"/>
        <w:numPr>
          <w:ilvl w:val="0"/>
          <w:numId w:val="167"/>
        </w:numPr>
        <w:jc w:val="both"/>
        <w:rPr>
          <w:b/>
          <w:bCs/>
          <w:sz w:val="28"/>
          <w:szCs w:val="28"/>
        </w:rPr>
      </w:pPr>
      <w:r>
        <w:rPr>
          <w:sz w:val="28"/>
          <w:szCs w:val="28"/>
        </w:rPr>
        <w:t>University students, particularly those studying business, entrepreneurship, or related fields.</w:t>
      </w:r>
    </w:p>
    <w:p w14:paraId="6025710B" w14:textId="77777777" w:rsidR="002D4822" w:rsidRDefault="002D4822">
      <w:pPr>
        <w:pStyle w:val="ListParagraph"/>
        <w:ind w:left="773"/>
        <w:jc w:val="both"/>
        <w:rPr>
          <w:b/>
          <w:bCs/>
          <w:sz w:val="28"/>
          <w:szCs w:val="28"/>
        </w:rPr>
      </w:pPr>
    </w:p>
    <w:p w14:paraId="176E9A7A" w14:textId="77777777" w:rsidR="002D4822" w:rsidRDefault="00E93C5D">
      <w:pPr>
        <w:pStyle w:val="ListParagraph"/>
        <w:numPr>
          <w:ilvl w:val="0"/>
          <w:numId w:val="167"/>
        </w:numPr>
        <w:jc w:val="both"/>
        <w:rPr>
          <w:b/>
          <w:bCs/>
          <w:sz w:val="28"/>
          <w:szCs w:val="28"/>
        </w:rPr>
      </w:pPr>
      <w:r>
        <w:rPr>
          <w:sz w:val="28"/>
          <w:szCs w:val="28"/>
        </w:rPr>
        <w:t>Leaders of youth organizations, community groups, or NGOs. Small business owners: Owners of small businesses or start-ups who want to scale their ventures.</w:t>
      </w:r>
    </w:p>
    <w:p w14:paraId="0928E7E1" w14:textId="77777777" w:rsidR="002D4822" w:rsidRDefault="00E93C5D">
      <w:pPr>
        <w:pStyle w:val="ListParagraph"/>
        <w:numPr>
          <w:ilvl w:val="0"/>
          <w:numId w:val="167"/>
        </w:numPr>
        <w:jc w:val="both"/>
        <w:rPr>
          <w:b/>
          <w:bCs/>
          <w:sz w:val="28"/>
          <w:szCs w:val="28"/>
        </w:rPr>
      </w:pPr>
      <w:r>
        <w:rPr>
          <w:sz w:val="28"/>
          <w:szCs w:val="28"/>
        </w:rPr>
        <w:t>Career changers and individuals looking to transition into entrepreneurship or start a side hustle.</w:t>
      </w:r>
    </w:p>
    <w:p w14:paraId="01546701" w14:textId="77777777" w:rsidR="002D4822" w:rsidRDefault="002D4822">
      <w:pPr>
        <w:pStyle w:val="ListParagraph"/>
        <w:ind w:left="773"/>
        <w:jc w:val="both"/>
        <w:rPr>
          <w:b/>
          <w:bCs/>
          <w:sz w:val="28"/>
          <w:szCs w:val="28"/>
        </w:rPr>
      </w:pPr>
    </w:p>
    <w:p w14:paraId="1E0030B0" w14:textId="77777777" w:rsidR="002D4822" w:rsidRDefault="00E93C5D">
      <w:pPr>
        <w:pStyle w:val="ListParagraph"/>
        <w:numPr>
          <w:ilvl w:val="0"/>
          <w:numId w:val="167"/>
        </w:numPr>
        <w:jc w:val="both"/>
        <w:rPr>
          <w:b/>
          <w:bCs/>
          <w:sz w:val="28"/>
          <w:szCs w:val="28"/>
        </w:rPr>
      </w:pPr>
      <w:r>
        <w:rPr>
          <w:sz w:val="28"/>
          <w:szCs w:val="28"/>
        </w:rPr>
        <w:t>Women entrepreneurs and aspiring or early-stage women entrepreneurs, including those from rural or disadvantaged areas.</w:t>
      </w:r>
    </w:p>
    <w:p w14:paraId="08588092" w14:textId="77777777" w:rsidR="002D4822" w:rsidRDefault="002D4822">
      <w:pPr>
        <w:pStyle w:val="ListParagraph"/>
        <w:ind w:left="773"/>
        <w:jc w:val="both"/>
        <w:rPr>
          <w:b/>
          <w:bCs/>
          <w:sz w:val="28"/>
          <w:szCs w:val="28"/>
        </w:rPr>
      </w:pPr>
    </w:p>
    <w:p w14:paraId="46491B98" w14:textId="77777777" w:rsidR="002D4822" w:rsidRDefault="00E93C5D">
      <w:pPr>
        <w:pStyle w:val="ListParagraph"/>
        <w:numPr>
          <w:ilvl w:val="0"/>
          <w:numId w:val="167"/>
        </w:numPr>
        <w:jc w:val="both"/>
        <w:rPr>
          <w:b/>
          <w:bCs/>
          <w:sz w:val="28"/>
          <w:szCs w:val="28"/>
        </w:rPr>
      </w:pPr>
      <w:r>
        <w:rPr>
          <w:sz w:val="28"/>
          <w:szCs w:val="28"/>
        </w:rPr>
        <w:t>Women in business and women in leadership positions or those looking to advance their careers in business.</w:t>
      </w:r>
    </w:p>
    <w:p w14:paraId="7DB48166" w14:textId="77777777" w:rsidR="002D4822" w:rsidRDefault="002D4822">
      <w:pPr>
        <w:pStyle w:val="ListParagraph"/>
        <w:jc w:val="both"/>
        <w:rPr>
          <w:sz w:val="28"/>
          <w:szCs w:val="28"/>
        </w:rPr>
      </w:pPr>
    </w:p>
    <w:p w14:paraId="10D53339" w14:textId="77777777" w:rsidR="002D4822" w:rsidRDefault="00E93C5D">
      <w:pPr>
        <w:pStyle w:val="ListParagraph"/>
        <w:numPr>
          <w:ilvl w:val="0"/>
          <w:numId w:val="167"/>
        </w:numPr>
        <w:jc w:val="both"/>
        <w:rPr>
          <w:b/>
          <w:bCs/>
          <w:sz w:val="28"/>
          <w:szCs w:val="28"/>
        </w:rPr>
      </w:pPr>
      <w:r>
        <w:rPr>
          <w:sz w:val="28"/>
          <w:szCs w:val="28"/>
        </w:rPr>
        <w:t>Small business owners and women who own or manage small businesses or start-ups.</w:t>
      </w:r>
    </w:p>
    <w:p w14:paraId="5E1ACD46" w14:textId="77777777" w:rsidR="002D4822" w:rsidRDefault="002D4822">
      <w:pPr>
        <w:pStyle w:val="ListParagraph"/>
        <w:jc w:val="both"/>
        <w:rPr>
          <w:sz w:val="28"/>
          <w:szCs w:val="28"/>
        </w:rPr>
      </w:pPr>
    </w:p>
    <w:p w14:paraId="4541DFC7" w14:textId="77777777" w:rsidR="002D4822" w:rsidRDefault="00E93C5D">
      <w:pPr>
        <w:pStyle w:val="ListParagraph"/>
        <w:numPr>
          <w:ilvl w:val="0"/>
          <w:numId w:val="167"/>
        </w:numPr>
        <w:jc w:val="both"/>
        <w:rPr>
          <w:b/>
          <w:bCs/>
          <w:sz w:val="28"/>
          <w:szCs w:val="28"/>
        </w:rPr>
      </w:pPr>
      <w:r>
        <w:rPr>
          <w:sz w:val="28"/>
          <w:szCs w:val="28"/>
        </w:rPr>
        <w:t>Stay-at-home mothers and mothers looking to start a business or side hustle while balancing family responsibilities.</w:t>
      </w:r>
    </w:p>
    <w:p w14:paraId="0B32BDF9" w14:textId="77777777" w:rsidR="002D4822" w:rsidRDefault="002D4822">
      <w:pPr>
        <w:pStyle w:val="ListParagraph"/>
        <w:jc w:val="both"/>
        <w:rPr>
          <w:sz w:val="28"/>
          <w:szCs w:val="28"/>
        </w:rPr>
      </w:pPr>
    </w:p>
    <w:p w14:paraId="34AEA36B" w14:textId="77777777" w:rsidR="002D4822" w:rsidRDefault="00E93C5D">
      <w:pPr>
        <w:pStyle w:val="ListParagraph"/>
        <w:numPr>
          <w:ilvl w:val="0"/>
          <w:numId w:val="167"/>
        </w:numPr>
        <w:jc w:val="both"/>
        <w:rPr>
          <w:b/>
          <w:bCs/>
          <w:sz w:val="28"/>
          <w:szCs w:val="28"/>
        </w:rPr>
      </w:pPr>
      <w:r>
        <w:rPr>
          <w:sz w:val="28"/>
          <w:szCs w:val="28"/>
        </w:rPr>
        <w:t>Career women and professional women looking to transition into entrepreneurship or start a side business.</w:t>
      </w:r>
    </w:p>
    <w:p w14:paraId="2AC00EEC" w14:textId="77777777" w:rsidR="002D4822" w:rsidRDefault="002D4822">
      <w:pPr>
        <w:pStyle w:val="ListParagraph"/>
        <w:jc w:val="both"/>
        <w:rPr>
          <w:sz w:val="28"/>
          <w:szCs w:val="28"/>
        </w:rPr>
      </w:pPr>
    </w:p>
    <w:p w14:paraId="25093F6A" w14:textId="77777777" w:rsidR="002D4822" w:rsidRDefault="00E93C5D">
      <w:pPr>
        <w:pStyle w:val="ListParagraph"/>
        <w:numPr>
          <w:ilvl w:val="0"/>
          <w:numId w:val="167"/>
        </w:numPr>
        <w:jc w:val="both"/>
        <w:rPr>
          <w:b/>
          <w:bCs/>
          <w:sz w:val="28"/>
          <w:szCs w:val="28"/>
        </w:rPr>
      </w:pPr>
      <w:r>
        <w:rPr>
          <w:sz w:val="28"/>
          <w:szCs w:val="28"/>
        </w:rPr>
        <w:t>Anyone interested in entrepreneurship and individuals curious about entrepreneurship and wanting to learn more.</w:t>
      </w:r>
    </w:p>
    <w:p w14:paraId="6ED28A84" w14:textId="77777777" w:rsidR="002D4822" w:rsidRDefault="002D4822">
      <w:pPr>
        <w:pStyle w:val="ListParagraph"/>
        <w:jc w:val="both"/>
        <w:rPr>
          <w:sz w:val="28"/>
          <w:szCs w:val="28"/>
        </w:rPr>
      </w:pPr>
    </w:p>
    <w:p w14:paraId="1E18CEF5" w14:textId="77777777" w:rsidR="002D4822" w:rsidRDefault="00E93C5D">
      <w:pPr>
        <w:pStyle w:val="ListParagraph"/>
        <w:numPr>
          <w:ilvl w:val="0"/>
          <w:numId w:val="167"/>
        </w:numPr>
        <w:jc w:val="both"/>
        <w:rPr>
          <w:b/>
          <w:bCs/>
          <w:sz w:val="28"/>
          <w:szCs w:val="28"/>
        </w:rPr>
      </w:pPr>
      <w:r>
        <w:rPr>
          <w:sz w:val="28"/>
          <w:szCs w:val="28"/>
        </w:rPr>
        <w:t>Business professionals and professionals looking to develop entrepreneurial skills or transition into entrepreneurship.</w:t>
      </w:r>
    </w:p>
    <w:p w14:paraId="38C86126" w14:textId="77777777" w:rsidR="002D4822" w:rsidRDefault="002D4822">
      <w:pPr>
        <w:pStyle w:val="ListParagraph"/>
        <w:jc w:val="both"/>
        <w:rPr>
          <w:sz w:val="28"/>
          <w:szCs w:val="28"/>
        </w:rPr>
      </w:pPr>
    </w:p>
    <w:p w14:paraId="7A43C7F7" w14:textId="77777777" w:rsidR="002D4822" w:rsidRDefault="00E93C5D">
      <w:pPr>
        <w:pStyle w:val="ListParagraph"/>
        <w:numPr>
          <w:ilvl w:val="0"/>
          <w:numId w:val="167"/>
        </w:numPr>
        <w:jc w:val="both"/>
        <w:rPr>
          <w:b/>
          <w:bCs/>
          <w:sz w:val="28"/>
          <w:szCs w:val="28"/>
        </w:rPr>
      </w:pPr>
      <w:r>
        <w:rPr>
          <w:sz w:val="28"/>
          <w:szCs w:val="28"/>
        </w:rPr>
        <w:t>NGO workers and staff members of NGOs or non-profits interested in promoting entrepreneurship and economic development.</w:t>
      </w:r>
    </w:p>
    <w:p w14:paraId="155B54C8" w14:textId="77777777" w:rsidR="002D4822" w:rsidRDefault="002D4822">
      <w:pPr>
        <w:pStyle w:val="ListParagraph"/>
        <w:jc w:val="both"/>
        <w:rPr>
          <w:sz w:val="28"/>
          <w:szCs w:val="28"/>
        </w:rPr>
      </w:pPr>
    </w:p>
    <w:p w14:paraId="6BD02E7B" w14:textId="77777777" w:rsidR="002D4822" w:rsidRDefault="00E93C5D">
      <w:pPr>
        <w:pStyle w:val="ListParagraph"/>
        <w:numPr>
          <w:ilvl w:val="0"/>
          <w:numId w:val="167"/>
        </w:numPr>
        <w:jc w:val="both"/>
        <w:rPr>
          <w:b/>
          <w:bCs/>
          <w:sz w:val="28"/>
          <w:szCs w:val="28"/>
        </w:rPr>
      </w:pPr>
      <w:r>
        <w:rPr>
          <w:sz w:val="28"/>
          <w:szCs w:val="28"/>
        </w:rPr>
        <w:t>Government officials and government officials responsible for entrepreneurship, small business development, or youth/women empowerment programs.</w:t>
      </w:r>
    </w:p>
    <w:p w14:paraId="2C941CDF" w14:textId="77777777" w:rsidR="002D4822" w:rsidRDefault="002D4822">
      <w:pPr>
        <w:pStyle w:val="ListParagraph"/>
        <w:jc w:val="both"/>
        <w:rPr>
          <w:sz w:val="28"/>
          <w:szCs w:val="28"/>
        </w:rPr>
      </w:pPr>
    </w:p>
    <w:p w14:paraId="492457F9" w14:textId="77777777" w:rsidR="002D4822" w:rsidRDefault="00E93C5D">
      <w:pPr>
        <w:pStyle w:val="ListParagraph"/>
        <w:numPr>
          <w:ilvl w:val="0"/>
          <w:numId w:val="167"/>
        </w:numPr>
        <w:jc w:val="both"/>
        <w:rPr>
          <w:b/>
          <w:bCs/>
          <w:sz w:val="28"/>
          <w:szCs w:val="28"/>
        </w:rPr>
      </w:pPr>
      <w:r>
        <w:rPr>
          <w:sz w:val="28"/>
          <w:szCs w:val="28"/>
        </w:rPr>
        <w:lastRenderedPageBreak/>
        <w:t>Academics and researchers and researchers and academics studying entrepreneurship, youth development, or women's empowerment.</w:t>
      </w:r>
    </w:p>
    <w:p w14:paraId="124FD7CE" w14:textId="77777777" w:rsidR="002D4822" w:rsidRDefault="002D4822">
      <w:pPr>
        <w:jc w:val="both"/>
        <w:rPr>
          <w:rFonts w:ascii="Times New Roman" w:hAnsi="Times New Roman" w:cs="Times New Roman"/>
          <w:b/>
          <w:bCs/>
          <w:sz w:val="28"/>
          <w:szCs w:val="28"/>
        </w:rPr>
      </w:pPr>
    </w:p>
    <w:p w14:paraId="1C16C657" w14:textId="77777777" w:rsidR="002D4822" w:rsidRDefault="002D4822">
      <w:pPr>
        <w:rPr>
          <w:rFonts w:ascii="Times New Roman" w:hAnsi="Times New Roman" w:cs="Times New Roman"/>
          <w:b/>
          <w:bCs/>
          <w:sz w:val="28"/>
          <w:szCs w:val="28"/>
        </w:rPr>
      </w:pPr>
    </w:p>
    <w:p w14:paraId="30C3BC8A" w14:textId="77777777" w:rsidR="002D4822" w:rsidRDefault="002D4822">
      <w:pPr>
        <w:jc w:val="both"/>
        <w:rPr>
          <w:rFonts w:ascii="Times New Roman" w:hAnsi="Times New Roman" w:cs="Times New Roman"/>
          <w:b/>
          <w:bCs/>
          <w:sz w:val="28"/>
          <w:szCs w:val="28"/>
        </w:rPr>
      </w:pPr>
    </w:p>
    <w:p w14:paraId="6024D82B" w14:textId="77777777" w:rsidR="002D4822" w:rsidRDefault="002D4822">
      <w:pPr>
        <w:jc w:val="both"/>
        <w:rPr>
          <w:rFonts w:ascii="Times New Roman" w:hAnsi="Times New Roman" w:cs="Times New Roman"/>
          <w:b/>
          <w:bCs/>
          <w:sz w:val="28"/>
          <w:szCs w:val="28"/>
        </w:rPr>
      </w:pPr>
    </w:p>
    <w:p w14:paraId="0085C1E4" w14:textId="77777777" w:rsidR="002D4822" w:rsidRDefault="002D4822">
      <w:pPr>
        <w:jc w:val="both"/>
        <w:rPr>
          <w:rFonts w:ascii="Times New Roman" w:hAnsi="Times New Roman" w:cs="Times New Roman"/>
          <w:b/>
          <w:bCs/>
          <w:sz w:val="28"/>
          <w:szCs w:val="28"/>
        </w:rPr>
      </w:pPr>
    </w:p>
    <w:p w14:paraId="266BFA42" w14:textId="77777777" w:rsidR="002D4822" w:rsidRDefault="002D4822">
      <w:pPr>
        <w:jc w:val="both"/>
        <w:rPr>
          <w:rFonts w:ascii="Times New Roman" w:hAnsi="Times New Roman" w:cs="Times New Roman"/>
          <w:b/>
          <w:bCs/>
          <w:sz w:val="28"/>
          <w:szCs w:val="28"/>
        </w:rPr>
      </w:pPr>
    </w:p>
    <w:p w14:paraId="176C72D3" w14:textId="77777777" w:rsidR="002D4822" w:rsidRDefault="002D4822">
      <w:pPr>
        <w:jc w:val="both"/>
        <w:rPr>
          <w:rFonts w:ascii="Times New Roman" w:hAnsi="Times New Roman" w:cs="Times New Roman"/>
          <w:b/>
          <w:bCs/>
          <w:sz w:val="28"/>
          <w:szCs w:val="28"/>
        </w:rPr>
      </w:pPr>
    </w:p>
    <w:p w14:paraId="367DB426" w14:textId="77777777" w:rsidR="002D4822" w:rsidRDefault="002D4822">
      <w:pPr>
        <w:jc w:val="both"/>
        <w:rPr>
          <w:rFonts w:ascii="Times New Roman" w:hAnsi="Times New Roman" w:cs="Times New Roman"/>
          <w:b/>
          <w:bCs/>
          <w:sz w:val="28"/>
          <w:szCs w:val="28"/>
        </w:rPr>
      </w:pPr>
    </w:p>
    <w:p w14:paraId="0F74ED70" w14:textId="77777777" w:rsidR="002D4822" w:rsidRDefault="002D4822">
      <w:pPr>
        <w:jc w:val="both"/>
        <w:rPr>
          <w:rFonts w:ascii="Times New Roman" w:hAnsi="Times New Roman" w:cs="Times New Roman"/>
          <w:b/>
          <w:bCs/>
          <w:sz w:val="28"/>
          <w:szCs w:val="28"/>
        </w:rPr>
      </w:pPr>
    </w:p>
    <w:p w14:paraId="13C59265" w14:textId="77777777" w:rsidR="002D4822" w:rsidRDefault="002D4822">
      <w:pPr>
        <w:jc w:val="both"/>
        <w:rPr>
          <w:rFonts w:ascii="Times New Roman" w:hAnsi="Times New Roman" w:cs="Times New Roman"/>
          <w:b/>
          <w:bCs/>
          <w:sz w:val="28"/>
          <w:szCs w:val="28"/>
        </w:rPr>
      </w:pPr>
    </w:p>
    <w:p w14:paraId="1D8DE2B8" w14:textId="77777777" w:rsidR="002D4822" w:rsidRDefault="002D4822">
      <w:pPr>
        <w:jc w:val="both"/>
        <w:rPr>
          <w:rFonts w:ascii="Times New Roman" w:hAnsi="Times New Roman" w:cs="Times New Roman"/>
          <w:b/>
          <w:bCs/>
          <w:sz w:val="28"/>
          <w:szCs w:val="28"/>
        </w:rPr>
      </w:pPr>
    </w:p>
    <w:p w14:paraId="673F5EE5" w14:textId="77777777" w:rsidR="002D4822" w:rsidRDefault="002D4822">
      <w:pPr>
        <w:jc w:val="both"/>
        <w:rPr>
          <w:rFonts w:ascii="Times New Roman" w:hAnsi="Times New Roman" w:cs="Times New Roman"/>
          <w:b/>
          <w:bCs/>
          <w:sz w:val="28"/>
          <w:szCs w:val="28"/>
        </w:rPr>
      </w:pPr>
    </w:p>
    <w:p w14:paraId="05285DEC" w14:textId="77777777" w:rsidR="002D4822" w:rsidRDefault="002D4822">
      <w:pPr>
        <w:jc w:val="both"/>
        <w:rPr>
          <w:rFonts w:ascii="Times New Roman" w:hAnsi="Times New Roman" w:cs="Times New Roman"/>
          <w:b/>
          <w:bCs/>
          <w:sz w:val="28"/>
          <w:szCs w:val="28"/>
        </w:rPr>
      </w:pPr>
    </w:p>
    <w:p w14:paraId="78A7DB55" w14:textId="77777777" w:rsidR="002D4822" w:rsidRDefault="002D4822">
      <w:pPr>
        <w:jc w:val="both"/>
        <w:rPr>
          <w:rFonts w:ascii="Times New Roman" w:hAnsi="Times New Roman" w:cs="Times New Roman"/>
          <w:b/>
          <w:bCs/>
          <w:sz w:val="28"/>
          <w:szCs w:val="28"/>
        </w:rPr>
      </w:pPr>
    </w:p>
    <w:p w14:paraId="5A963959" w14:textId="77777777" w:rsidR="002D4822" w:rsidRDefault="002D4822">
      <w:pPr>
        <w:jc w:val="both"/>
        <w:rPr>
          <w:rFonts w:ascii="Times New Roman" w:hAnsi="Times New Roman" w:cs="Times New Roman"/>
          <w:b/>
          <w:bCs/>
          <w:sz w:val="28"/>
          <w:szCs w:val="28"/>
        </w:rPr>
      </w:pPr>
    </w:p>
    <w:p w14:paraId="5022F3B5" w14:textId="77777777" w:rsidR="002D4822" w:rsidRDefault="002D4822">
      <w:pPr>
        <w:jc w:val="both"/>
        <w:rPr>
          <w:rFonts w:ascii="Times New Roman" w:hAnsi="Times New Roman" w:cs="Times New Roman"/>
          <w:b/>
          <w:bCs/>
          <w:sz w:val="28"/>
          <w:szCs w:val="28"/>
        </w:rPr>
      </w:pPr>
    </w:p>
    <w:p w14:paraId="67EC4191" w14:textId="77777777" w:rsidR="002D4822" w:rsidRDefault="002D4822">
      <w:pPr>
        <w:jc w:val="both"/>
        <w:rPr>
          <w:rFonts w:ascii="Times New Roman" w:hAnsi="Times New Roman" w:cs="Times New Roman"/>
          <w:b/>
          <w:bCs/>
          <w:sz w:val="28"/>
          <w:szCs w:val="28"/>
        </w:rPr>
      </w:pPr>
    </w:p>
    <w:p w14:paraId="6D9C3735" w14:textId="77777777" w:rsidR="002D4822" w:rsidRDefault="002D4822">
      <w:pPr>
        <w:jc w:val="both"/>
        <w:rPr>
          <w:rFonts w:ascii="Times New Roman" w:hAnsi="Times New Roman" w:cs="Times New Roman"/>
          <w:b/>
          <w:bCs/>
          <w:sz w:val="28"/>
          <w:szCs w:val="28"/>
        </w:rPr>
      </w:pPr>
    </w:p>
    <w:p w14:paraId="1CFEDCCC" w14:textId="77777777" w:rsidR="002D4822" w:rsidRDefault="002D4822">
      <w:pPr>
        <w:jc w:val="both"/>
        <w:rPr>
          <w:rFonts w:ascii="Times New Roman" w:hAnsi="Times New Roman" w:cs="Times New Roman"/>
          <w:b/>
          <w:bCs/>
          <w:sz w:val="28"/>
          <w:szCs w:val="28"/>
        </w:rPr>
      </w:pPr>
    </w:p>
    <w:p w14:paraId="7869515A" w14:textId="77777777" w:rsidR="002D4822" w:rsidRDefault="002D4822">
      <w:pPr>
        <w:jc w:val="both"/>
        <w:rPr>
          <w:rFonts w:ascii="Times New Roman" w:hAnsi="Times New Roman" w:cs="Times New Roman"/>
          <w:b/>
          <w:bCs/>
          <w:sz w:val="28"/>
          <w:szCs w:val="28"/>
        </w:rPr>
      </w:pPr>
    </w:p>
    <w:p w14:paraId="7B62E254" w14:textId="77777777" w:rsidR="002D4822" w:rsidRDefault="002D4822">
      <w:pPr>
        <w:jc w:val="both"/>
        <w:rPr>
          <w:rFonts w:ascii="Times New Roman" w:hAnsi="Times New Roman" w:cs="Times New Roman"/>
          <w:b/>
          <w:bCs/>
          <w:sz w:val="28"/>
          <w:szCs w:val="28"/>
        </w:rPr>
      </w:pPr>
    </w:p>
    <w:p w14:paraId="1B919B71" w14:textId="77777777" w:rsidR="002D4822" w:rsidRDefault="002D4822">
      <w:pPr>
        <w:jc w:val="both"/>
        <w:rPr>
          <w:rFonts w:ascii="Times New Roman" w:hAnsi="Times New Roman" w:cs="Times New Roman"/>
          <w:b/>
          <w:bCs/>
          <w:sz w:val="28"/>
          <w:szCs w:val="28"/>
        </w:rPr>
      </w:pPr>
    </w:p>
    <w:p w14:paraId="3C04F952" w14:textId="77777777" w:rsidR="002D4822" w:rsidRDefault="002D4822">
      <w:pPr>
        <w:jc w:val="both"/>
        <w:rPr>
          <w:rFonts w:ascii="Times New Roman" w:hAnsi="Times New Roman" w:cs="Times New Roman"/>
          <w:b/>
          <w:bCs/>
          <w:sz w:val="28"/>
          <w:szCs w:val="28"/>
        </w:rPr>
      </w:pPr>
    </w:p>
    <w:p w14:paraId="25DD8C44" w14:textId="77777777" w:rsidR="002D4822" w:rsidRDefault="002D4822">
      <w:pPr>
        <w:jc w:val="both"/>
        <w:rPr>
          <w:rFonts w:ascii="Times New Roman" w:hAnsi="Times New Roman" w:cs="Times New Roman"/>
          <w:b/>
          <w:bCs/>
          <w:sz w:val="28"/>
          <w:szCs w:val="28"/>
        </w:rPr>
      </w:pPr>
    </w:p>
    <w:p w14:paraId="3F5ADF80" w14:textId="77777777" w:rsidR="002D4822" w:rsidRDefault="002D4822">
      <w:pPr>
        <w:jc w:val="both"/>
        <w:rPr>
          <w:rFonts w:ascii="Times New Roman" w:hAnsi="Times New Roman" w:cs="Times New Roman"/>
          <w:b/>
          <w:bCs/>
          <w:sz w:val="28"/>
          <w:szCs w:val="28"/>
        </w:rPr>
      </w:pPr>
    </w:p>
    <w:p w14:paraId="1C3D0054" w14:textId="77777777" w:rsidR="002D4822" w:rsidRDefault="002D4822">
      <w:pPr>
        <w:jc w:val="both"/>
        <w:rPr>
          <w:rFonts w:ascii="Times New Roman" w:hAnsi="Times New Roman" w:cs="Times New Roman"/>
          <w:b/>
          <w:bCs/>
          <w:sz w:val="28"/>
          <w:szCs w:val="28"/>
        </w:rPr>
      </w:pPr>
    </w:p>
    <w:p w14:paraId="6B424D49" w14:textId="77777777" w:rsidR="002D4822" w:rsidRDefault="002D4822">
      <w:pPr>
        <w:rPr>
          <w:rFonts w:ascii="Times New Roman" w:hAnsi="Times New Roman" w:cs="Times New Roman"/>
          <w:b/>
          <w:bCs/>
          <w:sz w:val="24"/>
          <w:szCs w:val="24"/>
        </w:rPr>
      </w:pPr>
    </w:p>
    <w:p w14:paraId="699BE141" w14:textId="77777777" w:rsidR="002D4822" w:rsidRDefault="00E93C5D">
      <w:pPr>
        <w:rPr>
          <w:rFonts w:ascii="Times New Roman" w:hAnsi="Times New Roman" w:cs="Times New Roman"/>
          <w:b/>
          <w:bCs/>
          <w:sz w:val="24"/>
          <w:szCs w:val="24"/>
        </w:rPr>
      </w:pPr>
      <w:r>
        <w:rPr>
          <w:rFonts w:ascii="Times New Roman" w:hAnsi="Times New Roman" w:cs="Times New Roman"/>
          <w:noProof/>
          <w:sz w:val="24"/>
          <w:szCs w:val="24"/>
        </w:rPr>
        <w:drawing>
          <wp:anchor distT="0" distB="0" distL="0" distR="0" simplePos="0" relativeHeight="251682304" behindDoc="0" locked="0" layoutInCell="1" allowOverlap="1" wp14:anchorId="5F04176A" wp14:editId="3B033638">
            <wp:simplePos x="0" y="0"/>
            <wp:positionH relativeFrom="margin">
              <wp:posOffset>1362075</wp:posOffset>
            </wp:positionH>
            <wp:positionV relativeFrom="paragraph">
              <wp:posOffset>-666750</wp:posOffset>
            </wp:positionV>
            <wp:extent cx="2505075" cy="1635125"/>
            <wp:effectExtent l="0" t="0" r="9525" b="3175"/>
            <wp:wrapNone/>
            <wp:docPr id="1085" name="Picture 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5" name="Picture 3" descr="A picture containing text, screenshot, design&#10;&#10;Description automatically generated"/>
                    <pic:cNvPicPr/>
                  </pic:nvPicPr>
                  <pic:blipFill>
                    <a:blip r:embed="rId9" cstate="print"/>
                    <a:srcRect l="33576" t="653" r="33995" b="85367"/>
                    <a:stretch>
                      <a:fillRect/>
                    </a:stretch>
                  </pic:blipFill>
                  <pic:spPr>
                    <a:xfrm>
                      <a:off x="0" y="0"/>
                      <a:ext cx="2505075" cy="1635125"/>
                    </a:xfrm>
                    <a:prstGeom prst="rect">
                      <a:avLst/>
                    </a:prstGeom>
                    <a:ln>
                      <a:noFill/>
                    </a:ln>
                  </pic:spPr>
                </pic:pic>
              </a:graphicData>
            </a:graphic>
          </wp:anchor>
        </w:drawing>
      </w:r>
    </w:p>
    <w:p w14:paraId="1C1D5EA5" w14:textId="77777777" w:rsidR="002D4822" w:rsidRDefault="002D4822">
      <w:pPr>
        <w:rPr>
          <w:rFonts w:ascii="Times New Roman" w:hAnsi="Times New Roman" w:cs="Times New Roman"/>
          <w:b/>
          <w:bCs/>
          <w:sz w:val="24"/>
          <w:szCs w:val="24"/>
        </w:rPr>
      </w:pPr>
    </w:p>
    <w:p w14:paraId="2DC4A63A"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6C29C114" w14:textId="77777777" w:rsidR="002D4822" w:rsidRDefault="00E93C5D">
      <w:pPr>
        <w:jc w:val="center"/>
        <w:rPr>
          <w:rFonts w:ascii="Times New Roman" w:hAnsi="Times New Roman" w:cs="Times New Roman"/>
          <w:b/>
          <w:bCs/>
          <w:sz w:val="24"/>
          <w:szCs w:val="24"/>
        </w:rPr>
      </w:pPr>
      <w:r>
        <w:rPr>
          <w:rFonts w:ascii="Times New Roman" w:hAnsi="Times New Roman" w:cs="Times New Roman"/>
          <w:b/>
          <w:bCs/>
          <w:color w:val="1F1F1F"/>
          <w:sz w:val="24"/>
          <w:szCs w:val="24"/>
        </w:rPr>
        <w:t>Nigerian British University Business School</w:t>
      </w:r>
    </w:p>
    <w:p w14:paraId="18E11D72" w14:textId="77777777" w:rsidR="002D4822" w:rsidRDefault="00E93C5D">
      <w:pPr>
        <w:jc w:val="both"/>
        <w:rPr>
          <w:rFonts w:ascii="Times New Roman" w:hAnsi="Times New Roman" w:cs="Times New Roman"/>
          <w:b/>
          <w:bCs/>
          <w:sz w:val="24"/>
          <w:szCs w:val="24"/>
        </w:rPr>
      </w:pPr>
      <w:r>
        <w:rPr>
          <w:rFonts w:ascii="Times New Roman" w:hAnsi="Times New Roman" w:cs="Times New Roman"/>
          <w:b/>
          <w:bCs/>
          <w:sz w:val="24"/>
          <w:szCs w:val="24"/>
        </w:rPr>
        <w:t xml:space="preserve">33. Diploma in Desktop Publishing </w:t>
      </w:r>
      <w:r>
        <w:rPr>
          <w:rFonts w:ascii="Times New Roman" w:hAnsi="Times New Roman" w:cs="Times New Roman"/>
          <w:b/>
          <w:bCs/>
          <w:sz w:val="24"/>
          <w:szCs w:val="24"/>
          <w:lang w:val="en-US"/>
        </w:rPr>
        <w:t>(3 Months)</w:t>
      </w:r>
    </w:p>
    <w:p w14:paraId="0F335796" w14:textId="77777777" w:rsidR="002D4822" w:rsidRDefault="00E93C5D">
      <w:pPr>
        <w:spacing w:after="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1. Course Objectives</w:t>
      </w:r>
    </w:p>
    <w:p w14:paraId="3FB3DFAC" w14:textId="77777777" w:rsidR="002D4822" w:rsidRDefault="00E93C5D">
      <w:pPr>
        <w:spacing w:after="0"/>
        <w:jc w:val="both"/>
        <w:rPr>
          <w:rFonts w:ascii="Times New Roman" w:hAnsi="Times New Roman" w:cs="Times New Roman"/>
          <w:sz w:val="24"/>
          <w:szCs w:val="24"/>
        </w:rPr>
      </w:pPr>
      <w:r>
        <w:rPr>
          <w:rFonts w:ascii="Times New Roman" w:eastAsia="Times New Roman" w:hAnsi="Times New Roman" w:cs="Times New Roman"/>
          <w:color w:val="1F1F1F"/>
          <w:sz w:val="24"/>
          <w:szCs w:val="24"/>
          <w:lang w:eastAsia="en-GB"/>
        </w:rPr>
        <w:t>This intensive three-month diploma program equips participants</w:t>
      </w:r>
      <w:r>
        <w:rPr>
          <w:rFonts w:ascii="Times New Roman" w:eastAsia="Times New Roman" w:hAnsi="Times New Roman" w:cs="Times New Roman"/>
          <w:sz w:val="24"/>
          <w:szCs w:val="24"/>
          <w:lang w:eastAsia="en-GB"/>
        </w:rPr>
        <w:t xml:space="preserve"> with the fundamental knowledge, skills and abilities needed to </w:t>
      </w:r>
      <w:r>
        <w:rPr>
          <w:rFonts w:ascii="Times New Roman" w:hAnsi="Times New Roman" w:cs="Times New Roman"/>
          <w:sz w:val="24"/>
          <w:szCs w:val="24"/>
        </w:rPr>
        <w:t>understand</w:t>
      </w:r>
      <w:r>
        <w:rPr>
          <w:rFonts w:ascii="Times New Roman" w:hAnsi="Times New Roman" w:cs="Times New Roman"/>
          <w:sz w:val="24"/>
          <w:szCs w:val="24"/>
          <w:lang w:val="en-US"/>
        </w:rPr>
        <w:t xml:space="preserve"> what </w:t>
      </w:r>
      <w:r>
        <w:rPr>
          <w:rFonts w:ascii="Times New Roman" w:hAnsi="Times New Roman" w:cs="Times New Roman"/>
          <w:sz w:val="24"/>
          <w:szCs w:val="24"/>
        </w:rPr>
        <w:t>Desktop Publishing</w:t>
      </w:r>
      <w:r>
        <w:rPr>
          <w:rFonts w:ascii="Times New Roman" w:hAnsi="Times New Roman" w:cs="Times New Roman"/>
          <w:sz w:val="24"/>
          <w:szCs w:val="24"/>
          <w:lang w:val="en-US"/>
        </w:rPr>
        <w:t xml:space="preserve"> is all about in terms of the </w:t>
      </w:r>
      <w:r>
        <w:rPr>
          <w:rFonts w:ascii="Times New Roman" w:hAnsi="Times New Roman" w:cs="Times New Roman"/>
          <w:sz w:val="24"/>
          <w:szCs w:val="24"/>
        </w:rPr>
        <w:t>uncommon, overwhelming and unique characteristics as follows: (1) Understand the basics of desktop publishing and its applications (2) Learn the fundamental concepts of design, layout, and typography (3) Familiarize with desktop publishing software (e.g., Adobe InDesign, Microsoft Publisher) (4) Master the skills of creating and editing documents using desktop publishing software (5) Learn to design and layout text, images, and graphics</w:t>
      </w:r>
    </w:p>
    <w:p w14:paraId="72989C94" w14:textId="77777777" w:rsidR="002D4822" w:rsidRDefault="00E93C5D">
      <w:pPr>
        <w:spacing w:after="0"/>
        <w:jc w:val="both"/>
        <w:rPr>
          <w:rFonts w:ascii="Times New Roman" w:hAnsi="Times New Roman" w:cs="Times New Roman"/>
          <w:sz w:val="24"/>
          <w:szCs w:val="24"/>
        </w:rPr>
      </w:pPr>
      <w:r>
        <w:rPr>
          <w:rFonts w:ascii="Times New Roman" w:hAnsi="Times New Roman" w:cs="Times New Roman"/>
          <w:sz w:val="24"/>
          <w:szCs w:val="24"/>
        </w:rPr>
        <w:t>(6) Understand how to work with colors, fonts, and typography (7) Learn to import and export files in various formats (8) Develop creative skills in designing and layout of documents</w:t>
      </w:r>
    </w:p>
    <w:p w14:paraId="63BBC476" w14:textId="77777777" w:rsidR="002D4822" w:rsidRDefault="00E93C5D">
      <w:pPr>
        <w:spacing w:after="0"/>
        <w:jc w:val="both"/>
        <w:rPr>
          <w:rFonts w:ascii="Times New Roman" w:hAnsi="Times New Roman" w:cs="Times New Roman"/>
          <w:sz w:val="24"/>
          <w:szCs w:val="24"/>
        </w:rPr>
      </w:pPr>
      <w:r>
        <w:rPr>
          <w:rFonts w:ascii="Times New Roman" w:hAnsi="Times New Roman" w:cs="Times New Roman"/>
          <w:sz w:val="24"/>
          <w:szCs w:val="24"/>
        </w:rPr>
        <w:t>(9) Learn to visualize and communicate ideas effectively (10) Understand how to balance text and images in a document (11) Develop skills in creating visually appealing documents (12) Apply desktop publishing skills to create real-world documents (e.g., brochures, flyers, newsletters) (13) Learn to work with clients to understand their design needs (14) Develop project management skills to complete projects on time (15) Learn to troubleshoot common desktop publishing issues.</w:t>
      </w:r>
    </w:p>
    <w:p w14:paraId="356CD5E2" w14:textId="77777777" w:rsidR="002D4822" w:rsidRDefault="002D4822">
      <w:pPr>
        <w:spacing w:after="0"/>
        <w:jc w:val="both"/>
        <w:rPr>
          <w:rFonts w:ascii="Times New Roman" w:hAnsi="Times New Roman" w:cs="Times New Roman"/>
          <w:sz w:val="24"/>
          <w:szCs w:val="24"/>
        </w:rPr>
      </w:pPr>
    </w:p>
    <w:p w14:paraId="2B5611F9" w14:textId="77777777" w:rsidR="002D4822" w:rsidRDefault="00E93C5D">
      <w:pPr>
        <w:spacing w:after="0"/>
        <w:jc w:val="both"/>
        <w:rPr>
          <w:rFonts w:ascii="Times New Roman" w:hAnsi="Times New Roman" w:cs="Times New Roman"/>
          <w:sz w:val="24"/>
          <w:szCs w:val="24"/>
        </w:rPr>
      </w:pPr>
      <w:r>
        <w:rPr>
          <w:rFonts w:ascii="Times New Roman" w:hAnsi="Times New Roman" w:cs="Times New Roman"/>
          <w:sz w:val="24"/>
          <w:szCs w:val="24"/>
        </w:rPr>
        <w:t>As the service to the community, this course on Desktop Publishing has been designed to meet the yearning needs of the community. If NBU Business School must achieve one of her cardinal objectives, Desktop Publishing</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should be encouraged in order to achieve, among other objectives, the </w:t>
      </w:r>
      <w:r>
        <w:rPr>
          <w:rFonts w:ascii="Times New Roman" w:hAnsi="Times New Roman" w:cs="Times New Roman"/>
          <w:b/>
          <w:bCs/>
          <w:sz w:val="24"/>
          <w:szCs w:val="24"/>
        </w:rPr>
        <w:t>development of Indigenous Business School</w:t>
      </w:r>
      <w:r>
        <w:rPr>
          <w:rFonts w:ascii="Times New Roman" w:hAnsi="Times New Roman" w:cs="Times New Roman"/>
          <w:sz w:val="24"/>
          <w:szCs w:val="24"/>
        </w:rPr>
        <w:t xml:space="preserve"> that is novel, unique and will foster sustainable growth in the society and create innovative and impactful community engagement. </w:t>
      </w:r>
    </w:p>
    <w:p w14:paraId="1FFC5341" w14:textId="77777777" w:rsidR="002D4822" w:rsidRDefault="002D4822">
      <w:pPr>
        <w:spacing w:after="0"/>
        <w:rPr>
          <w:rFonts w:ascii="Times New Roman" w:hAnsi="Times New Roman" w:cs="Times New Roman"/>
          <w:b/>
          <w:bCs/>
          <w:sz w:val="24"/>
          <w:szCs w:val="24"/>
        </w:rPr>
      </w:pPr>
    </w:p>
    <w:p w14:paraId="2E129744" w14:textId="77777777" w:rsidR="002D4822" w:rsidRDefault="002D4822">
      <w:pPr>
        <w:spacing w:after="0"/>
        <w:rPr>
          <w:rFonts w:ascii="Times New Roman" w:hAnsi="Times New Roman" w:cs="Times New Roman"/>
          <w:b/>
          <w:bCs/>
          <w:sz w:val="24"/>
          <w:szCs w:val="24"/>
        </w:rPr>
      </w:pPr>
    </w:p>
    <w:p w14:paraId="1A41DD74" w14:textId="77777777" w:rsidR="002D4822" w:rsidRDefault="002D4822">
      <w:pPr>
        <w:spacing w:after="0"/>
        <w:rPr>
          <w:rFonts w:ascii="Times New Roman" w:hAnsi="Times New Roman" w:cs="Times New Roman"/>
          <w:b/>
          <w:bCs/>
          <w:sz w:val="24"/>
          <w:szCs w:val="24"/>
        </w:rPr>
      </w:pPr>
    </w:p>
    <w:p w14:paraId="6BD96522" w14:textId="77777777" w:rsidR="002D4822" w:rsidRDefault="002D4822">
      <w:pPr>
        <w:spacing w:after="0"/>
        <w:rPr>
          <w:rFonts w:ascii="Times New Roman" w:hAnsi="Times New Roman" w:cs="Times New Roman"/>
          <w:b/>
          <w:bCs/>
          <w:sz w:val="24"/>
          <w:szCs w:val="24"/>
        </w:rPr>
      </w:pPr>
    </w:p>
    <w:p w14:paraId="0E09B9D3" w14:textId="77777777" w:rsidR="002D4822" w:rsidRDefault="002D4822">
      <w:pPr>
        <w:spacing w:after="0"/>
        <w:rPr>
          <w:rFonts w:ascii="Times New Roman" w:hAnsi="Times New Roman" w:cs="Times New Roman"/>
          <w:b/>
          <w:bCs/>
          <w:sz w:val="24"/>
          <w:szCs w:val="24"/>
        </w:rPr>
      </w:pPr>
    </w:p>
    <w:p w14:paraId="262A797E"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lastRenderedPageBreak/>
        <w:t>2. Learning Outcome</w:t>
      </w:r>
    </w:p>
    <w:p w14:paraId="4683A633" w14:textId="77777777" w:rsidR="002D4822" w:rsidRDefault="00E93C5D">
      <w:pPr>
        <w:rPr>
          <w:rFonts w:ascii="Times New Roman" w:hAnsi="Times New Roman" w:cs="Times New Roman"/>
          <w:b/>
          <w:bCs/>
          <w:sz w:val="24"/>
          <w:szCs w:val="24"/>
          <w:lang w:val="en-US"/>
        </w:rPr>
      </w:pPr>
      <w:r>
        <w:rPr>
          <w:rFonts w:ascii="Times New Roman" w:hAnsi="Times New Roman" w:cs="Times New Roman"/>
          <w:b/>
          <w:bCs/>
          <w:sz w:val="24"/>
          <w:szCs w:val="24"/>
          <w:lang w:val="en-US"/>
        </w:rPr>
        <w:t>Upon successful completion of the program, participants will be able to know:</w:t>
      </w:r>
    </w:p>
    <w:p w14:paraId="438BBAAF" w14:textId="77777777" w:rsidR="002D4822" w:rsidRDefault="00E93C5D">
      <w:pPr>
        <w:pStyle w:val="ListParagraph"/>
        <w:numPr>
          <w:ilvl w:val="0"/>
          <w:numId w:val="168"/>
        </w:numPr>
        <w:spacing w:line="360" w:lineRule="auto"/>
      </w:pPr>
      <w:r>
        <w:t>Understand the principles of desktop publishing and its applications</w:t>
      </w:r>
    </w:p>
    <w:p w14:paraId="6285A257" w14:textId="77777777" w:rsidR="002D4822" w:rsidRDefault="00E93C5D">
      <w:pPr>
        <w:pStyle w:val="ListParagraph"/>
        <w:numPr>
          <w:ilvl w:val="0"/>
          <w:numId w:val="168"/>
        </w:numPr>
        <w:spacing w:line="360" w:lineRule="auto"/>
      </w:pPr>
      <w:r>
        <w:t>Familiarize with desktop publishing software (e.g., Adobe InDesign, Microsoft Publisher)</w:t>
      </w:r>
    </w:p>
    <w:p w14:paraId="3BB1CA7C" w14:textId="77777777" w:rsidR="002D4822" w:rsidRDefault="00E93C5D">
      <w:pPr>
        <w:pStyle w:val="ListParagraph"/>
        <w:numPr>
          <w:ilvl w:val="0"/>
          <w:numId w:val="168"/>
        </w:numPr>
        <w:spacing w:line="360" w:lineRule="auto"/>
      </w:pPr>
      <w:r>
        <w:t>Knowledge of design elements, typography, and color theory</w:t>
      </w:r>
    </w:p>
    <w:p w14:paraId="2EB1B996" w14:textId="77777777" w:rsidR="002D4822" w:rsidRDefault="00E93C5D">
      <w:pPr>
        <w:pStyle w:val="ListParagraph"/>
        <w:numPr>
          <w:ilvl w:val="0"/>
          <w:numId w:val="168"/>
        </w:numPr>
        <w:spacing w:line="360" w:lineRule="auto"/>
      </w:pPr>
      <w:r>
        <w:t>Understand file formats, resolution, and printing processes</w:t>
      </w:r>
    </w:p>
    <w:p w14:paraId="73296E5B" w14:textId="77777777" w:rsidR="002D4822" w:rsidRDefault="00E93C5D">
      <w:pPr>
        <w:pStyle w:val="ListParagraph"/>
        <w:numPr>
          <w:ilvl w:val="0"/>
          <w:numId w:val="168"/>
        </w:numPr>
        <w:spacing w:line="360" w:lineRule="auto"/>
      </w:pPr>
      <w:r>
        <w:t>Create and edit documents using desktop publishing software</w:t>
      </w:r>
    </w:p>
    <w:p w14:paraId="177B821C" w14:textId="77777777" w:rsidR="002D4822" w:rsidRDefault="00E93C5D">
      <w:pPr>
        <w:pStyle w:val="ListParagraph"/>
        <w:numPr>
          <w:ilvl w:val="0"/>
          <w:numId w:val="168"/>
        </w:numPr>
        <w:spacing w:line="360" w:lineRule="auto"/>
      </w:pPr>
      <w:r>
        <w:t>Design and layout text, images, and graphics</w:t>
      </w:r>
    </w:p>
    <w:p w14:paraId="783B391F" w14:textId="77777777" w:rsidR="002D4822" w:rsidRDefault="00E93C5D">
      <w:pPr>
        <w:pStyle w:val="ListParagraph"/>
        <w:numPr>
          <w:ilvl w:val="0"/>
          <w:numId w:val="168"/>
        </w:numPr>
        <w:spacing w:line="360" w:lineRule="auto"/>
      </w:pPr>
      <w:r>
        <w:t>Work with colors, fonts, and typography</w:t>
      </w:r>
    </w:p>
    <w:p w14:paraId="130B4902" w14:textId="77777777" w:rsidR="002D4822" w:rsidRDefault="00E93C5D">
      <w:pPr>
        <w:pStyle w:val="ListParagraph"/>
        <w:numPr>
          <w:ilvl w:val="0"/>
          <w:numId w:val="168"/>
        </w:numPr>
        <w:spacing w:line="360" w:lineRule="auto"/>
      </w:pPr>
      <w:r>
        <w:t>Import and export files in various formats</w:t>
      </w:r>
    </w:p>
    <w:p w14:paraId="32FC9730" w14:textId="77777777" w:rsidR="002D4822" w:rsidRDefault="00E93C5D">
      <w:pPr>
        <w:pStyle w:val="ListParagraph"/>
        <w:numPr>
          <w:ilvl w:val="0"/>
          <w:numId w:val="168"/>
        </w:numPr>
        <w:spacing w:line="360" w:lineRule="auto"/>
      </w:pPr>
      <w:r>
        <w:t>Use templates and master pages</w:t>
      </w:r>
    </w:p>
    <w:p w14:paraId="1F40CE87" w14:textId="77777777" w:rsidR="002D4822" w:rsidRDefault="00E93C5D">
      <w:pPr>
        <w:pStyle w:val="ListParagraph"/>
        <w:numPr>
          <w:ilvl w:val="0"/>
          <w:numId w:val="168"/>
        </w:numPr>
        <w:spacing w:line="360" w:lineRule="auto"/>
      </w:pPr>
      <w:r>
        <w:t>Design visually appealing documents</w:t>
      </w:r>
    </w:p>
    <w:p w14:paraId="143FCC77" w14:textId="77777777" w:rsidR="002D4822" w:rsidRDefault="00E93C5D">
      <w:pPr>
        <w:pStyle w:val="ListParagraph"/>
        <w:numPr>
          <w:ilvl w:val="0"/>
          <w:numId w:val="168"/>
        </w:numPr>
        <w:spacing w:line="360" w:lineRule="auto"/>
      </w:pPr>
      <w:r>
        <w:t>Balance text and images in a document</w:t>
      </w:r>
    </w:p>
    <w:p w14:paraId="6E93A647" w14:textId="77777777" w:rsidR="002D4822" w:rsidRDefault="00E93C5D">
      <w:pPr>
        <w:pStyle w:val="ListParagraph"/>
        <w:numPr>
          <w:ilvl w:val="0"/>
          <w:numId w:val="168"/>
        </w:numPr>
        <w:spacing w:line="360" w:lineRule="auto"/>
      </w:pPr>
      <w:r>
        <w:t>Create effective layouts and compositions</w:t>
      </w:r>
    </w:p>
    <w:p w14:paraId="315EE2B6" w14:textId="77777777" w:rsidR="002D4822" w:rsidRDefault="00E93C5D">
      <w:pPr>
        <w:pStyle w:val="ListParagraph"/>
        <w:numPr>
          <w:ilvl w:val="0"/>
          <w:numId w:val="168"/>
        </w:numPr>
        <w:spacing w:line="360" w:lineRule="auto"/>
      </w:pPr>
      <w:r>
        <w:t>Develop a personal design style</w:t>
      </w:r>
    </w:p>
    <w:p w14:paraId="202C2FC5" w14:textId="77777777" w:rsidR="002D4822" w:rsidRDefault="00E93C5D">
      <w:pPr>
        <w:pStyle w:val="ListParagraph"/>
        <w:numPr>
          <w:ilvl w:val="0"/>
          <w:numId w:val="168"/>
        </w:numPr>
        <w:spacing w:line="360" w:lineRule="auto"/>
      </w:pPr>
      <w:r>
        <w:t>Apply desktop publishing skills to create real-world documents</w:t>
      </w:r>
    </w:p>
    <w:p w14:paraId="5A314F43" w14:textId="77777777" w:rsidR="002D4822" w:rsidRDefault="00E93C5D">
      <w:pPr>
        <w:pStyle w:val="ListParagraph"/>
        <w:numPr>
          <w:ilvl w:val="0"/>
          <w:numId w:val="168"/>
        </w:numPr>
        <w:spacing w:line="360" w:lineRule="auto"/>
      </w:pPr>
      <w:r>
        <w:t>Work with clients to understand their design needs</w:t>
      </w:r>
    </w:p>
    <w:p w14:paraId="30BAAE1C" w14:textId="77777777" w:rsidR="002D4822" w:rsidRDefault="00E93C5D">
      <w:pPr>
        <w:pStyle w:val="ListParagraph"/>
        <w:numPr>
          <w:ilvl w:val="0"/>
          <w:numId w:val="168"/>
        </w:numPr>
        <w:spacing w:line="360" w:lineRule="auto"/>
      </w:pPr>
      <w:r>
        <w:t>Manage projects from concept to completion</w:t>
      </w:r>
    </w:p>
    <w:p w14:paraId="04B629D0" w14:textId="77777777" w:rsidR="002D4822" w:rsidRDefault="00E93C5D">
      <w:pPr>
        <w:pStyle w:val="ListParagraph"/>
        <w:numPr>
          <w:ilvl w:val="0"/>
          <w:numId w:val="168"/>
        </w:numPr>
        <w:spacing w:line="360" w:lineRule="auto"/>
      </w:pPr>
      <w:r>
        <w:t>Troubleshoot common desktop publishing issues</w:t>
      </w:r>
    </w:p>
    <w:p w14:paraId="5B6EC888" w14:textId="77777777" w:rsidR="002D4822" w:rsidRDefault="00E93C5D">
      <w:pPr>
        <w:pStyle w:val="ListParagraph"/>
        <w:numPr>
          <w:ilvl w:val="0"/>
          <w:numId w:val="168"/>
        </w:numPr>
        <w:spacing w:line="360" w:lineRule="auto"/>
      </w:pPr>
      <w:r>
        <w:t>Prepare a professional portfolio</w:t>
      </w:r>
    </w:p>
    <w:p w14:paraId="440FFD8C" w14:textId="77777777" w:rsidR="002D4822" w:rsidRDefault="00E93C5D">
      <w:pPr>
        <w:pStyle w:val="ListParagraph"/>
        <w:numPr>
          <w:ilvl w:val="0"/>
          <w:numId w:val="168"/>
        </w:numPr>
        <w:spacing w:line="360" w:lineRule="auto"/>
      </w:pPr>
      <w:r>
        <w:t>Understand industry standards and best practices</w:t>
      </w:r>
    </w:p>
    <w:p w14:paraId="347EAC2B" w14:textId="77777777" w:rsidR="002D4822" w:rsidRDefault="00E93C5D">
      <w:pPr>
        <w:pStyle w:val="ListParagraph"/>
        <w:numPr>
          <w:ilvl w:val="0"/>
          <w:numId w:val="168"/>
        </w:numPr>
        <w:spacing w:line="360" w:lineRule="auto"/>
      </w:pPr>
      <w:r>
        <w:t>Stay updated with the latest trends and technologies</w:t>
      </w:r>
    </w:p>
    <w:p w14:paraId="7A9FABF5" w14:textId="77777777" w:rsidR="002D4822" w:rsidRDefault="00E93C5D">
      <w:pPr>
        <w:pStyle w:val="ListParagraph"/>
        <w:numPr>
          <w:ilvl w:val="0"/>
          <w:numId w:val="168"/>
        </w:numPr>
        <w:spacing w:line="360" w:lineRule="auto"/>
      </w:pPr>
      <w:r>
        <w:t>Develop skills for entry-level positions in desktop publishing, graphic design, and related fields.</w:t>
      </w:r>
    </w:p>
    <w:p w14:paraId="5A94DB00" w14:textId="77777777" w:rsidR="002D4822" w:rsidRDefault="002D4822">
      <w:pPr>
        <w:pStyle w:val="ListParagraph"/>
      </w:pPr>
    </w:p>
    <w:p w14:paraId="1BA278BA" w14:textId="77777777" w:rsidR="002D4822" w:rsidRDefault="002D4822">
      <w:pPr>
        <w:pStyle w:val="ListParagraph"/>
      </w:pPr>
    </w:p>
    <w:p w14:paraId="42FE365C"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3. Course Outline</w:t>
      </w:r>
    </w:p>
    <w:p w14:paraId="2D784981"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1: Computer Appreciation (Theory &amp; Practical) (1 weeks)</w:t>
      </w:r>
    </w:p>
    <w:p w14:paraId="7AA8AAC8"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1.1. Introduction to Computer System and Types of Computer</w:t>
      </w:r>
    </w:p>
    <w:p w14:paraId="33ACC174"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 xml:space="preserve">1.2. Understanding of Technical Terminologies </w:t>
      </w:r>
    </w:p>
    <w:p w14:paraId="0586504B"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1.3. Computer Configuration and Specification</w:t>
      </w:r>
    </w:p>
    <w:p w14:paraId="0CC2F5DC"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1.4. Input/Output Devices</w:t>
      </w:r>
    </w:p>
    <w:p w14:paraId="2E5EBDA2" w14:textId="77777777" w:rsidR="002D4822" w:rsidRDefault="002D4822">
      <w:pPr>
        <w:rPr>
          <w:rFonts w:ascii="Times New Roman" w:hAnsi="Times New Roman" w:cs="Times New Roman"/>
          <w:sz w:val="24"/>
          <w:szCs w:val="24"/>
        </w:rPr>
      </w:pPr>
    </w:p>
    <w:p w14:paraId="039DB8FC"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2: Data Communication (Theory &amp; Practical) (1 weeks)</w:t>
      </w:r>
    </w:p>
    <w:p w14:paraId="54CE59D0"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2.1. Data Communication</w:t>
      </w:r>
    </w:p>
    <w:p w14:paraId="0B58583B"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2.2. Communication Media</w:t>
      </w:r>
    </w:p>
    <w:p w14:paraId="573D96D7"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2.3. Communication Types</w:t>
      </w:r>
    </w:p>
    <w:p w14:paraId="70D093EA" w14:textId="77777777" w:rsidR="002D4822" w:rsidRDefault="002D4822">
      <w:pPr>
        <w:spacing w:after="0"/>
        <w:rPr>
          <w:rFonts w:ascii="Times New Roman" w:hAnsi="Times New Roman" w:cs="Times New Roman"/>
          <w:sz w:val="24"/>
          <w:szCs w:val="24"/>
        </w:rPr>
      </w:pPr>
    </w:p>
    <w:p w14:paraId="0CC761BC"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3: Computer Typing (Theory &amp; Practical) (1 weeks)</w:t>
      </w:r>
    </w:p>
    <w:p w14:paraId="57FD2829"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3.1. Keyboards Functions</w:t>
      </w:r>
    </w:p>
    <w:p w14:paraId="25FA95F2"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3.2. Usage of Key Combinations</w:t>
      </w:r>
    </w:p>
    <w:p w14:paraId="195731B8"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3.3. Typing Practice</w:t>
      </w:r>
    </w:p>
    <w:p w14:paraId="411B1A4A" w14:textId="77777777" w:rsidR="002D4822" w:rsidRDefault="002D4822">
      <w:pPr>
        <w:rPr>
          <w:rFonts w:ascii="Times New Roman" w:hAnsi="Times New Roman" w:cs="Times New Roman"/>
          <w:sz w:val="24"/>
          <w:szCs w:val="24"/>
        </w:rPr>
      </w:pPr>
    </w:p>
    <w:p w14:paraId="47CC566F"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4: Word Processing (Theory &amp; Practical) (1 weeks)</w:t>
      </w:r>
    </w:p>
    <w:p w14:paraId="051CBA18"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4.1. Word Exposure</w:t>
      </w:r>
    </w:p>
    <w:p w14:paraId="3A1BCF0F"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4.2. Documents Creation</w:t>
      </w:r>
    </w:p>
    <w:p w14:paraId="57E34FF5"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4.3. Documents Formatting</w:t>
      </w:r>
    </w:p>
    <w:p w14:paraId="467F5E38"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 xml:space="preserve">4.4. Printing </w:t>
      </w:r>
    </w:p>
    <w:p w14:paraId="1F4E599F" w14:textId="77777777" w:rsidR="002D4822" w:rsidRDefault="002D4822">
      <w:pPr>
        <w:spacing w:after="0"/>
        <w:rPr>
          <w:rFonts w:ascii="Times New Roman" w:hAnsi="Times New Roman" w:cs="Times New Roman"/>
          <w:sz w:val="24"/>
          <w:szCs w:val="24"/>
        </w:rPr>
      </w:pPr>
    </w:p>
    <w:p w14:paraId="1BD0E2FC"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5: Presentation (Theory &amp; Practical) (1 weeks)</w:t>
      </w:r>
    </w:p>
    <w:p w14:paraId="37A09632"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5.1. Use of Microsoft Offices</w:t>
      </w:r>
    </w:p>
    <w:p w14:paraId="26AEBBEE"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5.2. Editing</w:t>
      </w:r>
    </w:p>
    <w:p w14:paraId="186C630B" w14:textId="77777777" w:rsidR="002D4822" w:rsidRDefault="002D4822">
      <w:pPr>
        <w:spacing w:after="0"/>
        <w:rPr>
          <w:rFonts w:ascii="Times New Roman" w:hAnsi="Times New Roman" w:cs="Times New Roman"/>
          <w:sz w:val="24"/>
          <w:szCs w:val="24"/>
        </w:rPr>
      </w:pPr>
    </w:p>
    <w:p w14:paraId="11205EB6"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6: Spreadsheet (Theory &amp; Practical) (1 weeks)</w:t>
      </w:r>
    </w:p>
    <w:p w14:paraId="21DE2B0F"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4.1. Use of Microsoft for Spreadsheet Preparation</w:t>
      </w:r>
    </w:p>
    <w:p w14:paraId="6326A81A"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4.2. Exporting of Worksheets</w:t>
      </w:r>
    </w:p>
    <w:p w14:paraId="5D0BDC7D" w14:textId="77777777" w:rsidR="002D4822" w:rsidRDefault="002D4822">
      <w:pPr>
        <w:spacing w:after="0"/>
        <w:rPr>
          <w:rFonts w:ascii="Times New Roman" w:hAnsi="Times New Roman" w:cs="Times New Roman"/>
          <w:sz w:val="24"/>
          <w:szCs w:val="24"/>
        </w:rPr>
      </w:pPr>
    </w:p>
    <w:p w14:paraId="2B168898"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7: Networks (Theory &amp; Practical) (1 weeks)</w:t>
      </w:r>
    </w:p>
    <w:p w14:paraId="1A82F940"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 xml:space="preserve">4.1. Use of Networks (LAN, MAN, WAN) </w:t>
      </w:r>
    </w:p>
    <w:p w14:paraId="2DA0D169"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4.2. Use of Internet</w:t>
      </w:r>
    </w:p>
    <w:p w14:paraId="0D8E75BA"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 xml:space="preserve">4.3  Use of Cyber Security </w:t>
      </w:r>
    </w:p>
    <w:p w14:paraId="2D47061C" w14:textId="77777777" w:rsidR="002D4822" w:rsidRDefault="002D4822">
      <w:pPr>
        <w:spacing w:after="0"/>
        <w:rPr>
          <w:rFonts w:ascii="Times New Roman" w:hAnsi="Times New Roman" w:cs="Times New Roman"/>
          <w:sz w:val="24"/>
          <w:szCs w:val="24"/>
        </w:rPr>
      </w:pPr>
    </w:p>
    <w:p w14:paraId="18C23A17"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8: Graphics (Theory &amp; Practical) (1 weeks)</w:t>
      </w:r>
    </w:p>
    <w:p w14:paraId="6E3B36A1"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4.1. Use of Basic Graphics Applications</w:t>
      </w:r>
    </w:p>
    <w:p w14:paraId="70ABBA1E"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4.2. Editing</w:t>
      </w:r>
    </w:p>
    <w:p w14:paraId="07100604" w14:textId="77777777" w:rsidR="002D4822" w:rsidRDefault="002D4822">
      <w:pPr>
        <w:spacing w:after="0"/>
        <w:rPr>
          <w:rFonts w:ascii="Times New Roman" w:hAnsi="Times New Roman" w:cs="Times New Roman"/>
          <w:sz w:val="24"/>
          <w:szCs w:val="24"/>
        </w:rPr>
      </w:pPr>
    </w:p>
    <w:p w14:paraId="0CC37756" w14:textId="77777777" w:rsidR="002D4822" w:rsidRDefault="00E93C5D">
      <w:pPr>
        <w:rPr>
          <w:rFonts w:ascii="Times New Roman" w:hAnsi="Times New Roman" w:cs="Times New Roman"/>
          <w:b/>
          <w:bCs/>
          <w:sz w:val="24"/>
          <w:szCs w:val="24"/>
        </w:rPr>
      </w:pPr>
      <w:r>
        <w:rPr>
          <w:rFonts w:ascii="Times New Roman" w:hAnsi="Times New Roman" w:cs="Times New Roman"/>
          <w:b/>
          <w:bCs/>
          <w:sz w:val="24"/>
          <w:szCs w:val="24"/>
        </w:rPr>
        <w:t>Module 9: Google Workspace (Theory &amp; Practical) (1 weeks)</w:t>
      </w:r>
    </w:p>
    <w:p w14:paraId="41C5D457"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4.1. Use of Google and Tools</w:t>
      </w:r>
    </w:p>
    <w:p w14:paraId="5D6FECFD"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t>4.2. Security Tips</w:t>
      </w:r>
    </w:p>
    <w:p w14:paraId="29E38884" w14:textId="77777777" w:rsidR="002D4822" w:rsidRDefault="00E93C5D">
      <w:pPr>
        <w:spacing w:after="0"/>
        <w:ind w:left="720"/>
        <w:rPr>
          <w:rFonts w:ascii="Times New Roman" w:hAnsi="Times New Roman" w:cs="Times New Roman"/>
          <w:sz w:val="24"/>
          <w:szCs w:val="24"/>
        </w:rPr>
      </w:pPr>
      <w:r>
        <w:rPr>
          <w:rFonts w:ascii="Times New Roman" w:hAnsi="Times New Roman" w:cs="Times New Roman"/>
          <w:sz w:val="24"/>
          <w:szCs w:val="24"/>
        </w:rPr>
        <w:lastRenderedPageBreak/>
        <w:t>4.3  Data Storage and Retrieval</w:t>
      </w:r>
    </w:p>
    <w:p w14:paraId="18F90B4B" w14:textId="77777777" w:rsidR="002D4822" w:rsidRDefault="002D4822">
      <w:pPr>
        <w:spacing w:after="0"/>
        <w:rPr>
          <w:rFonts w:ascii="Times New Roman" w:hAnsi="Times New Roman" w:cs="Times New Roman"/>
          <w:sz w:val="24"/>
          <w:szCs w:val="24"/>
        </w:rPr>
      </w:pPr>
    </w:p>
    <w:p w14:paraId="2532FFD5" w14:textId="77777777" w:rsidR="002D4822" w:rsidRDefault="002D4822">
      <w:pPr>
        <w:spacing w:after="0"/>
        <w:rPr>
          <w:rFonts w:ascii="Times New Roman" w:hAnsi="Times New Roman" w:cs="Times New Roman"/>
          <w:sz w:val="24"/>
          <w:szCs w:val="24"/>
        </w:rPr>
      </w:pPr>
    </w:p>
    <w:p w14:paraId="308D6213" w14:textId="77777777" w:rsidR="002D4822" w:rsidRDefault="00E93C5D">
      <w:pPr>
        <w:spacing w:after="0"/>
        <w:rPr>
          <w:rFonts w:ascii="Times New Roman" w:hAnsi="Times New Roman" w:cs="Times New Roman"/>
          <w:b/>
          <w:bCs/>
          <w:sz w:val="24"/>
          <w:szCs w:val="24"/>
        </w:rPr>
      </w:pPr>
      <w:r>
        <w:rPr>
          <w:rFonts w:ascii="Times New Roman" w:hAnsi="Times New Roman" w:cs="Times New Roman"/>
          <w:b/>
          <w:bCs/>
          <w:sz w:val="24"/>
          <w:szCs w:val="24"/>
        </w:rPr>
        <w:t>4. Who Should Attend?</w:t>
      </w:r>
    </w:p>
    <w:p w14:paraId="3AF8489F" w14:textId="77777777" w:rsidR="002D4822" w:rsidRDefault="002D4822">
      <w:pPr>
        <w:rPr>
          <w:rFonts w:ascii="Times New Roman" w:hAnsi="Times New Roman" w:cs="Times New Roman"/>
          <w:b/>
          <w:bCs/>
          <w:sz w:val="12"/>
          <w:szCs w:val="12"/>
        </w:rPr>
      </w:pPr>
    </w:p>
    <w:p w14:paraId="6206CDCE" w14:textId="77777777" w:rsidR="002D4822" w:rsidRDefault="00E93C5D">
      <w:pPr>
        <w:pStyle w:val="ListParagraph"/>
        <w:numPr>
          <w:ilvl w:val="0"/>
          <w:numId w:val="169"/>
        </w:numPr>
        <w:spacing w:line="360" w:lineRule="auto"/>
      </w:pPr>
      <w:r>
        <w:t>Graphic Designers</w:t>
      </w:r>
    </w:p>
    <w:p w14:paraId="3A125411" w14:textId="77777777" w:rsidR="002D4822" w:rsidRDefault="00E93C5D">
      <w:pPr>
        <w:pStyle w:val="ListParagraph"/>
        <w:numPr>
          <w:ilvl w:val="0"/>
          <w:numId w:val="169"/>
        </w:numPr>
        <w:spacing w:line="360" w:lineRule="auto"/>
      </w:pPr>
      <w:r>
        <w:t>Administrative Assistants</w:t>
      </w:r>
    </w:p>
    <w:p w14:paraId="6C2FF028" w14:textId="77777777" w:rsidR="002D4822" w:rsidRDefault="00E93C5D">
      <w:pPr>
        <w:pStyle w:val="ListParagraph"/>
        <w:numPr>
          <w:ilvl w:val="0"/>
          <w:numId w:val="169"/>
        </w:numPr>
        <w:spacing w:line="360" w:lineRule="auto"/>
      </w:pPr>
      <w:r>
        <w:t>Marketing Professionals</w:t>
      </w:r>
    </w:p>
    <w:p w14:paraId="061D2286" w14:textId="77777777" w:rsidR="002D4822" w:rsidRDefault="00E93C5D">
      <w:pPr>
        <w:pStyle w:val="ListParagraph"/>
        <w:numPr>
          <w:ilvl w:val="0"/>
          <w:numId w:val="169"/>
        </w:numPr>
        <w:spacing w:line="360" w:lineRule="auto"/>
      </w:pPr>
      <w:r>
        <w:t>Communications Specialists</w:t>
      </w:r>
    </w:p>
    <w:p w14:paraId="26C2290D" w14:textId="77777777" w:rsidR="002D4822" w:rsidRDefault="00E93C5D">
      <w:pPr>
        <w:pStyle w:val="ListParagraph"/>
        <w:numPr>
          <w:ilvl w:val="0"/>
          <w:numId w:val="169"/>
        </w:numPr>
        <w:spacing w:line="360" w:lineRule="auto"/>
      </w:pPr>
      <w:r>
        <w:t>Publishers and Editors</w:t>
      </w:r>
    </w:p>
    <w:p w14:paraId="01AD9E4F" w14:textId="77777777" w:rsidR="002D4822" w:rsidRDefault="00E93C5D">
      <w:pPr>
        <w:pStyle w:val="ListParagraph"/>
        <w:numPr>
          <w:ilvl w:val="0"/>
          <w:numId w:val="169"/>
        </w:numPr>
        <w:spacing w:line="360" w:lineRule="auto"/>
      </w:pPr>
      <w:r>
        <w:t>Small Business Owners</w:t>
      </w:r>
    </w:p>
    <w:p w14:paraId="7C9EF438" w14:textId="77777777" w:rsidR="002D4822" w:rsidRDefault="00E93C5D">
      <w:pPr>
        <w:pStyle w:val="ListParagraph"/>
        <w:numPr>
          <w:ilvl w:val="0"/>
          <w:numId w:val="169"/>
        </w:numPr>
        <w:spacing w:line="360" w:lineRule="auto"/>
      </w:pPr>
      <w:r>
        <w:t>Entrepreneurs</w:t>
      </w:r>
    </w:p>
    <w:p w14:paraId="790BF909" w14:textId="77777777" w:rsidR="002D4822" w:rsidRDefault="00E93C5D">
      <w:pPr>
        <w:pStyle w:val="ListParagraph"/>
        <w:numPr>
          <w:ilvl w:val="0"/>
          <w:numId w:val="169"/>
        </w:numPr>
        <w:spacing w:line="360" w:lineRule="auto"/>
      </w:pPr>
      <w:r>
        <w:t>Students (high school, college, university)</w:t>
      </w:r>
    </w:p>
    <w:p w14:paraId="5B5DC661" w14:textId="77777777" w:rsidR="002D4822" w:rsidRDefault="00E93C5D">
      <w:pPr>
        <w:pStyle w:val="ListParagraph"/>
        <w:numPr>
          <w:ilvl w:val="0"/>
          <w:numId w:val="169"/>
        </w:numPr>
        <w:spacing w:line="360" w:lineRule="auto"/>
      </w:pPr>
      <w:r>
        <w:t>Anyone interested in graphic design, publishing, and visual communications</w:t>
      </w:r>
    </w:p>
    <w:p w14:paraId="379057AC" w14:textId="77777777" w:rsidR="002D4822" w:rsidRDefault="00E93C5D">
      <w:pPr>
        <w:pStyle w:val="ListParagraph"/>
        <w:numPr>
          <w:ilvl w:val="0"/>
          <w:numId w:val="169"/>
        </w:numPr>
        <w:spacing w:line="360" w:lineRule="auto"/>
      </w:pPr>
      <w:r>
        <w:t>Advertising and Media Professionals</w:t>
      </w:r>
    </w:p>
    <w:p w14:paraId="3780328F" w14:textId="77777777" w:rsidR="002D4822" w:rsidRDefault="00E93C5D">
      <w:pPr>
        <w:pStyle w:val="ListParagraph"/>
        <w:numPr>
          <w:ilvl w:val="0"/>
          <w:numId w:val="169"/>
        </w:numPr>
        <w:spacing w:line="360" w:lineRule="auto"/>
      </w:pPr>
      <w:r>
        <w:t>Print and Digital Publishers</w:t>
      </w:r>
    </w:p>
    <w:p w14:paraId="4C205FF4" w14:textId="77777777" w:rsidR="002D4822" w:rsidRDefault="00E93C5D">
      <w:pPr>
        <w:pStyle w:val="ListParagraph"/>
        <w:numPr>
          <w:ilvl w:val="0"/>
          <w:numId w:val="169"/>
        </w:numPr>
        <w:spacing w:line="360" w:lineRule="auto"/>
      </w:pPr>
      <w:r>
        <w:t>Corporate Communications Specialists</w:t>
      </w:r>
    </w:p>
    <w:p w14:paraId="110E02D6" w14:textId="77777777" w:rsidR="002D4822" w:rsidRDefault="00E93C5D">
      <w:pPr>
        <w:pStyle w:val="ListParagraph"/>
        <w:numPr>
          <w:ilvl w:val="0"/>
          <w:numId w:val="169"/>
        </w:numPr>
        <w:spacing w:line="360" w:lineRule="auto"/>
      </w:pPr>
      <w:r>
        <w:t>Non-profit Organization Staff</w:t>
      </w:r>
    </w:p>
    <w:p w14:paraId="618F947F" w14:textId="77777777" w:rsidR="002D4822" w:rsidRDefault="00E93C5D">
      <w:pPr>
        <w:pStyle w:val="ListParagraph"/>
        <w:numPr>
          <w:ilvl w:val="0"/>
          <w:numId w:val="169"/>
        </w:numPr>
        <w:spacing w:line="360" w:lineRule="auto"/>
      </w:pPr>
      <w:r>
        <w:t>Government Agency Employees</w:t>
      </w:r>
    </w:p>
    <w:p w14:paraId="5C40B449" w14:textId="77777777" w:rsidR="002D4822" w:rsidRDefault="00E93C5D">
      <w:pPr>
        <w:pStyle w:val="ListParagraph"/>
        <w:numPr>
          <w:ilvl w:val="0"/>
          <w:numId w:val="169"/>
        </w:numPr>
        <w:spacing w:line="360" w:lineRule="auto"/>
      </w:pPr>
      <w:r>
        <w:t>Educators and Trainers</w:t>
      </w:r>
    </w:p>
    <w:p w14:paraId="395140CB" w14:textId="77777777" w:rsidR="002D4822" w:rsidRDefault="00E93C5D">
      <w:pPr>
        <w:pStyle w:val="ListParagraph"/>
        <w:numPr>
          <w:ilvl w:val="0"/>
          <w:numId w:val="169"/>
        </w:numPr>
        <w:spacing w:line="360" w:lineRule="auto"/>
      </w:pPr>
      <w:r>
        <w:t>Web Designers and Developers</w:t>
      </w:r>
    </w:p>
    <w:p w14:paraId="7D2F7147" w14:textId="77777777" w:rsidR="002D4822" w:rsidRDefault="00E93C5D">
      <w:pPr>
        <w:pStyle w:val="ListParagraph"/>
        <w:numPr>
          <w:ilvl w:val="0"/>
          <w:numId w:val="169"/>
        </w:numPr>
        <w:spacing w:line="360" w:lineRule="auto"/>
      </w:pPr>
      <w:r>
        <w:t>Those transitioning into graphic design or publishing</w:t>
      </w:r>
    </w:p>
    <w:p w14:paraId="2019A037" w14:textId="77777777" w:rsidR="002D4822" w:rsidRDefault="00E93C5D">
      <w:pPr>
        <w:pStyle w:val="ListParagraph"/>
        <w:numPr>
          <w:ilvl w:val="0"/>
          <w:numId w:val="169"/>
        </w:numPr>
        <w:spacing w:line="360" w:lineRule="auto"/>
      </w:pPr>
      <w:r>
        <w:t>Individuals looking to enhance their digital skills</w:t>
      </w:r>
    </w:p>
    <w:p w14:paraId="1224155B" w14:textId="77777777" w:rsidR="002D4822" w:rsidRDefault="00E93C5D">
      <w:pPr>
        <w:pStyle w:val="ListParagraph"/>
        <w:numPr>
          <w:ilvl w:val="0"/>
          <w:numId w:val="169"/>
        </w:numPr>
        <w:spacing w:line="360" w:lineRule="auto"/>
      </w:pPr>
      <w:r>
        <w:t>Anyone seeking to improve their visual communication skills</w:t>
      </w:r>
    </w:p>
    <w:p w14:paraId="0D540074" w14:textId="77777777" w:rsidR="002D4822" w:rsidRDefault="00E93C5D">
      <w:pPr>
        <w:spacing w:line="360" w:lineRule="auto"/>
        <w:rPr>
          <w:rFonts w:ascii="Times New Roman" w:hAnsi="Times New Roman" w:cs="Times New Roman"/>
          <w:sz w:val="24"/>
          <w:szCs w:val="24"/>
        </w:rPr>
      </w:pPr>
      <w:r>
        <w:rPr>
          <w:rFonts w:ascii="Times New Roman" w:hAnsi="Times New Roman" w:cs="Times New Roman"/>
          <w:sz w:val="24"/>
          <w:szCs w:val="24"/>
        </w:rPr>
        <w:t>No prior experience in desktop publishing is required. Basic computer skills and familiarity with Microsoft Office or similar software are recommended.</w:t>
      </w:r>
    </w:p>
    <w:p w14:paraId="6AA2250D" w14:textId="77777777" w:rsidR="002D4822" w:rsidRDefault="002D4822">
      <w:pPr>
        <w:jc w:val="both"/>
        <w:rPr>
          <w:rFonts w:ascii="Times New Roman" w:hAnsi="Times New Roman" w:cs="Times New Roman"/>
          <w:b/>
          <w:bCs/>
          <w:sz w:val="28"/>
          <w:szCs w:val="28"/>
        </w:rPr>
      </w:pPr>
    </w:p>
    <w:p w14:paraId="6974456D" w14:textId="77777777" w:rsidR="002D4822" w:rsidRDefault="002D4822">
      <w:pPr>
        <w:jc w:val="both"/>
        <w:rPr>
          <w:rFonts w:ascii="Times New Roman" w:hAnsi="Times New Roman" w:cs="Times New Roman"/>
          <w:b/>
          <w:bCs/>
          <w:sz w:val="28"/>
          <w:szCs w:val="28"/>
        </w:rPr>
      </w:pPr>
    </w:p>
    <w:p w14:paraId="2C986168" w14:textId="77777777" w:rsidR="002D4822" w:rsidRDefault="002D4822">
      <w:pPr>
        <w:jc w:val="both"/>
        <w:rPr>
          <w:rFonts w:ascii="Times New Roman" w:hAnsi="Times New Roman" w:cs="Times New Roman"/>
          <w:b/>
          <w:bCs/>
          <w:sz w:val="28"/>
          <w:szCs w:val="28"/>
        </w:rPr>
      </w:pPr>
    </w:p>
    <w:p w14:paraId="6CDDA174" w14:textId="77777777" w:rsidR="002D4822" w:rsidRDefault="002D4822">
      <w:pPr>
        <w:jc w:val="both"/>
        <w:rPr>
          <w:rFonts w:ascii="Times New Roman" w:hAnsi="Times New Roman" w:cs="Times New Roman"/>
          <w:b/>
          <w:bCs/>
          <w:sz w:val="28"/>
          <w:szCs w:val="28"/>
        </w:rPr>
      </w:pPr>
    </w:p>
    <w:p w14:paraId="0D87D4B5" w14:textId="77777777" w:rsidR="002D4822" w:rsidRDefault="002D4822">
      <w:pPr>
        <w:jc w:val="both"/>
        <w:rPr>
          <w:rFonts w:ascii="Times New Roman" w:hAnsi="Times New Roman" w:cs="Times New Roman"/>
          <w:b/>
          <w:bCs/>
          <w:sz w:val="28"/>
          <w:szCs w:val="28"/>
        </w:rPr>
      </w:pPr>
    </w:p>
    <w:p w14:paraId="2EF7D715" w14:textId="77777777" w:rsidR="002D4822" w:rsidRDefault="00E93C5D">
      <w:r>
        <w:rPr>
          <w:rFonts w:ascii="Times New Roman" w:hAnsi="Times New Roman" w:cs="Times New Roman"/>
          <w:b/>
          <w:bCs/>
          <w:noProof/>
          <w:color w:val="4F81BD"/>
          <w:sz w:val="24"/>
          <w:szCs w:val="24"/>
        </w:rPr>
        <w:lastRenderedPageBreak/>
        <w:drawing>
          <wp:anchor distT="0" distB="0" distL="0" distR="0" simplePos="0" relativeHeight="251683328" behindDoc="0" locked="0" layoutInCell="1" allowOverlap="1" wp14:anchorId="0543CDBA" wp14:editId="153801B5">
            <wp:simplePos x="0" y="0"/>
            <wp:positionH relativeFrom="margin">
              <wp:align>center</wp:align>
            </wp:positionH>
            <wp:positionV relativeFrom="paragraph">
              <wp:posOffset>-543560</wp:posOffset>
            </wp:positionV>
            <wp:extent cx="2381250" cy="1504950"/>
            <wp:effectExtent l="0" t="0" r="0" b="0"/>
            <wp:wrapNone/>
            <wp:docPr id="1086" name="Picture 63" descr="A picture containing text, screenshot, design&#10;&#10;Description automatically generated"/>
            <wp:cNvGraphicFramePr/>
            <a:graphic xmlns:a="http://schemas.openxmlformats.org/drawingml/2006/main">
              <a:graphicData uri="http://schemas.openxmlformats.org/drawingml/2006/picture">
                <pic:pic xmlns:pic="http://schemas.openxmlformats.org/drawingml/2006/picture">
                  <pic:nvPicPr>
                    <pic:cNvPr id="1086" name="Picture 63" descr="A picture containing text, screenshot, design&#10;&#10;Description automatically generated"/>
                    <pic:cNvPicPr/>
                  </pic:nvPicPr>
                  <pic:blipFill>
                    <a:blip r:embed="rId20" cstate="print"/>
                    <a:srcRect l="33576" t="653" r="33995" b="85367"/>
                    <a:stretch>
                      <a:fillRect/>
                    </a:stretch>
                  </pic:blipFill>
                  <pic:spPr>
                    <a:xfrm>
                      <a:off x="0" y="0"/>
                      <a:ext cx="2381250" cy="1504950"/>
                    </a:xfrm>
                    <a:prstGeom prst="rect">
                      <a:avLst/>
                    </a:prstGeom>
                    <a:ln>
                      <a:noFill/>
                    </a:ln>
                  </pic:spPr>
                </pic:pic>
              </a:graphicData>
            </a:graphic>
          </wp:anchor>
        </w:drawing>
      </w:r>
    </w:p>
    <w:p w14:paraId="7503045C" w14:textId="77777777" w:rsidR="002D4822" w:rsidRDefault="002D4822"/>
    <w:p w14:paraId="0FCB456C" w14:textId="77777777" w:rsidR="002D4822" w:rsidRDefault="002D4822"/>
    <w:p w14:paraId="0432E76D" w14:textId="77777777" w:rsidR="002D4822" w:rsidRDefault="00E93C5D">
      <w:pPr>
        <w:jc w:val="center"/>
      </w:pPr>
      <w:r>
        <w:rPr>
          <w:rFonts w:ascii="Times New Roman" w:hAnsi="Times New Roman" w:cs="Times New Roman"/>
          <w:b/>
          <w:bCs/>
          <w:color w:val="4F81BD"/>
          <w:sz w:val="24"/>
          <w:szCs w:val="24"/>
        </w:rPr>
        <w:t xml:space="preserve">NIGERIAN BRITISH UNIVERSITY (NBU) </w:t>
      </w:r>
      <w:r>
        <w:rPr>
          <w:rFonts w:ascii="Times New Roman" w:hAnsi="Times New Roman" w:cs="Times New Roman"/>
          <w:b/>
          <w:bCs/>
          <w:color w:val="C0504D"/>
          <w:sz w:val="24"/>
          <w:szCs w:val="24"/>
        </w:rPr>
        <w:t>BUSINESS</w:t>
      </w:r>
      <w:r>
        <w:rPr>
          <w:rFonts w:ascii="Times New Roman" w:hAnsi="Times New Roman" w:cs="Times New Roman"/>
          <w:b/>
          <w:bCs/>
          <w:color w:val="FF0000"/>
          <w:sz w:val="24"/>
          <w:szCs w:val="24"/>
        </w:rPr>
        <w:t xml:space="preserve"> SCHOOL</w:t>
      </w:r>
    </w:p>
    <w:tbl>
      <w:tblPr>
        <w:tblStyle w:val="TableGrid"/>
        <w:tblpPr w:leftFromText="180" w:rightFromText="180" w:vertAnchor="page" w:horzAnchor="margin" w:tblpXSpec="center" w:tblpY="3706"/>
        <w:tblW w:w="11446" w:type="dxa"/>
        <w:tblLook w:val="04A0" w:firstRow="1" w:lastRow="0" w:firstColumn="1" w:lastColumn="0" w:noHBand="0" w:noVBand="1"/>
      </w:tblPr>
      <w:tblGrid>
        <w:gridCol w:w="11446"/>
      </w:tblGrid>
      <w:tr w:rsidR="002D4822" w14:paraId="7D716EB3" w14:textId="77777777">
        <w:trPr>
          <w:trHeight w:val="478"/>
        </w:trPr>
        <w:tc>
          <w:tcPr>
            <w:tcW w:w="11446" w:type="dxa"/>
            <w:tcBorders>
              <w:top w:val="single" w:sz="12" w:space="0" w:color="C0504D"/>
              <w:left w:val="single" w:sz="12" w:space="0" w:color="C0504D"/>
              <w:bottom w:val="single" w:sz="12" w:space="0" w:color="000000"/>
              <w:right w:val="single" w:sz="12" w:space="0" w:color="C0504D"/>
            </w:tcBorders>
            <w:shd w:val="clear" w:color="auto" w:fill="FF0000"/>
          </w:tcPr>
          <w:p w14:paraId="2FE4F400" w14:textId="77777777" w:rsidR="002D4822" w:rsidRDefault="00E93C5D">
            <w:pPr>
              <w:spacing w:after="0" w:line="240" w:lineRule="auto"/>
              <w:jc w:val="center"/>
              <w:rPr>
                <w:rFonts w:ascii="Times New Roman" w:hAnsi="Times New Roman" w:cs="Times New Roman"/>
                <w:b/>
                <w:bCs/>
                <w:color w:val="7030A0"/>
              </w:rPr>
            </w:pPr>
            <w:r>
              <w:rPr>
                <w:rFonts w:ascii="Times New Roman" w:hAnsi="Times New Roman" w:cs="Times New Roman"/>
                <w:b/>
                <w:bCs/>
                <w:color w:val="7030A0"/>
                <w:sz w:val="24"/>
                <w:szCs w:val="24"/>
              </w:rPr>
              <w:t>2025/2026 DIPLOMA LECTURE SCHEDULE</w:t>
            </w:r>
          </w:p>
        </w:tc>
      </w:tr>
    </w:tbl>
    <w:p w14:paraId="03B0CCE8" w14:textId="77777777" w:rsidR="002D4822" w:rsidRDefault="002D4822">
      <w:pPr>
        <w:spacing w:after="0"/>
      </w:pPr>
    </w:p>
    <w:tbl>
      <w:tblPr>
        <w:tblStyle w:val="TableGrid"/>
        <w:tblpPr w:leftFromText="180" w:rightFromText="180" w:vertAnchor="text" w:horzAnchor="page" w:tblpX="1090" w:tblpY="409"/>
        <w:tblW w:w="11075" w:type="dxa"/>
        <w:tblLayout w:type="fixed"/>
        <w:tblLook w:val="04A0" w:firstRow="1" w:lastRow="0" w:firstColumn="1" w:lastColumn="0" w:noHBand="0" w:noVBand="1"/>
      </w:tblPr>
      <w:tblGrid>
        <w:gridCol w:w="3625"/>
        <w:gridCol w:w="1470"/>
        <w:gridCol w:w="1190"/>
        <w:gridCol w:w="1932"/>
        <w:gridCol w:w="1435"/>
        <w:gridCol w:w="1423"/>
      </w:tblGrid>
      <w:tr w:rsidR="002D4822" w14:paraId="2409FD7B" w14:textId="77777777">
        <w:trPr>
          <w:trHeight w:val="416"/>
        </w:trPr>
        <w:tc>
          <w:tcPr>
            <w:tcW w:w="3625" w:type="dxa"/>
            <w:shd w:val="clear" w:color="auto" w:fill="4F81BD"/>
          </w:tcPr>
          <w:p w14:paraId="30B187C5"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DIPLOMA</w:t>
            </w:r>
            <w:r>
              <w:rPr>
                <w:rFonts w:ascii="Times New Roman" w:hAnsi="Times New Roman" w:cs="Times New Roman"/>
                <w:sz w:val="24"/>
                <w:szCs w:val="24"/>
              </w:rPr>
              <w:t xml:space="preserve"> COURSE TITLE</w:t>
            </w:r>
          </w:p>
        </w:tc>
        <w:tc>
          <w:tcPr>
            <w:tcW w:w="1470" w:type="dxa"/>
            <w:shd w:val="clear" w:color="auto" w:fill="4F81BD"/>
          </w:tcPr>
          <w:p w14:paraId="25B25FD8"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190" w:type="dxa"/>
            <w:shd w:val="clear" w:color="auto" w:fill="4F81BD"/>
          </w:tcPr>
          <w:p w14:paraId="47139BB0"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SESSION HOURS</w:t>
            </w:r>
          </w:p>
        </w:tc>
        <w:tc>
          <w:tcPr>
            <w:tcW w:w="1932" w:type="dxa"/>
            <w:shd w:val="clear" w:color="auto" w:fill="4F81BD"/>
          </w:tcPr>
          <w:p w14:paraId="56488DF2"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DATE</w:t>
            </w:r>
          </w:p>
        </w:tc>
        <w:tc>
          <w:tcPr>
            <w:tcW w:w="1435" w:type="dxa"/>
            <w:shd w:val="clear" w:color="auto" w:fill="4F81BD"/>
          </w:tcPr>
          <w:p w14:paraId="387A630B"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FEE</w:t>
            </w:r>
          </w:p>
        </w:tc>
        <w:tc>
          <w:tcPr>
            <w:tcW w:w="1423" w:type="dxa"/>
            <w:shd w:val="clear" w:color="auto" w:fill="4F81BD"/>
          </w:tcPr>
          <w:p w14:paraId="4A366693"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DELIVERY MODE</w:t>
            </w:r>
          </w:p>
        </w:tc>
      </w:tr>
      <w:tr w:rsidR="002D4822" w14:paraId="3DA71801" w14:textId="77777777">
        <w:trPr>
          <w:trHeight w:val="708"/>
        </w:trPr>
        <w:tc>
          <w:tcPr>
            <w:tcW w:w="3625" w:type="dxa"/>
            <w:shd w:val="clear" w:color="auto" w:fill="DDD9C3"/>
          </w:tcPr>
          <w:p w14:paraId="2E4E16A0" w14:textId="77777777" w:rsidR="002D4822" w:rsidRDefault="00E93C5D">
            <w:pPr>
              <w:spacing w:after="0"/>
              <w:rPr>
                <w:rFonts w:ascii="Times New Roman" w:hAnsi="Times New Roman" w:cs="Times New Roman"/>
                <w:sz w:val="24"/>
                <w:szCs w:val="24"/>
              </w:rPr>
            </w:pPr>
            <w:r>
              <w:rPr>
                <w:rFonts w:ascii="Times New Roman" w:hAnsi="Times New Roman" w:cs="Times New Roman"/>
                <w:sz w:val="24"/>
                <w:szCs w:val="24"/>
              </w:rPr>
              <w:t>Finance and Financial Reporting</w:t>
            </w:r>
          </w:p>
        </w:tc>
        <w:tc>
          <w:tcPr>
            <w:tcW w:w="1470" w:type="dxa"/>
            <w:shd w:val="clear" w:color="auto" w:fill="8DB3E2"/>
          </w:tcPr>
          <w:p w14:paraId="04C6C1C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804DE5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4DD26A6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1C49A1A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4FCA62A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223746E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Virtual </w:t>
            </w:r>
          </w:p>
        </w:tc>
      </w:tr>
      <w:tr w:rsidR="002D4822" w14:paraId="68770298" w14:textId="77777777">
        <w:trPr>
          <w:trHeight w:val="705"/>
        </w:trPr>
        <w:tc>
          <w:tcPr>
            <w:tcW w:w="3625" w:type="dxa"/>
            <w:shd w:val="clear" w:color="auto" w:fill="DDD9C3"/>
          </w:tcPr>
          <w:p w14:paraId="4E50B847" w14:textId="77777777" w:rsidR="002D4822" w:rsidRDefault="00E93C5D">
            <w:pPr>
              <w:spacing w:after="0"/>
              <w:rPr>
                <w:rFonts w:ascii="Times New Roman" w:hAnsi="Times New Roman" w:cs="Times New Roman"/>
                <w:sz w:val="24"/>
                <w:szCs w:val="24"/>
              </w:rPr>
            </w:pPr>
            <w:r>
              <w:rPr>
                <w:rFonts w:ascii="Times New Roman" w:hAnsi="Times New Roman" w:cs="Times New Roman"/>
                <w:sz w:val="24"/>
                <w:szCs w:val="24"/>
              </w:rPr>
              <w:t>Forensic Accounting and Fraud Investigation/Examination</w:t>
            </w:r>
          </w:p>
        </w:tc>
        <w:tc>
          <w:tcPr>
            <w:tcW w:w="1470" w:type="dxa"/>
            <w:shd w:val="clear" w:color="auto" w:fill="8DB3E2"/>
          </w:tcPr>
          <w:p w14:paraId="09BA547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4C45FB9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33D1C4D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1178748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551AF00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0578057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19063391" w14:textId="77777777">
        <w:trPr>
          <w:trHeight w:val="687"/>
        </w:trPr>
        <w:tc>
          <w:tcPr>
            <w:tcW w:w="3625" w:type="dxa"/>
            <w:shd w:val="clear" w:color="auto" w:fill="DDD9C3"/>
          </w:tcPr>
          <w:p w14:paraId="38AB62ED"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sz w:val="24"/>
                <w:szCs w:val="24"/>
                <w:lang w:val="en-US"/>
              </w:rPr>
              <w:t>Financial Modelling and Financial Planner</w:t>
            </w:r>
          </w:p>
        </w:tc>
        <w:tc>
          <w:tcPr>
            <w:tcW w:w="1470" w:type="dxa"/>
            <w:shd w:val="clear" w:color="auto" w:fill="8DB3E2"/>
          </w:tcPr>
          <w:p w14:paraId="21FEF28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4CAB8D2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6C53A02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5F3504B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1001B71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2CD8ECE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714E9337" w14:textId="77777777">
        <w:trPr>
          <w:trHeight w:val="699"/>
        </w:trPr>
        <w:tc>
          <w:tcPr>
            <w:tcW w:w="3625" w:type="dxa"/>
            <w:shd w:val="clear" w:color="auto" w:fill="DDD9C3"/>
          </w:tcPr>
          <w:p w14:paraId="1DF4F1A2" w14:textId="77777777" w:rsidR="002D4822" w:rsidRDefault="00E93C5D">
            <w:pPr>
              <w:pStyle w:val="Footer"/>
              <w:numPr>
                <w:ilvl w:val="0"/>
                <w:numId w:val="170"/>
              </w:numPr>
              <w:spacing w:line="360" w:lineRule="auto"/>
              <w:ind w:left="0"/>
              <w:rPr>
                <w:rFonts w:ascii="Times New Roman" w:hAnsi="Times New Roman" w:cs="Times New Roman"/>
                <w:sz w:val="26"/>
                <w:szCs w:val="26"/>
              </w:rPr>
            </w:pPr>
            <w:r>
              <w:rPr>
                <w:rFonts w:ascii="Times New Roman" w:hAnsi="Times New Roman" w:cs="Times New Roman"/>
                <w:sz w:val="24"/>
                <w:szCs w:val="24"/>
                <w:lang w:val="en-US"/>
              </w:rPr>
              <w:t>Forensic Taxation and Tax Administration</w:t>
            </w:r>
          </w:p>
        </w:tc>
        <w:tc>
          <w:tcPr>
            <w:tcW w:w="1470" w:type="dxa"/>
            <w:shd w:val="clear" w:color="auto" w:fill="8DB3E2"/>
          </w:tcPr>
          <w:p w14:paraId="58E690E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205262A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139EC3D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4CCB9A3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39E7458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786261C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2DD96BF0" w14:textId="77777777">
        <w:trPr>
          <w:trHeight w:val="697"/>
        </w:trPr>
        <w:tc>
          <w:tcPr>
            <w:tcW w:w="3625" w:type="dxa"/>
            <w:shd w:val="clear" w:color="auto" w:fill="DDD9C3"/>
          </w:tcPr>
          <w:p w14:paraId="6E72A987"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sz w:val="24"/>
                <w:szCs w:val="24"/>
              </w:rPr>
              <w:t>Business Analytics and Decision Sciences</w:t>
            </w:r>
          </w:p>
        </w:tc>
        <w:tc>
          <w:tcPr>
            <w:tcW w:w="1470" w:type="dxa"/>
            <w:shd w:val="clear" w:color="auto" w:fill="8DB3E2"/>
          </w:tcPr>
          <w:p w14:paraId="3FDE865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6D3CF6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16C7A30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03C6989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74D7B5A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260FD1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4ED753E7" w14:textId="77777777">
        <w:trPr>
          <w:trHeight w:val="708"/>
        </w:trPr>
        <w:tc>
          <w:tcPr>
            <w:tcW w:w="3625" w:type="dxa"/>
            <w:shd w:val="clear" w:color="auto" w:fill="DDD9C3"/>
          </w:tcPr>
          <w:p w14:paraId="090EAC35"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sz w:val="24"/>
                <w:szCs w:val="24"/>
                <w:lang w:val="en-US"/>
              </w:rPr>
              <w:t>Cloud Computing and Accounting</w:t>
            </w:r>
          </w:p>
        </w:tc>
        <w:tc>
          <w:tcPr>
            <w:tcW w:w="1470" w:type="dxa"/>
            <w:shd w:val="clear" w:color="auto" w:fill="8DB3E2"/>
          </w:tcPr>
          <w:p w14:paraId="12F134D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4A83D4F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3E8D296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4879ED9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089CBB4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7FC8A10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bl>
    <w:p w14:paraId="35BA9937" w14:textId="77777777" w:rsidR="002D4822" w:rsidRDefault="00E93C5D">
      <w:pPr>
        <w:pStyle w:val="ListParagraph"/>
        <w:numPr>
          <w:ilvl w:val="0"/>
          <w:numId w:val="171"/>
        </w:numPr>
        <w:spacing w:after="160" w:line="259" w:lineRule="auto"/>
        <w:rPr>
          <w:b/>
          <w:bCs/>
        </w:rPr>
      </w:pPr>
      <w:r>
        <w:rPr>
          <w:b/>
          <w:bCs/>
        </w:rPr>
        <w:t>Finance and Accounting</w:t>
      </w:r>
    </w:p>
    <w:p w14:paraId="529493B8" w14:textId="77777777" w:rsidR="002D4822" w:rsidRDefault="002D4822">
      <w:pPr>
        <w:ind w:left="360"/>
      </w:pPr>
    </w:p>
    <w:p w14:paraId="28F3D149" w14:textId="77777777" w:rsidR="002D4822" w:rsidRDefault="00E93C5D">
      <w:pPr>
        <w:pStyle w:val="ListParagraph"/>
        <w:numPr>
          <w:ilvl w:val="0"/>
          <w:numId w:val="171"/>
        </w:numPr>
        <w:spacing w:line="259" w:lineRule="auto"/>
        <w:rPr>
          <w:b/>
          <w:bCs/>
        </w:rPr>
      </w:pPr>
      <w:r>
        <w:rPr>
          <w:b/>
          <w:bCs/>
        </w:rPr>
        <w:t>Leadership, Entrepreneurship and Strategic Management</w:t>
      </w:r>
    </w:p>
    <w:tbl>
      <w:tblPr>
        <w:tblStyle w:val="TableGrid"/>
        <w:tblpPr w:leftFromText="180" w:rightFromText="180" w:vertAnchor="text" w:horzAnchor="page" w:tblpX="1090" w:tblpY="409"/>
        <w:tblW w:w="11075" w:type="dxa"/>
        <w:tblLayout w:type="fixed"/>
        <w:tblLook w:val="04A0" w:firstRow="1" w:lastRow="0" w:firstColumn="1" w:lastColumn="0" w:noHBand="0" w:noVBand="1"/>
      </w:tblPr>
      <w:tblGrid>
        <w:gridCol w:w="3625"/>
        <w:gridCol w:w="1470"/>
        <w:gridCol w:w="1190"/>
        <w:gridCol w:w="1932"/>
        <w:gridCol w:w="1435"/>
        <w:gridCol w:w="1423"/>
      </w:tblGrid>
      <w:tr w:rsidR="002D4822" w14:paraId="70CDEE38" w14:textId="77777777">
        <w:trPr>
          <w:trHeight w:val="416"/>
        </w:trPr>
        <w:tc>
          <w:tcPr>
            <w:tcW w:w="3625" w:type="dxa"/>
            <w:shd w:val="clear" w:color="auto" w:fill="4F81BD"/>
          </w:tcPr>
          <w:p w14:paraId="2CB0B663"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COURSE TITLE</w:t>
            </w:r>
          </w:p>
        </w:tc>
        <w:tc>
          <w:tcPr>
            <w:tcW w:w="1470" w:type="dxa"/>
            <w:shd w:val="clear" w:color="auto" w:fill="4F81BD"/>
          </w:tcPr>
          <w:p w14:paraId="1251B7C7"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190" w:type="dxa"/>
            <w:shd w:val="clear" w:color="auto" w:fill="4F81BD"/>
          </w:tcPr>
          <w:p w14:paraId="64040F87"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SESSION HOURS</w:t>
            </w:r>
          </w:p>
        </w:tc>
        <w:tc>
          <w:tcPr>
            <w:tcW w:w="1932" w:type="dxa"/>
            <w:shd w:val="clear" w:color="auto" w:fill="4F81BD"/>
          </w:tcPr>
          <w:p w14:paraId="0AD49DC4"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DATE</w:t>
            </w:r>
          </w:p>
        </w:tc>
        <w:tc>
          <w:tcPr>
            <w:tcW w:w="1435" w:type="dxa"/>
            <w:shd w:val="clear" w:color="auto" w:fill="4F81BD"/>
          </w:tcPr>
          <w:p w14:paraId="19B51503"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FEE</w:t>
            </w:r>
          </w:p>
        </w:tc>
        <w:tc>
          <w:tcPr>
            <w:tcW w:w="1423" w:type="dxa"/>
            <w:shd w:val="clear" w:color="auto" w:fill="4F81BD"/>
          </w:tcPr>
          <w:p w14:paraId="52F3DF64"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DELIVERY MODE</w:t>
            </w:r>
          </w:p>
        </w:tc>
      </w:tr>
      <w:tr w:rsidR="002D4822" w14:paraId="037E4630" w14:textId="77777777">
        <w:trPr>
          <w:trHeight w:val="717"/>
        </w:trPr>
        <w:tc>
          <w:tcPr>
            <w:tcW w:w="3625" w:type="dxa"/>
            <w:shd w:val="clear" w:color="auto" w:fill="DDD9C3"/>
          </w:tcPr>
          <w:p w14:paraId="2738D3F4"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Sustainable Supply Chain Management</w:t>
            </w:r>
          </w:p>
        </w:tc>
        <w:tc>
          <w:tcPr>
            <w:tcW w:w="1470" w:type="dxa"/>
            <w:shd w:val="clear" w:color="auto" w:fill="8DB3E2"/>
          </w:tcPr>
          <w:p w14:paraId="4A2809F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7D13FA4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0275B86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792F56C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2821D01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3438D634"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7995A30E" w14:textId="77777777">
        <w:trPr>
          <w:trHeight w:val="705"/>
        </w:trPr>
        <w:tc>
          <w:tcPr>
            <w:tcW w:w="3625" w:type="dxa"/>
            <w:shd w:val="clear" w:color="auto" w:fill="DDD9C3"/>
          </w:tcPr>
          <w:p w14:paraId="1E5742E2"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Artificial Intelligence &amp; Business Development</w:t>
            </w:r>
          </w:p>
        </w:tc>
        <w:tc>
          <w:tcPr>
            <w:tcW w:w="1470" w:type="dxa"/>
            <w:shd w:val="clear" w:color="auto" w:fill="8DB3E2"/>
          </w:tcPr>
          <w:p w14:paraId="14AD885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6054E3F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33BB9EC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3FC71CC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54A7A1A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3DF1A00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7A7C7660" w14:textId="77777777">
        <w:trPr>
          <w:trHeight w:val="699"/>
        </w:trPr>
        <w:tc>
          <w:tcPr>
            <w:tcW w:w="3625" w:type="dxa"/>
            <w:shd w:val="clear" w:color="auto" w:fill="DDD9C3"/>
          </w:tcPr>
          <w:p w14:paraId="7C9D40DA"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Development and Entrepreneurship Studies</w:t>
            </w:r>
          </w:p>
        </w:tc>
        <w:tc>
          <w:tcPr>
            <w:tcW w:w="1470" w:type="dxa"/>
            <w:shd w:val="clear" w:color="auto" w:fill="8DB3E2"/>
          </w:tcPr>
          <w:p w14:paraId="37CDD34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6E2EE37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17D85D0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62760D3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65E4F25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B3279E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405EC40A" w14:textId="77777777">
        <w:trPr>
          <w:trHeight w:val="711"/>
        </w:trPr>
        <w:tc>
          <w:tcPr>
            <w:tcW w:w="3625" w:type="dxa"/>
            <w:shd w:val="clear" w:color="auto" w:fill="DDD9C3"/>
          </w:tcPr>
          <w:p w14:paraId="13D635B1"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Entertainment Law &amp; Sustainable Development</w:t>
            </w:r>
          </w:p>
        </w:tc>
        <w:tc>
          <w:tcPr>
            <w:tcW w:w="1470" w:type="dxa"/>
            <w:shd w:val="clear" w:color="auto" w:fill="8DB3E2"/>
          </w:tcPr>
          <w:p w14:paraId="1BD681A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0F396A1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28A6EC1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26BAEC2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6C02021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2417CEA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67237268" w14:textId="77777777">
        <w:trPr>
          <w:trHeight w:val="566"/>
        </w:trPr>
        <w:tc>
          <w:tcPr>
            <w:tcW w:w="3625" w:type="dxa"/>
            <w:shd w:val="clear" w:color="auto" w:fill="DDD9C3"/>
          </w:tcPr>
          <w:p w14:paraId="0E938D66"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sz w:val="24"/>
                <w:szCs w:val="24"/>
              </w:rPr>
              <w:lastRenderedPageBreak/>
              <w:t>Rail Transportation Management</w:t>
            </w:r>
          </w:p>
        </w:tc>
        <w:tc>
          <w:tcPr>
            <w:tcW w:w="1470" w:type="dxa"/>
            <w:shd w:val="clear" w:color="auto" w:fill="8DB3E2"/>
          </w:tcPr>
          <w:p w14:paraId="4DA44CC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33218BF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290436C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21B5A61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50B2871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6BF668E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51D209B0" w14:textId="77777777">
        <w:trPr>
          <w:trHeight w:val="708"/>
        </w:trPr>
        <w:tc>
          <w:tcPr>
            <w:tcW w:w="3625" w:type="dxa"/>
            <w:shd w:val="clear" w:color="auto" w:fill="DDD9C3"/>
          </w:tcPr>
          <w:p w14:paraId="55E8EFCC"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rPr>
              <w:t xml:space="preserve">Creating a </w:t>
            </w:r>
            <w:r>
              <w:rPr>
                <w:rFonts w:ascii="Times New Roman" w:hAnsi="Times New Roman" w:cs="Times New Roman"/>
                <w:lang w:val="en-US"/>
              </w:rPr>
              <w:t>Successful and Sustainable Business</w:t>
            </w:r>
          </w:p>
        </w:tc>
        <w:tc>
          <w:tcPr>
            <w:tcW w:w="1470" w:type="dxa"/>
            <w:shd w:val="clear" w:color="auto" w:fill="8DB3E2"/>
          </w:tcPr>
          <w:p w14:paraId="6444542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2C5D3D5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10076FB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0855F7B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650D8D8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53FAA67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0113743F" w14:textId="77777777">
        <w:trPr>
          <w:trHeight w:val="708"/>
        </w:trPr>
        <w:tc>
          <w:tcPr>
            <w:tcW w:w="3625" w:type="dxa"/>
            <w:shd w:val="clear" w:color="auto" w:fill="DDD9C3"/>
          </w:tcPr>
          <w:p w14:paraId="01CA7D95"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sz w:val="24"/>
                <w:szCs w:val="24"/>
                <w:lang w:val="en-US"/>
              </w:rPr>
              <w:t>Strategic Management and Innovative Banking</w:t>
            </w:r>
          </w:p>
        </w:tc>
        <w:tc>
          <w:tcPr>
            <w:tcW w:w="1470" w:type="dxa"/>
            <w:shd w:val="clear" w:color="auto" w:fill="8DB3E2"/>
          </w:tcPr>
          <w:p w14:paraId="50406C0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27D63D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2F6D413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0D6CE28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253C452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436457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364A2866" w14:textId="77777777">
        <w:trPr>
          <w:trHeight w:val="708"/>
        </w:trPr>
        <w:tc>
          <w:tcPr>
            <w:tcW w:w="3625" w:type="dxa"/>
            <w:shd w:val="clear" w:color="auto" w:fill="DDD9C3"/>
          </w:tcPr>
          <w:p w14:paraId="625F4716" w14:textId="77777777" w:rsidR="002D4822" w:rsidRDefault="00E93C5D">
            <w:pPr>
              <w:spacing w:after="0" w:line="360" w:lineRule="auto"/>
              <w:jc w:val="both"/>
              <w:rPr>
                <w:rFonts w:ascii="Times New Roman" w:hAnsi="Times New Roman" w:cs="Times New Roman"/>
                <w:sz w:val="28"/>
                <w:szCs w:val="28"/>
              </w:rPr>
            </w:pPr>
            <w:r>
              <w:rPr>
                <w:rFonts w:ascii="Times New Roman" w:hAnsi="Times New Roman" w:cs="Times New Roman"/>
                <w:sz w:val="24"/>
                <w:szCs w:val="24"/>
              </w:rPr>
              <w:t>Contract Planning, Procurement, Cost Estimation and Project Control</w:t>
            </w:r>
          </w:p>
        </w:tc>
        <w:tc>
          <w:tcPr>
            <w:tcW w:w="1470" w:type="dxa"/>
            <w:shd w:val="clear" w:color="auto" w:fill="8DB3E2"/>
          </w:tcPr>
          <w:p w14:paraId="7C370BA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66C70A3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7CDFC64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2FC5A97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4D04269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3349EE5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368D82B9" w14:textId="77777777">
        <w:trPr>
          <w:trHeight w:val="708"/>
        </w:trPr>
        <w:tc>
          <w:tcPr>
            <w:tcW w:w="3625" w:type="dxa"/>
            <w:shd w:val="clear" w:color="auto" w:fill="DDD9C3"/>
          </w:tcPr>
          <w:p w14:paraId="55FC96E3" w14:textId="77777777" w:rsidR="002D4822" w:rsidRDefault="00E93C5D">
            <w:pPr>
              <w:pStyle w:val="Footer"/>
              <w:numPr>
                <w:ilvl w:val="0"/>
                <w:numId w:val="170"/>
              </w:numPr>
              <w:spacing w:line="360" w:lineRule="auto"/>
              <w:ind w:left="0"/>
              <w:rPr>
                <w:rFonts w:ascii="Times New Roman" w:hAnsi="Times New Roman" w:cs="Times New Roman"/>
                <w:sz w:val="24"/>
                <w:szCs w:val="24"/>
              </w:rPr>
            </w:pPr>
            <w:r>
              <w:rPr>
                <w:rFonts w:ascii="Times New Roman" w:hAnsi="Times New Roman" w:cs="Times New Roman"/>
                <w:sz w:val="24"/>
                <w:szCs w:val="24"/>
              </w:rPr>
              <w:t>Project and Human Resource Management</w:t>
            </w:r>
          </w:p>
        </w:tc>
        <w:tc>
          <w:tcPr>
            <w:tcW w:w="1470" w:type="dxa"/>
            <w:shd w:val="clear" w:color="auto" w:fill="8DB3E2"/>
          </w:tcPr>
          <w:p w14:paraId="56356764"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9CC5AD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0FC6D3F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59BD572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4FC48EF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42AE5F5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779551FC" w14:textId="77777777">
        <w:trPr>
          <w:trHeight w:val="806"/>
        </w:trPr>
        <w:tc>
          <w:tcPr>
            <w:tcW w:w="3625" w:type="dxa"/>
            <w:shd w:val="clear" w:color="auto" w:fill="DDD9C3"/>
          </w:tcPr>
          <w:p w14:paraId="6DDCCA6C"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Youths and Women Entrepreneurship Development</w:t>
            </w:r>
          </w:p>
        </w:tc>
        <w:tc>
          <w:tcPr>
            <w:tcW w:w="1470" w:type="dxa"/>
            <w:shd w:val="clear" w:color="auto" w:fill="8DB3E2"/>
          </w:tcPr>
          <w:p w14:paraId="4A4E7B8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3FE6ED3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1926859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75E0817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40D3C39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703606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3CC235ED" w14:textId="77777777">
        <w:trPr>
          <w:trHeight w:val="708"/>
        </w:trPr>
        <w:tc>
          <w:tcPr>
            <w:tcW w:w="3625" w:type="dxa"/>
            <w:shd w:val="clear" w:color="auto" w:fill="DDD9C3"/>
          </w:tcPr>
          <w:p w14:paraId="36772E34"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color w:val="000000"/>
                <w:sz w:val="24"/>
                <w:szCs w:val="24"/>
                <w:lang w:val="en-US"/>
                <w14:ligatures w14:val="standardContextual"/>
              </w:rPr>
              <w:t>Techno Entrepreneurship and Cyber Law</w:t>
            </w:r>
          </w:p>
        </w:tc>
        <w:tc>
          <w:tcPr>
            <w:tcW w:w="1470" w:type="dxa"/>
            <w:shd w:val="clear" w:color="auto" w:fill="8DB3E2"/>
          </w:tcPr>
          <w:p w14:paraId="15344BE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1250633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30FAF25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2630111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1D0D0B4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87788A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bl>
    <w:p w14:paraId="019B94FA" w14:textId="77777777" w:rsidR="002D4822" w:rsidRDefault="002D4822">
      <w:pPr>
        <w:rPr>
          <w:rFonts w:ascii="Times New Roman" w:hAnsi="Times New Roman" w:cs="Times New Roman"/>
          <w:sz w:val="24"/>
          <w:szCs w:val="24"/>
        </w:rPr>
      </w:pPr>
    </w:p>
    <w:p w14:paraId="48AEE00F" w14:textId="77777777" w:rsidR="002D4822" w:rsidRDefault="00E93C5D">
      <w:pPr>
        <w:pStyle w:val="ListParagraph"/>
        <w:numPr>
          <w:ilvl w:val="0"/>
          <w:numId w:val="171"/>
        </w:numPr>
        <w:spacing w:line="259" w:lineRule="auto"/>
        <w:rPr>
          <w:b/>
          <w:bCs/>
        </w:rPr>
      </w:pPr>
      <w:r>
        <w:rPr>
          <w:b/>
          <w:bCs/>
        </w:rPr>
        <w:t>Marketing, Culture and Production</w:t>
      </w:r>
    </w:p>
    <w:tbl>
      <w:tblPr>
        <w:tblStyle w:val="TableGrid"/>
        <w:tblpPr w:leftFromText="180" w:rightFromText="180" w:vertAnchor="text" w:horzAnchor="page" w:tblpX="829" w:tblpY="158"/>
        <w:tblW w:w="11070" w:type="dxa"/>
        <w:tblLayout w:type="fixed"/>
        <w:tblLook w:val="04A0" w:firstRow="1" w:lastRow="0" w:firstColumn="1" w:lastColumn="0" w:noHBand="0" w:noVBand="1"/>
      </w:tblPr>
      <w:tblGrid>
        <w:gridCol w:w="2856"/>
        <w:gridCol w:w="1999"/>
        <w:gridCol w:w="1284"/>
        <w:gridCol w:w="2147"/>
        <w:gridCol w:w="1398"/>
        <w:gridCol w:w="1386"/>
      </w:tblGrid>
      <w:tr w:rsidR="002D4822" w14:paraId="1EE18D08" w14:textId="77777777">
        <w:trPr>
          <w:trHeight w:val="424"/>
        </w:trPr>
        <w:tc>
          <w:tcPr>
            <w:tcW w:w="2856" w:type="dxa"/>
            <w:shd w:val="clear" w:color="auto" w:fill="4F81BD"/>
          </w:tcPr>
          <w:p w14:paraId="77D683DA"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COURSE TITLE</w:t>
            </w:r>
          </w:p>
        </w:tc>
        <w:tc>
          <w:tcPr>
            <w:tcW w:w="1999" w:type="dxa"/>
            <w:shd w:val="clear" w:color="auto" w:fill="4F81BD"/>
          </w:tcPr>
          <w:p w14:paraId="7B8D36C8"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284" w:type="dxa"/>
            <w:shd w:val="clear" w:color="auto" w:fill="4F81BD"/>
          </w:tcPr>
          <w:p w14:paraId="737B88C5"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SESSION HOURS</w:t>
            </w:r>
          </w:p>
        </w:tc>
        <w:tc>
          <w:tcPr>
            <w:tcW w:w="2147" w:type="dxa"/>
            <w:shd w:val="clear" w:color="auto" w:fill="4F81BD"/>
          </w:tcPr>
          <w:p w14:paraId="653ADFFB"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DATE</w:t>
            </w:r>
          </w:p>
        </w:tc>
        <w:tc>
          <w:tcPr>
            <w:tcW w:w="1398" w:type="dxa"/>
            <w:shd w:val="clear" w:color="auto" w:fill="4F81BD"/>
          </w:tcPr>
          <w:p w14:paraId="1EAF881D"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FEE</w:t>
            </w:r>
          </w:p>
        </w:tc>
        <w:tc>
          <w:tcPr>
            <w:tcW w:w="1386" w:type="dxa"/>
            <w:shd w:val="clear" w:color="auto" w:fill="4F81BD"/>
          </w:tcPr>
          <w:p w14:paraId="4F05718A"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DELIVERY MODE</w:t>
            </w:r>
          </w:p>
        </w:tc>
      </w:tr>
      <w:tr w:rsidR="002D4822" w14:paraId="17F71531" w14:textId="77777777">
        <w:trPr>
          <w:trHeight w:val="703"/>
        </w:trPr>
        <w:tc>
          <w:tcPr>
            <w:tcW w:w="2856" w:type="dxa"/>
            <w:shd w:val="clear" w:color="auto" w:fill="DDD9C3"/>
          </w:tcPr>
          <w:p w14:paraId="4DEC33D6"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Product Design, Digital Marketing &amp; Strategies</w:t>
            </w:r>
          </w:p>
        </w:tc>
        <w:tc>
          <w:tcPr>
            <w:tcW w:w="1999" w:type="dxa"/>
            <w:shd w:val="clear" w:color="auto" w:fill="8DB3E2"/>
          </w:tcPr>
          <w:p w14:paraId="798D80F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284" w:type="dxa"/>
            <w:shd w:val="clear" w:color="auto" w:fill="8DB3E2"/>
          </w:tcPr>
          <w:p w14:paraId="449976F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2147" w:type="dxa"/>
            <w:shd w:val="clear" w:color="auto" w:fill="F2DBDB"/>
          </w:tcPr>
          <w:p w14:paraId="4E75F00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398" w:type="dxa"/>
            <w:shd w:val="clear" w:color="auto" w:fill="F2DBDB"/>
          </w:tcPr>
          <w:p w14:paraId="1D85C72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386" w:type="dxa"/>
            <w:shd w:val="clear" w:color="auto" w:fill="D99594"/>
          </w:tcPr>
          <w:p w14:paraId="303727F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4F05436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4BD47811" w14:textId="77777777">
        <w:trPr>
          <w:trHeight w:val="430"/>
        </w:trPr>
        <w:tc>
          <w:tcPr>
            <w:tcW w:w="2856" w:type="dxa"/>
            <w:shd w:val="clear" w:color="auto" w:fill="DDD9C3"/>
          </w:tcPr>
          <w:p w14:paraId="7CF4C5AC"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Chinese Language and Culture</w:t>
            </w:r>
          </w:p>
        </w:tc>
        <w:tc>
          <w:tcPr>
            <w:tcW w:w="1999" w:type="dxa"/>
            <w:shd w:val="clear" w:color="auto" w:fill="8DB3E2"/>
          </w:tcPr>
          <w:p w14:paraId="5550659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284" w:type="dxa"/>
            <w:shd w:val="clear" w:color="auto" w:fill="8DB3E2"/>
          </w:tcPr>
          <w:p w14:paraId="085774A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2147" w:type="dxa"/>
            <w:shd w:val="clear" w:color="auto" w:fill="F2DBDB"/>
          </w:tcPr>
          <w:p w14:paraId="1E22259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398" w:type="dxa"/>
            <w:shd w:val="clear" w:color="auto" w:fill="F2DBDB"/>
          </w:tcPr>
          <w:p w14:paraId="1F0921A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386" w:type="dxa"/>
            <w:shd w:val="clear" w:color="auto" w:fill="D99594"/>
          </w:tcPr>
          <w:p w14:paraId="3C5C803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43AFD6E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137A6E41" w14:textId="77777777">
        <w:trPr>
          <w:trHeight w:val="569"/>
        </w:trPr>
        <w:tc>
          <w:tcPr>
            <w:tcW w:w="2856" w:type="dxa"/>
            <w:shd w:val="clear" w:color="auto" w:fill="DDD9C3"/>
          </w:tcPr>
          <w:p w14:paraId="310F12B2" w14:textId="77777777" w:rsidR="002D4822" w:rsidRDefault="00E93C5D">
            <w:pPr>
              <w:pStyle w:val="Footer"/>
              <w:spacing w:line="360" w:lineRule="auto"/>
              <w:rPr>
                <w:rFonts w:ascii="Times New Roman" w:hAnsi="Times New Roman" w:cs="Times New Roman"/>
                <w:sz w:val="26"/>
                <w:szCs w:val="26"/>
              </w:rPr>
            </w:pPr>
            <w:r>
              <w:rPr>
                <w:rFonts w:ascii="Times New Roman" w:hAnsi="Times New Roman" w:cs="Times New Roman"/>
                <w:sz w:val="24"/>
                <w:szCs w:val="24"/>
              </w:rPr>
              <w:t>Film and Multimedia Production</w:t>
            </w:r>
          </w:p>
        </w:tc>
        <w:tc>
          <w:tcPr>
            <w:tcW w:w="1999" w:type="dxa"/>
            <w:shd w:val="clear" w:color="auto" w:fill="8DB3E2"/>
          </w:tcPr>
          <w:p w14:paraId="2A4D0D6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284" w:type="dxa"/>
            <w:shd w:val="clear" w:color="auto" w:fill="8DB3E2"/>
          </w:tcPr>
          <w:p w14:paraId="69091BD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2147" w:type="dxa"/>
            <w:shd w:val="clear" w:color="auto" w:fill="F2DBDB"/>
          </w:tcPr>
          <w:p w14:paraId="1D7DC9A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398" w:type="dxa"/>
            <w:shd w:val="clear" w:color="auto" w:fill="F2DBDB"/>
          </w:tcPr>
          <w:p w14:paraId="7DAD7DC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386" w:type="dxa"/>
            <w:shd w:val="clear" w:color="auto" w:fill="D99594"/>
          </w:tcPr>
          <w:p w14:paraId="03C030E4"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7F20416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63AED8D6" w14:textId="77777777">
        <w:trPr>
          <w:trHeight w:val="575"/>
        </w:trPr>
        <w:tc>
          <w:tcPr>
            <w:tcW w:w="2856" w:type="dxa"/>
            <w:shd w:val="clear" w:color="auto" w:fill="DDD9C3"/>
          </w:tcPr>
          <w:p w14:paraId="5AE47912"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French Language and Culture</w:t>
            </w:r>
          </w:p>
        </w:tc>
        <w:tc>
          <w:tcPr>
            <w:tcW w:w="1999" w:type="dxa"/>
            <w:shd w:val="clear" w:color="auto" w:fill="8DB3E2"/>
          </w:tcPr>
          <w:p w14:paraId="0A058FF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284" w:type="dxa"/>
            <w:shd w:val="clear" w:color="auto" w:fill="8DB3E2"/>
          </w:tcPr>
          <w:p w14:paraId="1271BEB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2147" w:type="dxa"/>
            <w:shd w:val="clear" w:color="auto" w:fill="F2DBDB"/>
          </w:tcPr>
          <w:p w14:paraId="30AD67B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398" w:type="dxa"/>
            <w:shd w:val="clear" w:color="auto" w:fill="F2DBDB"/>
          </w:tcPr>
          <w:p w14:paraId="0770A20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386" w:type="dxa"/>
            <w:shd w:val="clear" w:color="auto" w:fill="D99594"/>
          </w:tcPr>
          <w:p w14:paraId="070502D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664AEE8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5B4C9D7A" w14:textId="77777777">
        <w:trPr>
          <w:trHeight w:val="686"/>
        </w:trPr>
        <w:tc>
          <w:tcPr>
            <w:tcW w:w="2856" w:type="dxa"/>
            <w:shd w:val="clear" w:color="auto" w:fill="DDD9C3"/>
          </w:tcPr>
          <w:p w14:paraId="45C1715E"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lang w:val="en-US"/>
              </w:rPr>
              <w:t>Agri-preneurship and Food Innovation</w:t>
            </w:r>
          </w:p>
        </w:tc>
        <w:tc>
          <w:tcPr>
            <w:tcW w:w="1999" w:type="dxa"/>
            <w:shd w:val="clear" w:color="auto" w:fill="8DB3E2"/>
          </w:tcPr>
          <w:p w14:paraId="2927050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284" w:type="dxa"/>
            <w:shd w:val="clear" w:color="auto" w:fill="8DB3E2"/>
          </w:tcPr>
          <w:p w14:paraId="58F7D9B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2147" w:type="dxa"/>
            <w:shd w:val="clear" w:color="auto" w:fill="F2DBDB"/>
          </w:tcPr>
          <w:p w14:paraId="37693AD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398" w:type="dxa"/>
            <w:shd w:val="clear" w:color="auto" w:fill="F2DBDB"/>
          </w:tcPr>
          <w:p w14:paraId="5B025A3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386" w:type="dxa"/>
            <w:shd w:val="clear" w:color="auto" w:fill="D99594"/>
          </w:tcPr>
          <w:p w14:paraId="044CA8B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0BF1EE3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bl>
    <w:p w14:paraId="254247EF" w14:textId="77777777" w:rsidR="002D4822" w:rsidRDefault="002D4822"/>
    <w:p w14:paraId="7ACE63E7" w14:textId="77777777" w:rsidR="002D4822" w:rsidRDefault="002D4822"/>
    <w:p w14:paraId="5ADB8B14" w14:textId="77777777" w:rsidR="002D4822" w:rsidRDefault="002D4822"/>
    <w:p w14:paraId="33736957" w14:textId="77777777" w:rsidR="002D4822" w:rsidRDefault="002D4822"/>
    <w:p w14:paraId="6D9CF7BC" w14:textId="77777777" w:rsidR="002D4822" w:rsidRDefault="002D4822"/>
    <w:p w14:paraId="39D8CBED" w14:textId="77777777" w:rsidR="002D4822" w:rsidRDefault="00E93C5D">
      <w:pPr>
        <w:pStyle w:val="ListParagraph"/>
        <w:numPr>
          <w:ilvl w:val="0"/>
          <w:numId w:val="171"/>
        </w:numPr>
        <w:spacing w:after="160" w:line="259" w:lineRule="auto"/>
        <w:rPr>
          <w:b/>
          <w:bCs/>
        </w:rPr>
      </w:pPr>
      <w:r>
        <w:rPr>
          <w:b/>
          <w:bCs/>
        </w:rPr>
        <w:t xml:space="preserve">Risk Management and Information Technology </w:t>
      </w:r>
    </w:p>
    <w:tbl>
      <w:tblPr>
        <w:tblStyle w:val="TableGrid"/>
        <w:tblpPr w:leftFromText="180" w:rightFromText="180" w:vertAnchor="text" w:horzAnchor="page" w:tblpX="829" w:tblpY="72"/>
        <w:tblW w:w="11075" w:type="dxa"/>
        <w:tblLayout w:type="fixed"/>
        <w:tblLook w:val="04A0" w:firstRow="1" w:lastRow="0" w:firstColumn="1" w:lastColumn="0" w:noHBand="0" w:noVBand="1"/>
      </w:tblPr>
      <w:tblGrid>
        <w:gridCol w:w="3625"/>
        <w:gridCol w:w="1470"/>
        <w:gridCol w:w="1190"/>
        <w:gridCol w:w="1932"/>
        <w:gridCol w:w="1435"/>
        <w:gridCol w:w="1423"/>
      </w:tblGrid>
      <w:tr w:rsidR="002D4822" w14:paraId="5CB7D75C" w14:textId="77777777">
        <w:trPr>
          <w:trHeight w:val="416"/>
        </w:trPr>
        <w:tc>
          <w:tcPr>
            <w:tcW w:w="3625" w:type="dxa"/>
            <w:shd w:val="clear" w:color="auto" w:fill="4F81BD"/>
          </w:tcPr>
          <w:p w14:paraId="4D141AD7"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COURSE TITLE</w:t>
            </w:r>
          </w:p>
        </w:tc>
        <w:tc>
          <w:tcPr>
            <w:tcW w:w="1470" w:type="dxa"/>
            <w:shd w:val="clear" w:color="auto" w:fill="4F81BD"/>
          </w:tcPr>
          <w:p w14:paraId="1756787C"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190" w:type="dxa"/>
            <w:shd w:val="clear" w:color="auto" w:fill="4F81BD"/>
          </w:tcPr>
          <w:p w14:paraId="6B58E05F"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SESSION HOURS</w:t>
            </w:r>
          </w:p>
        </w:tc>
        <w:tc>
          <w:tcPr>
            <w:tcW w:w="1932" w:type="dxa"/>
            <w:shd w:val="clear" w:color="auto" w:fill="4F81BD"/>
          </w:tcPr>
          <w:p w14:paraId="4BA4869C"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DATE</w:t>
            </w:r>
          </w:p>
        </w:tc>
        <w:tc>
          <w:tcPr>
            <w:tcW w:w="1435" w:type="dxa"/>
            <w:shd w:val="clear" w:color="auto" w:fill="4F81BD"/>
          </w:tcPr>
          <w:p w14:paraId="01CCF04F"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FEE</w:t>
            </w:r>
          </w:p>
        </w:tc>
        <w:tc>
          <w:tcPr>
            <w:tcW w:w="1423" w:type="dxa"/>
            <w:shd w:val="clear" w:color="auto" w:fill="4F81BD"/>
          </w:tcPr>
          <w:p w14:paraId="2E2BADD0"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DELIVERY MODE</w:t>
            </w:r>
          </w:p>
        </w:tc>
      </w:tr>
      <w:tr w:rsidR="002D4822" w14:paraId="2C19F37E" w14:textId="77777777">
        <w:trPr>
          <w:trHeight w:val="569"/>
        </w:trPr>
        <w:tc>
          <w:tcPr>
            <w:tcW w:w="3625" w:type="dxa"/>
            <w:shd w:val="clear" w:color="auto" w:fill="DDD9C3"/>
          </w:tcPr>
          <w:p w14:paraId="13CDCA41"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Ethics and Civics in Governance</w:t>
            </w:r>
          </w:p>
        </w:tc>
        <w:tc>
          <w:tcPr>
            <w:tcW w:w="1470" w:type="dxa"/>
            <w:shd w:val="clear" w:color="auto" w:fill="8DB3E2"/>
          </w:tcPr>
          <w:p w14:paraId="58D4CD5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76D594F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7AC16B5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6940336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5F021E2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6F4B055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0FAC4C33" w14:textId="77777777">
        <w:trPr>
          <w:trHeight w:val="705"/>
        </w:trPr>
        <w:tc>
          <w:tcPr>
            <w:tcW w:w="3625" w:type="dxa"/>
            <w:shd w:val="clear" w:color="auto" w:fill="DDD9C3"/>
          </w:tcPr>
          <w:p w14:paraId="7A9EE47D" w14:textId="77777777" w:rsidR="002D4822" w:rsidRDefault="00E93C5D">
            <w:pPr>
              <w:spacing w:after="0"/>
              <w:rPr>
                <w:rFonts w:ascii="Times New Roman" w:hAnsi="Times New Roman" w:cs="Times New Roman"/>
                <w:sz w:val="24"/>
                <w:szCs w:val="24"/>
              </w:rPr>
            </w:pPr>
            <w:r>
              <w:rPr>
                <w:rFonts w:ascii="Times New Roman" w:hAnsi="Times New Roman" w:cs="Times New Roman"/>
                <w:sz w:val="24"/>
                <w:szCs w:val="24"/>
              </w:rPr>
              <w:t>Information and communication Technology Law</w:t>
            </w:r>
          </w:p>
        </w:tc>
        <w:tc>
          <w:tcPr>
            <w:tcW w:w="1470" w:type="dxa"/>
            <w:shd w:val="clear" w:color="auto" w:fill="8DB3E2"/>
          </w:tcPr>
          <w:p w14:paraId="3CB086B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B2C3B1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4AE3FF2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27C0698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1B9D9BF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08751B7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4BCFAB92" w14:textId="77777777">
        <w:trPr>
          <w:trHeight w:val="545"/>
        </w:trPr>
        <w:tc>
          <w:tcPr>
            <w:tcW w:w="3625" w:type="dxa"/>
            <w:shd w:val="clear" w:color="auto" w:fill="DDD9C3"/>
          </w:tcPr>
          <w:p w14:paraId="5FF4066F"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Data Analysis/Data Science</w:t>
            </w:r>
          </w:p>
        </w:tc>
        <w:tc>
          <w:tcPr>
            <w:tcW w:w="1470" w:type="dxa"/>
            <w:shd w:val="clear" w:color="auto" w:fill="8DB3E2"/>
          </w:tcPr>
          <w:p w14:paraId="2FA7BC3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0EC9FC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20B9D98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14D9DF4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0557E0E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75C525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0F8E982D" w14:textId="77777777">
        <w:trPr>
          <w:trHeight w:val="695"/>
        </w:trPr>
        <w:tc>
          <w:tcPr>
            <w:tcW w:w="3625" w:type="dxa"/>
            <w:shd w:val="clear" w:color="auto" w:fill="DDD9C3"/>
          </w:tcPr>
          <w:p w14:paraId="78F5E351"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lang w:val="en-US"/>
              </w:rPr>
              <w:t>Cyber Security and Malware Control</w:t>
            </w:r>
          </w:p>
        </w:tc>
        <w:tc>
          <w:tcPr>
            <w:tcW w:w="1470" w:type="dxa"/>
            <w:shd w:val="clear" w:color="auto" w:fill="8DB3E2"/>
          </w:tcPr>
          <w:p w14:paraId="0C1E8E1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0B3ED9C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0534BE8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537EB6E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3F3AD484"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4EF7B2A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0A213292" w14:textId="77777777">
        <w:trPr>
          <w:trHeight w:val="697"/>
        </w:trPr>
        <w:tc>
          <w:tcPr>
            <w:tcW w:w="3625" w:type="dxa"/>
            <w:shd w:val="clear" w:color="auto" w:fill="DDD9C3"/>
          </w:tcPr>
          <w:p w14:paraId="6C70BD74"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lang w:val="en-US"/>
              </w:rPr>
              <w:t>Microsoft Office Suit and IT Fundamentals</w:t>
            </w:r>
          </w:p>
        </w:tc>
        <w:tc>
          <w:tcPr>
            <w:tcW w:w="1470" w:type="dxa"/>
            <w:shd w:val="clear" w:color="auto" w:fill="8DB3E2"/>
          </w:tcPr>
          <w:p w14:paraId="3C20F37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572809E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361079D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311F43A3"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17729AD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22AAB65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0B5D7565" w14:textId="77777777">
        <w:trPr>
          <w:trHeight w:val="576"/>
        </w:trPr>
        <w:tc>
          <w:tcPr>
            <w:tcW w:w="3625" w:type="dxa"/>
            <w:shd w:val="clear" w:color="auto" w:fill="DDD9C3"/>
          </w:tcPr>
          <w:p w14:paraId="369DC928"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lang w:val="en-US"/>
              </w:rPr>
              <w:t>Python Programming</w:t>
            </w:r>
          </w:p>
        </w:tc>
        <w:tc>
          <w:tcPr>
            <w:tcW w:w="1470" w:type="dxa"/>
            <w:shd w:val="clear" w:color="auto" w:fill="8DB3E2"/>
          </w:tcPr>
          <w:p w14:paraId="5E3ACD4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10E152F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2F3990F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4E7B6AD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6FBF61E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C1C791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78AC5AC6" w14:textId="77777777">
        <w:trPr>
          <w:trHeight w:val="576"/>
        </w:trPr>
        <w:tc>
          <w:tcPr>
            <w:tcW w:w="3625" w:type="dxa"/>
            <w:shd w:val="clear" w:color="auto" w:fill="DDD9C3"/>
          </w:tcPr>
          <w:p w14:paraId="1B6D4C9B"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 xml:space="preserve">Desktop Publishing </w:t>
            </w:r>
          </w:p>
        </w:tc>
        <w:tc>
          <w:tcPr>
            <w:tcW w:w="1470" w:type="dxa"/>
            <w:shd w:val="clear" w:color="auto" w:fill="8DB3E2"/>
          </w:tcPr>
          <w:p w14:paraId="4B20908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3B556A0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56D25AD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5EF426C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5780620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733CA5A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bl>
    <w:p w14:paraId="07234D0D" w14:textId="77777777" w:rsidR="002D4822" w:rsidRDefault="002D4822">
      <w:pPr>
        <w:spacing w:after="0"/>
        <w:rPr>
          <w:rFonts w:ascii="Times New Roman" w:hAnsi="Times New Roman" w:cs="Times New Roman"/>
          <w:sz w:val="24"/>
          <w:szCs w:val="24"/>
        </w:rPr>
      </w:pPr>
    </w:p>
    <w:p w14:paraId="704FAD95" w14:textId="77777777" w:rsidR="002D4822" w:rsidRDefault="00E93C5D">
      <w:pPr>
        <w:pStyle w:val="ListParagraph"/>
        <w:numPr>
          <w:ilvl w:val="0"/>
          <w:numId w:val="171"/>
        </w:numPr>
        <w:spacing w:line="259" w:lineRule="auto"/>
        <w:rPr>
          <w:b/>
          <w:bCs/>
        </w:rPr>
      </w:pPr>
      <w:r>
        <w:rPr>
          <w:b/>
          <w:bCs/>
        </w:rPr>
        <w:t xml:space="preserve">Energy and Engineering </w:t>
      </w:r>
    </w:p>
    <w:tbl>
      <w:tblPr>
        <w:tblStyle w:val="TableGrid"/>
        <w:tblpPr w:leftFromText="180" w:rightFromText="180" w:vertAnchor="text" w:horzAnchor="page" w:tblpX="1021" w:tblpY="336"/>
        <w:tblW w:w="11075" w:type="dxa"/>
        <w:tblLayout w:type="fixed"/>
        <w:tblLook w:val="04A0" w:firstRow="1" w:lastRow="0" w:firstColumn="1" w:lastColumn="0" w:noHBand="0" w:noVBand="1"/>
      </w:tblPr>
      <w:tblGrid>
        <w:gridCol w:w="3625"/>
        <w:gridCol w:w="1470"/>
        <w:gridCol w:w="1190"/>
        <w:gridCol w:w="1932"/>
        <w:gridCol w:w="1435"/>
        <w:gridCol w:w="1423"/>
      </w:tblGrid>
      <w:tr w:rsidR="002D4822" w14:paraId="43A730A3" w14:textId="77777777">
        <w:trPr>
          <w:trHeight w:val="416"/>
        </w:trPr>
        <w:tc>
          <w:tcPr>
            <w:tcW w:w="3625" w:type="dxa"/>
            <w:shd w:val="clear" w:color="auto" w:fill="4F81BD"/>
          </w:tcPr>
          <w:p w14:paraId="3BC3205F"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COURSE TITLE</w:t>
            </w:r>
          </w:p>
        </w:tc>
        <w:tc>
          <w:tcPr>
            <w:tcW w:w="1470" w:type="dxa"/>
            <w:shd w:val="clear" w:color="auto" w:fill="4F81BD"/>
          </w:tcPr>
          <w:p w14:paraId="47BD9E13"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190" w:type="dxa"/>
            <w:shd w:val="clear" w:color="auto" w:fill="4F81BD"/>
          </w:tcPr>
          <w:p w14:paraId="50661645"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SESSION HOURS</w:t>
            </w:r>
          </w:p>
        </w:tc>
        <w:tc>
          <w:tcPr>
            <w:tcW w:w="1932" w:type="dxa"/>
            <w:shd w:val="clear" w:color="auto" w:fill="4F81BD"/>
          </w:tcPr>
          <w:p w14:paraId="777126F6"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DATE</w:t>
            </w:r>
          </w:p>
        </w:tc>
        <w:tc>
          <w:tcPr>
            <w:tcW w:w="1435" w:type="dxa"/>
            <w:shd w:val="clear" w:color="auto" w:fill="4F81BD"/>
          </w:tcPr>
          <w:p w14:paraId="4AF099A9"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FEE</w:t>
            </w:r>
          </w:p>
        </w:tc>
        <w:tc>
          <w:tcPr>
            <w:tcW w:w="1423" w:type="dxa"/>
            <w:shd w:val="clear" w:color="auto" w:fill="4F81BD"/>
          </w:tcPr>
          <w:p w14:paraId="0B43D0A0"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DELIVERY MODE</w:t>
            </w:r>
          </w:p>
        </w:tc>
      </w:tr>
      <w:tr w:rsidR="002D4822" w14:paraId="7A30CA83" w14:textId="77777777">
        <w:trPr>
          <w:trHeight w:val="569"/>
        </w:trPr>
        <w:tc>
          <w:tcPr>
            <w:tcW w:w="3625" w:type="dxa"/>
            <w:shd w:val="clear" w:color="auto" w:fill="DDD9C3"/>
          </w:tcPr>
          <w:p w14:paraId="0001C4FF" w14:textId="77777777" w:rsidR="002D4822" w:rsidRDefault="00E93C5D">
            <w:pPr>
              <w:rPr>
                <w:rFonts w:ascii="Times New Roman" w:hAnsi="Times New Roman" w:cs="Times New Roman"/>
                <w:sz w:val="24"/>
                <w:szCs w:val="24"/>
              </w:rPr>
            </w:pPr>
            <w:r>
              <w:rPr>
                <w:rFonts w:ascii="Times New Roman" w:hAnsi="Times New Roman" w:cs="Times New Roman"/>
                <w:sz w:val="24"/>
                <w:szCs w:val="24"/>
              </w:rPr>
              <w:t>Petroleum Energy Economics</w:t>
            </w:r>
          </w:p>
        </w:tc>
        <w:tc>
          <w:tcPr>
            <w:tcW w:w="1470" w:type="dxa"/>
            <w:shd w:val="clear" w:color="auto" w:fill="8DB3E2"/>
          </w:tcPr>
          <w:p w14:paraId="5EEF0DB4"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13ED8C8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1B351274"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5E11A5D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6613D75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2238DAD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5C032292" w14:textId="77777777">
        <w:trPr>
          <w:trHeight w:val="546"/>
        </w:trPr>
        <w:tc>
          <w:tcPr>
            <w:tcW w:w="3625" w:type="dxa"/>
            <w:shd w:val="clear" w:color="auto" w:fill="DDD9C3"/>
          </w:tcPr>
          <w:p w14:paraId="3CD60451"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Reservoir Engineering</w:t>
            </w:r>
          </w:p>
        </w:tc>
        <w:tc>
          <w:tcPr>
            <w:tcW w:w="1470" w:type="dxa"/>
            <w:shd w:val="clear" w:color="auto" w:fill="8DB3E2"/>
          </w:tcPr>
          <w:p w14:paraId="797073A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6A120B3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5145EBE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0278582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5DDAE2C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313BBE5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13540A40" w14:textId="77777777">
        <w:trPr>
          <w:trHeight w:val="695"/>
        </w:trPr>
        <w:tc>
          <w:tcPr>
            <w:tcW w:w="3625" w:type="dxa"/>
            <w:shd w:val="clear" w:color="auto" w:fill="DDD9C3"/>
          </w:tcPr>
          <w:p w14:paraId="7F520FA1"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Oil and gas Production Engineering</w:t>
            </w:r>
          </w:p>
        </w:tc>
        <w:tc>
          <w:tcPr>
            <w:tcW w:w="1470" w:type="dxa"/>
            <w:shd w:val="clear" w:color="auto" w:fill="8DB3E2"/>
          </w:tcPr>
          <w:p w14:paraId="0A2E967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384F1A3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4DAC7DC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6D62FD8F"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09A639D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4906576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7DF2F4CC" w14:textId="77777777">
        <w:trPr>
          <w:trHeight w:val="695"/>
        </w:trPr>
        <w:tc>
          <w:tcPr>
            <w:tcW w:w="3625" w:type="dxa"/>
            <w:shd w:val="clear" w:color="auto" w:fill="DDD9C3"/>
          </w:tcPr>
          <w:p w14:paraId="1A19E815" w14:textId="77777777" w:rsidR="002D4822" w:rsidRDefault="00E93C5D">
            <w:pPr>
              <w:pStyle w:val="Footer"/>
              <w:spacing w:line="360" w:lineRule="auto"/>
              <w:rPr>
                <w:rFonts w:ascii="Times New Roman" w:hAnsi="Times New Roman" w:cs="Times New Roman"/>
                <w:sz w:val="24"/>
                <w:szCs w:val="24"/>
              </w:rPr>
            </w:pPr>
            <w:r>
              <w:rPr>
                <w:rFonts w:ascii="Times New Roman" w:hAnsi="Times New Roman" w:cs="Times New Roman"/>
                <w:sz w:val="24"/>
                <w:szCs w:val="24"/>
              </w:rPr>
              <w:t>Refining and Petrochemical Engineering</w:t>
            </w:r>
          </w:p>
        </w:tc>
        <w:tc>
          <w:tcPr>
            <w:tcW w:w="1470" w:type="dxa"/>
            <w:shd w:val="clear" w:color="auto" w:fill="8DB3E2"/>
          </w:tcPr>
          <w:p w14:paraId="6EE9354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weeks</w:t>
            </w:r>
          </w:p>
        </w:tc>
        <w:tc>
          <w:tcPr>
            <w:tcW w:w="1190" w:type="dxa"/>
            <w:shd w:val="clear" w:color="auto" w:fill="8DB3E2"/>
          </w:tcPr>
          <w:p w14:paraId="03AD17B2"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3</w:t>
            </w:r>
          </w:p>
        </w:tc>
        <w:tc>
          <w:tcPr>
            <w:tcW w:w="1932" w:type="dxa"/>
            <w:shd w:val="clear" w:color="auto" w:fill="F2DBDB"/>
          </w:tcPr>
          <w:p w14:paraId="2272BEB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Mar. 10- 22 May, 2025</w:t>
            </w:r>
          </w:p>
        </w:tc>
        <w:tc>
          <w:tcPr>
            <w:tcW w:w="1435" w:type="dxa"/>
            <w:shd w:val="clear" w:color="auto" w:fill="F2DBDB"/>
          </w:tcPr>
          <w:p w14:paraId="270C1F8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N 500,000</w:t>
            </w:r>
          </w:p>
        </w:tc>
        <w:tc>
          <w:tcPr>
            <w:tcW w:w="1423" w:type="dxa"/>
            <w:shd w:val="clear" w:color="auto" w:fill="D99594"/>
          </w:tcPr>
          <w:p w14:paraId="1722EAE5"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319A0D0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bl>
    <w:p w14:paraId="6CA630D7" w14:textId="77777777" w:rsidR="002D4822" w:rsidRDefault="002D4822">
      <w:pPr>
        <w:spacing w:after="0"/>
        <w:rPr>
          <w:rFonts w:ascii="Times New Roman" w:hAnsi="Times New Roman" w:cs="Times New Roman"/>
          <w:sz w:val="24"/>
          <w:szCs w:val="24"/>
        </w:rPr>
      </w:pPr>
    </w:p>
    <w:p w14:paraId="3EAC9653" w14:textId="77777777" w:rsidR="002D4822" w:rsidRDefault="002D4822">
      <w:pPr>
        <w:rPr>
          <w:rFonts w:ascii="Times New Roman" w:hAnsi="Times New Roman" w:cs="Times New Roman"/>
          <w:sz w:val="24"/>
          <w:szCs w:val="24"/>
        </w:rPr>
      </w:pPr>
    </w:p>
    <w:p w14:paraId="7E0FCF7B" w14:textId="77777777" w:rsidR="002D4822" w:rsidRDefault="00E93C5D">
      <w:pPr>
        <w:pStyle w:val="ListParagraph"/>
        <w:numPr>
          <w:ilvl w:val="0"/>
          <w:numId w:val="171"/>
        </w:numPr>
        <w:spacing w:after="160" w:line="259" w:lineRule="auto"/>
        <w:rPr>
          <w:b/>
          <w:bCs/>
        </w:rPr>
      </w:pPr>
      <w:r>
        <w:rPr>
          <w:b/>
          <w:bCs/>
        </w:rPr>
        <w:t>Reversion, Practical and Examination Week</w:t>
      </w:r>
    </w:p>
    <w:tbl>
      <w:tblPr>
        <w:tblStyle w:val="TableGrid"/>
        <w:tblpPr w:leftFromText="180" w:rightFromText="180" w:vertAnchor="text" w:horzAnchor="page" w:tblpX="1951" w:tblpY="436"/>
        <w:tblW w:w="9640" w:type="dxa"/>
        <w:tblLayout w:type="fixed"/>
        <w:tblLook w:val="04A0" w:firstRow="1" w:lastRow="0" w:firstColumn="1" w:lastColumn="0" w:noHBand="0" w:noVBand="1"/>
      </w:tblPr>
      <w:tblGrid>
        <w:gridCol w:w="3625"/>
        <w:gridCol w:w="1470"/>
        <w:gridCol w:w="1190"/>
        <w:gridCol w:w="1932"/>
        <w:gridCol w:w="1423"/>
      </w:tblGrid>
      <w:tr w:rsidR="002D4822" w14:paraId="1FDF095E" w14:textId="77777777">
        <w:trPr>
          <w:trHeight w:val="416"/>
        </w:trPr>
        <w:tc>
          <w:tcPr>
            <w:tcW w:w="3625" w:type="dxa"/>
            <w:shd w:val="clear" w:color="auto" w:fill="4F81BD"/>
          </w:tcPr>
          <w:p w14:paraId="3F97A003" w14:textId="77777777" w:rsidR="002D4822" w:rsidRDefault="00E93C5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REVERSION, PRACTICAL AND EXAMINATION WEEK</w:t>
            </w:r>
          </w:p>
          <w:p w14:paraId="36E27685" w14:textId="77777777" w:rsidR="002D4822" w:rsidRDefault="002D4822">
            <w:pPr>
              <w:spacing w:after="0" w:line="240" w:lineRule="auto"/>
              <w:jc w:val="center"/>
              <w:rPr>
                <w:rFonts w:ascii="Times New Roman" w:hAnsi="Times New Roman" w:cs="Times New Roman"/>
                <w:sz w:val="24"/>
                <w:szCs w:val="24"/>
              </w:rPr>
            </w:pPr>
          </w:p>
        </w:tc>
        <w:tc>
          <w:tcPr>
            <w:tcW w:w="1470" w:type="dxa"/>
            <w:shd w:val="clear" w:color="auto" w:fill="4F81BD"/>
          </w:tcPr>
          <w:p w14:paraId="28E9A795"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DURATION</w:t>
            </w:r>
          </w:p>
        </w:tc>
        <w:tc>
          <w:tcPr>
            <w:tcW w:w="1190" w:type="dxa"/>
            <w:shd w:val="clear" w:color="auto" w:fill="4F81BD"/>
          </w:tcPr>
          <w:p w14:paraId="26CEBBBF"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SESSION HOURS</w:t>
            </w:r>
          </w:p>
        </w:tc>
        <w:tc>
          <w:tcPr>
            <w:tcW w:w="1932" w:type="dxa"/>
            <w:shd w:val="clear" w:color="auto" w:fill="4F81BD"/>
          </w:tcPr>
          <w:p w14:paraId="64056633"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DATE</w:t>
            </w:r>
          </w:p>
        </w:tc>
        <w:tc>
          <w:tcPr>
            <w:tcW w:w="1423" w:type="dxa"/>
            <w:shd w:val="clear" w:color="auto" w:fill="4F81BD"/>
          </w:tcPr>
          <w:p w14:paraId="3E2EAE3C" w14:textId="77777777" w:rsidR="002D4822" w:rsidRDefault="00E93C5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DELIVERY MODE</w:t>
            </w:r>
          </w:p>
        </w:tc>
      </w:tr>
      <w:tr w:rsidR="002D4822" w14:paraId="0274182A" w14:textId="77777777">
        <w:trPr>
          <w:trHeight w:val="569"/>
        </w:trPr>
        <w:tc>
          <w:tcPr>
            <w:tcW w:w="3625" w:type="dxa"/>
            <w:vMerge w:val="restart"/>
            <w:shd w:val="clear" w:color="auto" w:fill="DDD9C3"/>
          </w:tcPr>
          <w:p w14:paraId="4A771F42" w14:textId="77777777" w:rsidR="002D4822" w:rsidRDefault="002D4822">
            <w:pPr>
              <w:rPr>
                <w:rFonts w:ascii="Times New Roman" w:hAnsi="Times New Roman" w:cs="Times New Roman"/>
                <w:sz w:val="24"/>
                <w:szCs w:val="24"/>
              </w:rPr>
            </w:pPr>
          </w:p>
        </w:tc>
        <w:tc>
          <w:tcPr>
            <w:tcW w:w="1470" w:type="dxa"/>
            <w:shd w:val="clear" w:color="auto" w:fill="8DB3E2"/>
          </w:tcPr>
          <w:p w14:paraId="56F70516"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weeks</w:t>
            </w:r>
          </w:p>
        </w:tc>
        <w:tc>
          <w:tcPr>
            <w:tcW w:w="1190" w:type="dxa"/>
            <w:shd w:val="clear" w:color="auto" w:fill="8DB3E2"/>
          </w:tcPr>
          <w:p w14:paraId="5D8AFC3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w:t>
            </w:r>
          </w:p>
        </w:tc>
        <w:tc>
          <w:tcPr>
            <w:tcW w:w="1932" w:type="dxa"/>
            <w:shd w:val="clear" w:color="auto" w:fill="F2DBDB"/>
          </w:tcPr>
          <w:p w14:paraId="37FB11B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May.10- 22 May, 2025</w:t>
            </w:r>
          </w:p>
        </w:tc>
        <w:tc>
          <w:tcPr>
            <w:tcW w:w="1423" w:type="dxa"/>
            <w:shd w:val="clear" w:color="auto" w:fill="D99594"/>
          </w:tcPr>
          <w:p w14:paraId="35E4633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15C0045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34C50422" w14:textId="77777777">
        <w:trPr>
          <w:trHeight w:val="546"/>
        </w:trPr>
        <w:tc>
          <w:tcPr>
            <w:tcW w:w="3625" w:type="dxa"/>
            <w:vMerge/>
            <w:shd w:val="clear" w:color="auto" w:fill="DDD9C3"/>
          </w:tcPr>
          <w:p w14:paraId="3ACFB576" w14:textId="77777777" w:rsidR="002D4822" w:rsidRDefault="002D4822">
            <w:pPr>
              <w:pStyle w:val="Footer"/>
              <w:spacing w:line="360" w:lineRule="auto"/>
              <w:rPr>
                <w:rFonts w:ascii="Times New Roman" w:hAnsi="Times New Roman" w:cs="Times New Roman"/>
                <w:sz w:val="24"/>
                <w:szCs w:val="24"/>
              </w:rPr>
            </w:pPr>
          </w:p>
        </w:tc>
        <w:tc>
          <w:tcPr>
            <w:tcW w:w="1470" w:type="dxa"/>
            <w:shd w:val="clear" w:color="auto" w:fill="8DB3E2"/>
          </w:tcPr>
          <w:p w14:paraId="4D713E2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weeks</w:t>
            </w:r>
          </w:p>
        </w:tc>
        <w:tc>
          <w:tcPr>
            <w:tcW w:w="1190" w:type="dxa"/>
            <w:shd w:val="clear" w:color="auto" w:fill="8DB3E2"/>
          </w:tcPr>
          <w:p w14:paraId="0C6AE159"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w:t>
            </w:r>
          </w:p>
        </w:tc>
        <w:tc>
          <w:tcPr>
            <w:tcW w:w="1932" w:type="dxa"/>
            <w:shd w:val="clear" w:color="auto" w:fill="F2DBDB"/>
          </w:tcPr>
          <w:p w14:paraId="7B53D21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May.10- 22 May, 2025</w:t>
            </w:r>
          </w:p>
        </w:tc>
        <w:tc>
          <w:tcPr>
            <w:tcW w:w="1423" w:type="dxa"/>
            <w:shd w:val="clear" w:color="auto" w:fill="D99594"/>
          </w:tcPr>
          <w:p w14:paraId="59B0D15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6F5BEDF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369108AB" w14:textId="77777777">
        <w:trPr>
          <w:trHeight w:val="695"/>
        </w:trPr>
        <w:tc>
          <w:tcPr>
            <w:tcW w:w="3625" w:type="dxa"/>
            <w:vMerge/>
            <w:shd w:val="clear" w:color="auto" w:fill="DDD9C3"/>
          </w:tcPr>
          <w:p w14:paraId="053C594F" w14:textId="77777777" w:rsidR="002D4822" w:rsidRDefault="002D4822">
            <w:pPr>
              <w:pStyle w:val="Footer"/>
              <w:spacing w:line="360" w:lineRule="auto"/>
              <w:rPr>
                <w:rFonts w:ascii="Times New Roman" w:hAnsi="Times New Roman" w:cs="Times New Roman"/>
                <w:sz w:val="24"/>
                <w:szCs w:val="24"/>
              </w:rPr>
            </w:pPr>
          </w:p>
        </w:tc>
        <w:tc>
          <w:tcPr>
            <w:tcW w:w="1470" w:type="dxa"/>
            <w:shd w:val="clear" w:color="auto" w:fill="8DB3E2"/>
          </w:tcPr>
          <w:p w14:paraId="773ACDB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weeks</w:t>
            </w:r>
          </w:p>
        </w:tc>
        <w:tc>
          <w:tcPr>
            <w:tcW w:w="1190" w:type="dxa"/>
            <w:shd w:val="clear" w:color="auto" w:fill="8DB3E2"/>
          </w:tcPr>
          <w:p w14:paraId="25F2D128"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w:t>
            </w:r>
          </w:p>
        </w:tc>
        <w:tc>
          <w:tcPr>
            <w:tcW w:w="1932" w:type="dxa"/>
            <w:shd w:val="clear" w:color="auto" w:fill="F2DBDB"/>
          </w:tcPr>
          <w:p w14:paraId="6F4E9FC1"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May.10- 22 May, 2025</w:t>
            </w:r>
          </w:p>
        </w:tc>
        <w:tc>
          <w:tcPr>
            <w:tcW w:w="1423" w:type="dxa"/>
            <w:shd w:val="clear" w:color="auto" w:fill="D99594"/>
          </w:tcPr>
          <w:p w14:paraId="3653A01B"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4132025A"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r w:rsidR="002D4822" w14:paraId="608FC423" w14:textId="77777777">
        <w:trPr>
          <w:trHeight w:val="695"/>
        </w:trPr>
        <w:tc>
          <w:tcPr>
            <w:tcW w:w="3625" w:type="dxa"/>
            <w:vMerge/>
            <w:shd w:val="clear" w:color="auto" w:fill="DDD9C3"/>
          </w:tcPr>
          <w:p w14:paraId="75065705" w14:textId="77777777" w:rsidR="002D4822" w:rsidRDefault="002D4822">
            <w:pPr>
              <w:pStyle w:val="Footer"/>
              <w:spacing w:line="360" w:lineRule="auto"/>
              <w:rPr>
                <w:rFonts w:ascii="Times New Roman" w:hAnsi="Times New Roman" w:cs="Times New Roman"/>
                <w:sz w:val="24"/>
                <w:szCs w:val="24"/>
              </w:rPr>
            </w:pPr>
          </w:p>
        </w:tc>
        <w:tc>
          <w:tcPr>
            <w:tcW w:w="1470" w:type="dxa"/>
            <w:shd w:val="clear" w:color="auto" w:fill="8DB3E2"/>
          </w:tcPr>
          <w:p w14:paraId="0F453EED"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 weeks</w:t>
            </w:r>
          </w:p>
        </w:tc>
        <w:tc>
          <w:tcPr>
            <w:tcW w:w="1190" w:type="dxa"/>
            <w:shd w:val="clear" w:color="auto" w:fill="8DB3E2"/>
          </w:tcPr>
          <w:p w14:paraId="6E8BB0FC"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2</w:t>
            </w:r>
          </w:p>
        </w:tc>
        <w:tc>
          <w:tcPr>
            <w:tcW w:w="1932" w:type="dxa"/>
            <w:shd w:val="clear" w:color="auto" w:fill="F2DBDB"/>
          </w:tcPr>
          <w:p w14:paraId="001197CE"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May.10- 22 May, 2025</w:t>
            </w:r>
          </w:p>
        </w:tc>
        <w:tc>
          <w:tcPr>
            <w:tcW w:w="1423" w:type="dxa"/>
            <w:shd w:val="clear" w:color="auto" w:fill="D99594"/>
          </w:tcPr>
          <w:p w14:paraId="3DF96ED0"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In-Person </w:t>
            </w:r>
          </w:p>
          <w:p w14:paraId="251CE527" w14:textId="77777777" w:rsidR="002D4822" w:rsidRDefault="00E93C5D">
            <w:pPr>
              <w:spacing w:after="0" w:line="240" w:lineRule="auto"/>
              <w:rPr>
                <w:rFonts w:ascii="Times New Roman" w:hAnsi="Times New Roman" w:cs="Times New Roman"/>
                <w:sz w:val="24"/>
                <w:szCs w:val="24"/>
              </w:rPr>
            </w:pPr>
            <w:r>
              <w:rPr>
                <w:rFonts w:ascii="Times New Roman" w:hAnsi="Times New Roman" w:cs="Times New Roman"/>
                <w:sz w:val="24"/>
                <w:szCs w:val="24"/>
              </w:rPr>
              <w:t>/ Virtual</w:t>
            </w:r>
          </w:p>
        </w:tc>
      </w:tr>
    </w:tbl>
    <w:p w14:paraId="06644AAF" w14:textId="77777777" w:rsidR="002D4822" w:rsidRDefault="002D4822">
      <w:pPr>
        <w:rPr>
          <w:rFonts w:ascii="Times New Roman" w:hAnsi="Times New Roman" w:cs="Times New Roman"/>
          <w:b/>
          <w:bCs/>
          <w:sz w:val="24"/>
          <w:szCs w:val="24"/>
        </w:rPr>
      </w:pPr>
    </w:p>
    <w:p w14:paraId="5091D87E" w14:textId="77777777" w:rsidR="002D4822" w:rsidRDefault="002D4822">
      <w:pPr>
        <w:rPr>
          <w:rFonts w:ascii="Times New Roman" w:hAnsi="Times New Roman" w:cs="Times New Roman"/>
          <w:sz w:val="24"/>
          <w:szCs w:val="24"/>
        </w:rPr>
      </w:pPr>
    </w:p>
    <w:p w14:paraId="062B271A" w14:textId="77777777" w:rsidR="002D4822" w:rsidRDefault="002D4822"/>
    <w:p w14:paraId="4087D54E" w14:textId="77777777" w:rsidR="002D4822" w:rsidRDefault="002D4822"/>
    <w:p w14:paraId="360EE867" w14:textId="77777777" w:rsidR="002D4822" w:rsidRDefault="002D4822"/>
    <w:p w14:paraId="74F693CD" w14:textId="77777777" w:rsidR="002D4822" w:rsidRDefault="002D4822"/>
    <w:p w14:paraId="32911E41" w14:textId="77777777" w:rsidR="002D4822" w:rsidRDefault="002D4822"/>
    <w:p w14:paraId="044263FB" w14:textId="77777777" w:rsidR="002D4822" w:rsidRDefault="002D4822"/>
    <w:p w14:paraId="020248CA" w14:textId="77777777" w:rsidR="002D4822" w:rsidRDefault="002D4822">
      <w:pPr>
        <w:ind w:left="360"/>
      </w:pPr>
    </w:p>
    <w:p w14:paraId="2CAF0E21" w14:textId="77777777" w:rsidR="002D4822" w:rsidRDefault="002D4822">
      <w:pPr>
        <w:ind w:left="360"/>
      </w:pPr>
    </w:p>
    <w:p w14:paraId="52BDC9ED" w14:textId="77777777" w:rsidR="002D4822" w:rsidRDefault="002D4822">
      <w:pPr>
        <w:ind w:left="360"/>
      </w:pPr>
    </w:p>
    <w:p w14:paraId="55F873F2" w14:textId="77777777" w:rsidR="002D4822" w:rsidRDefault="002D4822">
      <w:pPr>
        <w:ind w:left="360"/>
      </w:pPr>
    </w:p>
    <w:p w14:paraId="3784E581" w14:textId="77777777" w:rsidR="002D4822" w:rsidRDefault="002D4822">
      <w:pPr>
        <w:ind w:left="360"/>
      </w:pPr>
    </w:p>
    <w:p w14:paraId="0065507F" w14:textId="77777777" w:rsidR="002D4822" w:rsidRDefault="002D4822">
      <w:pPr>
        <w:jc w:val="both"/>
        <w:rPr>
          <w:rFonts w:ascii="Times New Roman" w:hAnsi="Times New Roman" w:cs="Times New Roman"/>
          <w:b/>
          <w:bCs/>
          <w:sz w:val="28"/>
          <w:szCs w:val="28"/>
        </w:rPr>
      </w:pPr>
    </w:p>
    <w:sectPr w:rsidR="002D4822">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96D33" w14:textId="77777777" w:rsidR="00270690" w:rsidRDefault="00270690">
      <w:pPr>
        <w:spacing w:line="240" w:lineRule="auto"/>
      </w:pPr>
      <w:r>
        <w:separator/>
      </w:r>
    </w:p>
  </w:endnote>
  <w:endnote w:type="continuationSeparator" w:id="0">
    <w:p w14:paraId="0597DF47" w14:textId="77777777" w:rsidR="00270690" w:rsidRDefault="00270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C0EFC" w14:textId="77777777" w:rsidR="00270690" w:rsidRDefault="00270690">
      <w:pPr>
        <w:spacing w:after="0"/>
      </w:pPr>
      <w:r>
        <w:separator/>
      </w:r>
    </w:p>
  </w:footnote>
  <w:footnote w:type="continuationSeparator" w:id="0">
    <w:p w14:paraId="36E1A036" w14:textId="77777777" w:rsidR="00270690" w:rsidRDefault="0027069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lowerRoman"/>
      <w:lvlText w:val="%1"/>
      <w:lvlJc w:val="left"/>
      <w:rPr>
        <w:b w:val="0"/>
        <w:bCs w:val="0"/>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 w15:restartNumberingAfterBreak="0">
    <w:nsid w:val="00000002"/>
    <w:multiLevelType w:val="multilevel"/>
    <w:tmpl w:val="00000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000000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00000004"/>
    <w:lvl w:ilvl="0">
      <w:start w:val="1"/>
      <w:numFmt w:val="bullet"/>
      <w:lvlText w:val=""/>
      <w:lvlJc w:val="left"/>
      <w:pPr>
        <w:tabs>
          <w:tab w:val="left" w:pos="720"/>
        </w:tabs>
        <w:ind w:left="720" w:hanging="360"/>
      </w:pPr>
      <w:rPr>
        <w:rFonts w:ascii="Symbol" w:hAnsi="Symbol" w:hint="default"/>
        <w:sz w:val="20"/>
      </w:rPr>
    </w:lvl>
    <w:lvl w:ilvl="1">
      <w:start w:val="4"/>
      <w:numFmt w:val="decimal"/>
      <w:lvlText w:val="%2."/>
      <w:lvlJc w:val="left"/>
      <w:pPr>
        <w:ind w:left="1440" w:hanging="360"/>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00000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multilevel"/>
    <w:tmpl w:val="00000006"/>
    <w:lvl w:ilvl="0">
      <w:start w:val="1"/>
      <w:numFmt w:val="bullet"/>
      <w:lvlText w:val=""/>
      <w:lvlJc w:val="left"/>
      <w:pPr>
        <w:tabs>
          <w:tab w:val="left" w:pos="720"/>
        </w:tabs>
        <w:ind w:left="720" w:hanging="360"/>
      </w:pPr>
      <w:rPr>
        <w:rFonts w:ascii="Symbol" w:hAnsi="Symbol" w:hint="default"/>
        <w:sz w:val="20"/>
      </w:rPr>
    </w:lvl>
    <w:lvl w:ilvl="1">
      <w:start w:val="26"/>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000000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000000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multilevel"/>
    <w:tmpl w:val="000000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000000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0000000C"/>
    <w:multiLevelType w:val="multilevel"/>
    <w:tmpl w:val="000000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D"/>
    <w:multiLevelType w:val="multilevel"/>
    <w:tmpl w:val="000000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000000E"/>
    <w:multiLevelType w:val="multilevel"/>
    <w:tmpl w:val="0000000E"/>
    <w:lvl w:ilvl="0">
      <w:start w:val="1"/>
      <w:numFmt w:val="bullet"/>
      <w:lvlText w:val=""/>
      <w:lvlJc w:val="left"/>
      <w:pPr>
        <w:tabs>
          <w:tab w:val="left" w:pos="720"/>
        </w:tabs>
        <w:ind w:left="720" w:hanging="360"/>
      </w:pPr>
      <w:rPr>
        <w:rFonts w:ascii="Symbol" w:hAnsi="Symbol" w:hint="default"/>
        <w:sz w:val="20"/>
      </w:rPr>
    </w:lvl>
    <w:lvl w:ilvl="1">
      <w:start w:val="12"/>
      <w:numFmt w:val="decimal"/>
      <w:lvlText w:val="%2."/>
      <w:lvlJc w:val="left"/>
      <w:pPr>
        <w:ind w:left="1440" w:hanging="360"/>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F"/>
    <w:multiLevelType w:val="multilevel"/>
    <w:tmpl w:val="000000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10"/>
    <w:multiLevelType w:val="multilevel"/>
    <w:tmpl w:val="0000001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00000011"/>
    <w:multiLevelType w:val="multilevel"/>
    <w:tmpl w:val="000000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2"/>
    <w:multiLevelType w:val="multilevel"/>
    <w:tmpl w:val="000000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3"/>
    <w:multiLevelType w:val="multilevel"/>
    <w:tmpl w:val="000000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4"/>
    <w:multiLevelType w:val="multilevel"/>
    <w:tmpl w:val="000000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6"/>
    <w:multiLevelType w:val="multilevel"/>
    <w:tmpl w:val="000000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00000017"/>
    <w:multiLevelType w:val="multilevel"/>
    <w:tmpl w:val="000000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8"/>
    <w:multiLevelType w:val="multilevel"/>
    <w:tmpl w:val="000000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9"/>
    <w:multiLevelType w:val="multilevel"/>
    <w:tmpl w:val="000000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A"/>
    <w:multiLevelType w:val="multilevel"/>
    <w:tmpl w:val="000000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B"/>
    <w:multiLevelType w:val="multilevel"/>
    <w:tmpl w:val="000000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0000001D"/>
    <w:multiLevelType w:val="multilevel"/>
    <w:tmpl w:val="000000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E"/>
    <w:multiLevelType w:val="multilevel"/>
    <w:tmpl w:val="000000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000001F"/>
    <w:multiLevelType w:val="multilevel"/>
    <w:tmpl w:val="0000001F"/>
    <w:lvl w:ilvl="0">
      <w:start w:val="1"/>
      <w:numFmt w:val="bullet"/>
      <w:lvlText w:val=""/>
      <w:lvlJc w:val="left"/>
      <w:pPr>
        <w:tabs>
          <w:tab w:val="left" w:pos="720"/>
        </w:tabs>
        <w:ind w:left="720" w:hanging="360"/>
      </w:pPr>
      <w:rPr>
        <w:rFonts w:ascii="Symbol" w:hAnsi="Symbol" w:hint="default"/>
        <w:sz w:val="20"/>
      </w:rPr>
    </w:lvl>
    <w:lvl w:ilvl="1">
      <w:start w:val="29"/>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0000020"/>
    <w:multiLevelType w:val="multilevel"/>
    <w:tmpl w:val="000000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00000021"/>
    <w:multiLevelType w:val="multilevel"/>
    <w:tmpl w:val="000000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0000022"/>
    <w:multiLevelType w:val="multilevel"/>
    <w:tmpl w:val="00000022"/>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31" w15:restartNumberingAfterBreak="0">
    <w:nsid w:val="00000023"/>
    <w:multiLevelType w:val="multilevel"/>
    <w:tmpl w:val="0000002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0000024"/>
    <w:multiLevelType w:val="multilevel"/>
    <w:tmpl w:val="000000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0000025"/>
    <w:multiLevelType w:val="multilevel"/>
    <w:tmpl w:val="0000002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00000026"/>
    <w:multiLevelType w:val="multilevel"/>
    <w:tmpl w:val="000000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00000027"/>
    <w:multiLevelType w:val="multilevel"/>
    <w:tmpl w:val="000000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00000028"/>
    <w:multiLevelType w:val="multilevel"/>
    <w:tmpl w:val="000000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9"/>
    <w:multiLevelType w:val="multilevel"/>
    <w:tmpl w:val="000000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0000002A"/>
    <w:multiLevelType w:val="multilevel"/>
    <w:tmpl w:val="000000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0000002B"/>
    <w:multiLevelType w:val="multilevel"/>
    <w:tmpl w:val="0000002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0000002C"/>
    <w:multiLevelType w:val="multilevel"/>
    <w:tmpl w:val="000000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0000002D"/>
    <w:multiLevelType w:val="multilevel"/>
    <w:tmpl w:val="000000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0000002E"/>
    <w:multiLevelType w:val="multilevel"/>
    <w:tmpl w:val="000000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0000002F"/>
    <w:multiLevelType w:val="multilevel"/>
    <w:tmpl w:val="000000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00000030"/>
    <w:multiLevelType w:val="multilevel"/>
    <w:tmpl w:val="000000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00000031"/>
    <w:multiLevelType w:val="multilevel"/>
    <w:tmpl w:val="000000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00000032"/>
    <w:multiLevelType w:val="multilevel"/>
    <w:tmpl w:val="000000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00000033"/>
    <w:multiLevelType w:val="multilevel"/>
    <w:tmpl w:val="000000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00000034"/>
    <w:multiLevelType w:val="multilevel"/>
    <w:tmpl w:val="000000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00000035"/>
    <w:multiLevelType w:val="multilevel"/>
    <w:tmpl w:val="000000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00000036"/>
    <w:multiLevelType w:val="multilevel"/>
    <w:tmpl w:val="000000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00000037"/>
    <w:multiLevelType w:val="multilevel"/>
    <w:tmpl w:val="0000003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2" w15:restartNumberingAfterBreak="0">
    <w:nsid w:val="00000038"/>
    <w:multiLevelType w:val="multilevel"/>
    <w:tmpl w:val="000000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0000003A"/>
    <w:multiLevelType w:val="multilevel"/>
    <w:tmpl w:val="000000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0000003B"/>
    <w:multiLevelType w:val="multilevel"/>
    <w:tmpl w:val="000000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0000003D"/>
    <w:multiLevelType w:val="multilevel"/>
    <w:tmpl w:val="000000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0000003E"/>
    <w:multiLevelType w:val="multilevel"/>
    <w:tmpl w:val="000000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0000003F"/>
    <w:multiLevelType w:val="multilevel"/>
    <w:tmpl w:val="0000003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00000040"/>
    <w:multiLevelType w:val="multilevel"/>
    <w:tmpl w:val="000000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00000041"/>
    <w:multiLevelType w:val="multilevel"/>
    <w:tmpl w:val="000000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00000042"/>
    <w:multiLevelType w:val="multilevel"/>
    <w:tmpl w:val="000000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00000043"/>
    <w:multiLevelType w:val="multilevel"/>
    <w:tmpl w:val="000000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00000044"/>
    <w:multiLevelType w:val="multilevel"/>
    <w:tmpl w:val="0000004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00000045"/>
    <w:multiLevelType w:val="multilevel"/>
    <w:tmpl w:val="0000004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00000047"/>
    <w:multiLevelType w:val="multilevel"/>
    <w:tmpl w:val="000000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00000048"/>
    <w:multiLevelType w:val="multilevel"/>
    <w:tmpl w:val="00000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00000049"/>
    <w:multiLevelType w:val="multilevel"/>
    <w:tmpl w:val="000000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0000004B"/>
    <w:multiLevelType w:val="multilevel"/>
    <w:tmpl w:val="000000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0000004C"/>
    <w:multiLevelType w:val="multilevel"/>
    <w:tmpl w:val="000000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0000004D"/>
    <w:multiLevelType w:val="multilevel"/>
    <w:tmpl w:val="000000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0" w15:restartNumberingAfterBreak="0">
    <w:nsid w:val="0000004E"/>
    <w:multiLevelType w:val="multilevel"/>
    <w:tmpl w:val="000000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1" w15:restartNumberingAfterBreak="0">
    <w:nsid w:val="0000004F"/>
    <w:multiLevelType w:val="multilevel"/>
    <w:tmpl w:val="000000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00000050"/>
    <w:multiLevelType w:val="multilevel"/>
    <w:tmpl w:val="000000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00000052"/>
    <w:multiLevelType w:val="multilevel"/>
    <w:tmpl w:val="00000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00000053"/>
    <w:multiLevelType w:val="multilevel"/>
    <w:tmpl w:val="0000005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00000054"/>
    <w:multiLevelType w:val="multilevel"/>
    <w:tmpl w:val="000000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00000056"/>
    <w:multiLevelType w:val="multilevel"/>
    <w:tmpl w:val="000000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7" w15:restartNumberingAfterBreak="0">
    <w:nsid w:val="00000057"/>
    <w:multiLevelType w:val="multilevel"/>
    <w:tmpl w:val="000000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00000058"/>
    <w:multiLevelType w:val="multilevel"/>
    <w:tmpl w:val="000000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00000059"/>
    <w:multiLevelType w:val="multilevel"/>
    <w:tmpl w:val="000000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0000005A"/>
    <w:multiLevelType w:val="multilevel"/>
    <w:tmpl w:val="00000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0000005B"/>
    <w:multiLevelType w:val="multilevel"/>
    <w:tmpl w:val="0000005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0000005C"/>
    <w:multiLevelType w:val="multilevel"/>
    <w:tmpl w:val="000000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0000005D"/>
    <w:multiLevelType w:val="multilevel"/>
    <w:tmpl w:val="000000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0000005E"/>
    <w:multiLevelType w:val="multilevel"/>
    <w:tmpl w:val="000000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5" w15:restartNumberingAfterBreak="0">
    <w:nsid w:val="0000005F"/>
    <w:multiLevelType w:val="multilevel"/>
    <w:tmpl w:val="00000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00000060"/>
    <w:multiLevelType w:val="multilevel"/>
    <w:tmpl w:val="000000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7" w15:restartNumberingAfterBreak="0">
    <w:nsid w:val="00000061"/>
    <w:multiLevelType w:val="multilevel"/>
    <w:tmpl w:val="000000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00000062"/>
    <w:multiLevelType w:val="multilevel"/>
    <w:tmpl w:val="000000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9" w15:restartNumberingAfterBreak="0">
    <w:nsid w:val="00000063"/>
    <w:multiLevelType w:val="multilevel"/>
    <w:tmpl w:val="000000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00000064"/>
    <w:multiLevelType w:val="multilevel"/>
    <w:tmpl w:val="00000064"/>
    <w:lvl w:ilvl="0">
      <w:start w:val="1"/>
      <w:numFmt w:val="decimal"/>
      <w:lvlText w:val="%1."/>
      <w:lvlJc w:val="left"/>
      <w:pPr>
        <w:ind w:left="768" w:hanging="360"/>
      </w:pPr>
    </w:lvl>
    <w:lvl w:ilvl="1">
      <w:start w:val="1"/>
      <w:numFmt w:val="lowerLetter"/>
      <w:lvlText w:val="%2."/>
      <w:lvlJc w:val="left"/>
      <w:pPr>
        <w:ind w:left="1488" w:hanging="360"/>
      </w:pPr>
    </w:lvl>
    <w:lvl w:ilvl="2">
      <w:start w:val="1"/>
      <w:numFmt w:val="lowerRoman"/>
      <w:lvlText w:val="%3."/>
      <w:lvlJc w:val="right"/>
      <w:pPr>
        <w:ind w:left="2208" w:hanging="180"/>
      </w:pPr>
    </w:lvl>
    <w:lvl w:ilvl="3">
      <w:start w:val="1"/>
      <w:numFmt w:val="decimal"/>
      <w:lvlText w:val="%4."/>
      <w:lvlJc w:val="left"/>
      <w:pPr>
        <w:ind w:left="2928" w:hanging="360"/>
      </w:pPr>
    </w:lvl>
    <w:lvl w:ilvl="4">
      <w:start w:val="1"/>
      <w:numFmt w:val="lowerLetter"/>
      <w:lvlText w:val="%5."/>
      <w:lvlJc w:val="left"/>
      <w:pPr>
        <w:ind w:left="3648" w:hanging="360"/>
      </w:pPr>
    </w:lvl>
    <w:lvl w:ilvl="5">
      <w:start w:val="1"/>
      <w:numFmt w:val="lowerRoman"/>
      <w:lvlText w:val="%6."/>
      <w:lvlJc w:val="right"/>
      <w:pPr>
        <w:ind w:left="4368" w:hanging="180"/>
      </w:pPr>
    </w:lvl>
    <w:lvl w:ilvl="6">
      <w:start w:val="1"/>
      <w:numFmt w:val="decimal"/>
      <w:lvlText w:val="%7."/>
      <w:lvlJc w:val="left"/>
      <w:pPr>
        <w:ind w:left="5088" w:hanging="360"/>
      </w:pPr>
    </w:lvl>
    <w:lvl w:ilvl="7">
      <w:start w:val="1"/>
      <w:numFmt w:val="lowerLetter"/>
      <w:lvlText w:val="%8."/>
      <w:lvlJc w:val="left"/>
      <w:pPr>
        <w:ind w:left="5808" w:hanging="360"/>
      </w:pPr>
    </w:lvl>
    <w:lvl w:ilvl="8">
      <w:start w:val="1"/>
      <w:numFmt w:val="lowerRoman"/>
      <w:lvlText w:val="%9."/>
      <w:lvlJc w:val="right"/>
      <w:pPr>
        <w:ind w:left="6528" w:hanging="180"/>
      </w:pPr>
    </w:lvl>
  </w:abstractNum>
  <w:abstractNum w:abstractNumId="91" w15:restartNumberingAfterBreak="0">
    <w:nsid w:val="00000065"/>
    <w:multiLevelType w:val="multilevel"/>
    <w:tmpl w:val="000000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00000066"/>
    <w:multiLevelType w:val="multilevel"/>
    <w:tmpl w:val="00000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00000067"/>
    <w:multiLevelType w:val="multilevel"/>
    <w:tmpl w:val="000000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00000068"/>
    <w:multiLevelType w:val="multilevel"/>
    <w:tmpl w:val="000000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00000069"/>
    <w:multiLevelType w:val="multilevel"/>
    <w:tmpl w:val="000000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0000006A"/>
    <w:multiLevelType w:val="multilevel"/>
    <w:tmpl w:val="000000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7" w15:restartNumberingAfterBreak="0">
    <w:nsid w:val="0000006C"/>
    <w:multiLevelType w:val="multilevel"/>
    <w:tmpl w:val="000000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0000006D"/>
    <w:multiLevelType w:val="multilevel"/>
    <w:tmpl w:val="000000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9" w15:restartNumberingAfterBreak="0">
    <w:nsid w:val="0000006E"/>
    <w:multiLevelType w:val="multilevel"/>
    <w:tmpl w:val="000000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00000070"/>
    <w:multiLevelType w:val="multilevel"/>
    <w:tmpl w:val="000000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00000071"/>
    <w:multiLevelType w:val="multilevel"/>
    <w:tmpl w:val="000000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00000073"/>
    <w:multiLevelType w:val="multilevel"/>
    <w:tmpl w:val="000000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00000074"/>
    <w:multiLevelType w:val="multilevel"/>
    <w:tmpl w:val="0000007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00000075"/>
    <w:multiLevelType w:val="multilevel"/>
    <w:tmpl w:val="000000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00000077"/>
    <w:multiLevelType w:val="multilevel"/>
    <w:tmpl w:val="00000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00000078"/>
    <w:multiLevelType w:val="multilevel"/>
    <w:tmpl w:val="000000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7" w15:restartNumberingAfterBreak="0">
    <w:nsid w:val="00000079"/>
    <w:multiLevelType w:val="multilevel"/>
    <w:tmpl w:val="000000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0000007A"/>
    <w:multiLevelType w:val="multilevel"/>
    <w:tmpl w:val="0000007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0000007B"/>
    <w:multiLevelType w:val="multilevel"/>
    <w:tmpl w:val="000000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0" w15:restartNumberingAfterBreak="0">
    <w:nsid w:val="0000007C"/>
    <w:multiLevelType w:val="multilevel"/>
    <w:tmpl w:val="000000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0000007D"/>
    <w:multiLevelType w:val="multilevel"/>
    <w:tmpl w:val="00000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0000007E"/>
    <w:multiLevelType w:val="multilevel"/>
    <w:tmpl w:val="000000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3" w15:restartNumberingAfterBreak="0">
    <w:nsid w:val="0000007F"/>
    <w:multiLevelType w:val="multilevel"/>
    <w:tmpl w:val="000000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4" w15:restartNumberingAfterBreak="0">
    <w:nsid w:val="00000080"/>
    <w:multiLevelType w:val="multilevel"/>
    <w:tmpl w:val="000000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5" w15:restartNumberingAfterBreak="0">
    <w:nsid w:val="00000081"/>
    <w:multiLevelType w:val="multilevel"/>
    <w:tmpl w:val="000000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00000082"/>
    <w:multiLevelType w:val="multilevel"/>
    <w:tmpl w:val="000000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00000083"/>
    <w:multiLevelType w:val="multilevel"/>
    <w:tmpl w:val="000000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00000084"/>
    <w:multiLevelType w:val="multilevel"/>
    <w:tmpl w:val="000000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00000085"/>
    <w:multiLevelType w:val="multilevel"/>
    <w:tmpl w:val="000000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00000087"/>
    <w:multiLevelType w:val="multilevel"/>
    <w:tmpl w:val="00000087"/>
    <w:lvl w:ilvl="0">
      <w:start w:val="1"/>
      <w:numFmt w:val="lowerRoman"/>
      <w:lvlText w:val="%1."/>
      <w:lvlJc w:val="right"/>
      <w:rPr>
        <w:rFont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21" w15:restartNumberingAfterBreak="0">
    <w:nsid w:val="00000088"/>
    <w:multiLevelType w:val="multilevel"/>
    <w:tmpl w:val="000000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2" w15:restartNumberingAfterBreak="0">
    <w:nsid w:val="00000089"/>
    <w:multiLevelType w:val="multilevel"/>
    <w:tmpl w:val="000000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0000008B"/>
    <w:multiLevelType w:val="multilevel"/>
    <w:tmpl w:val="00000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0000008D"/>
    <w:multiLevelType w:val="multilevel"/>
    <w:tmpl w:val="000000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0000008E"/>
    <w:multiLevelType w:val="multilevel"/>
    <w:tmpl w:val="000000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0000008F"/>
    <w:multiLevelType w:val="multilevel"/>
    <w:tmpl w:val="000000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00000090"/>
    <w:multiLevelType w:val="multilevel"/>
    <w:tmpl w:val="000000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00000091"/>
    <w:multiLevelType w:val="multilevel"/>
    <w:tmpl w:val="00000091"/>
    <w:lvl w:ilvl="0">
      <w:start w:val="1"/>
      <w:numFmt w:val="bullet"/>
      <w:lvlText w:val=""/>
      <w:lvlJc w:val="left"/>
      <w:pPr>
        <w:ind w:left="773" w:hanging="360"/>
      </w:pPr>
      <w:rPr>
        <w:rFonts w:ascii="Symbol" w:hAnsi="Symbol" w:hint="default"/>
      </w:rPr>
    </w:lvl>
    <w:lvl w:ilvl="1">
      <w:start w:val="1"/>
      <w:numFmt w:val="bullet"/>
      <w:lvlText w:val="o"/>
      <w:lvlJc w:val="left"/>
      <w:pPr>
        <w:ind w:left="1493" w:hanging="360"/>
      </w:pPr>
      <w:rPr>
        <w:rFonts w:ascii="Courier New" w:hAnsi="Courier New" w:cs="Courier New" w:hint="default"/>
      </w:rPr>
    </w:lvl>
    <w:lvl w:ilvl="2">
      <w:start w:val="1"/>
      <w:numFmt w:val="bullet"/>
      <w:lvlText w:val=""/>
      <w:lvlJc w:val="left"/>
      <w:pPr>
        <w:ind w:left="2213" w:hanging="360"/>
      </w:pPr>
      <w:rPr>
        <w:rFonts w:ascii="Wingdings" w:hAnsi="Wingdings" w:hint="default"/>
      </w:rPr>
    </w:lvl>
    <w:lvl w:ilvl="3">
      <w:start w:val="1"/>
      <w:numFmt w:val="bullet"/>
      <w:lvlText w:val=""/>
      <w:lvlJc w:val="left"/>
      <w:pPr>
        <w:ind w:left="2933" w:hanging="360"/>
      </w:pPr>
      <w:rPr>
        <w:rFonts w:ascii="Symbol" w:hAnsi="Symbol" w:hint="default"/>
      </w:rPr>
    </w:lvl>
    <w:lvl w:ilvl="4">
      <w:start w:val="1"/>
      <w:numFmt w:val="bullet"/>
      <w:lvlText w:val="o"/>
      <w:lvlJc w:val="left"/>
      <w:pPr>
        <w:ind w:left="3653" w:hanging="360"/>
      </w:pPr>
      <w:rPr>
        <w:rFonts w:ascii="Courier New" w:hAnsi="Courier New" w:cs="Courier New" w:hint="default"/>
      </w:rPr>
    </w:lvl>
    <w:lvl w:ilvl="5">
      <w:start w:val="1"/>
      <w:numFmt w:val="bullet"/>
      <w:lvlText w:val=""/>
      <w:lvlJc w:val="left"/>
      <w:pPr>
        <w:ind w:left="4373" w:hanging="360"/>
      </w:pPr>
      <w:rPr>
        <w:rFonts w:ascii="Wingdings" w:hAnsi="Wingdings" w:hint="default"/>
      </w:rPr>
    </w:lvl>
    <w:lvl w:ilvl="6">
      <w:start w:val="1"/>
      <w:numFmt w:val="bullet"/>
      <w:lvlText w:val=""/>
      <w:lvlJc w:val="left"/>
      <w:pPr>
        <w:ind w:left="5093" w:hanging="360"/>
      </w:pPr>
      <w:rPr>
        <w:rFonts w:ascii="Symbol" w:hAnsi="Symbol" w:hint="default"/>
      </w:rPr>
    </w:lvl>
    <w:lvl w:ilvl="7">
      <w:start w:val="1"/>
      <w:numFmt w:val="bullet"/>
      <w:lvlText w:val="o"/>
      <w:lvlJc w:val="left"/>
      <w:pPr>
        <w:ind w:left="5813" w:hanging="360"/>
      </w:pPr>
      <w:rPr>
        <w:rFonts w:ascii="Courier New" w:hAnsi="Courier New" w:cs="Courier New" w:hint="default"/>
      </w:rPr>
    </w:lvl>
    <w:lvl w:ilvl="8">
      <w:start w:val="1"/>
      <w:numFmt w:val="bullet"/>
      <w:lvlText w:val=""/>
      <w:lvlJc w:val="left"/>
      <w:pPr>
        <w:ind w:left="6533" w:hanging="360"/>
      </w:pPr>
      <w:rPr>
        <w:rFonts w:ascii="Wingdings" w:hAnsi="Wingdings" w:hint="default"/>
      </w:rPr>
    </w:lvl>
  </w:abstractNum>
  <w:abstractNum w:abstractNumId="129" w15:restartNumberingAfterBreak="0">
    <w:nsid w:val="00000092"/>
    <w:multiLevelType w:val="multilevel"/>
    <w:tmpl w:val="00000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0" w15:restartNumberingAfterBreak="0">
    <w:nsid w:val="00000093"/>
    <w:multiLevelType w:val="multilevel"/>
    <w:tmpl w:val="0000009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00000094"/>
    <w:multiLevelType w:val="multilevel"/>
    <w:tmpl w:val="00000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00000095"/>
    <w:multiLevelType w:val="multilevel"/>
    <w:tmpl w:val="000000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3" w15:restartNumberingAfterBreak="0">
    <w:nsid w:val="00000098"/>
    <w:multiLevelType w:val="multilevel"/>
    <w:tmpl w:val="000000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00000099"/>
    <w:multiLevelType w:val="multilevel"/>
    <w:tmpl w:val="000000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0000009A"/>
    <w:multiLevelType w:val="multilevel"/>
    <w:tmpl w:val="000000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0000009B"/>
    <w:multiLevelType w:val="multilevel"/>
    <w:tmpl w:val="000000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0000009C"/>
    <w:multiLevelType w:val="multilevel"/>
    <w:tmpl w:val="000000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8" w15:restartNumberingAfterBreak="0">
    <w:nsid w:val="0000009D"/>
    <w:multiLevelType w:val="multilevel"/>
    <w:tmpl w:val="0000009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9" w15:restartNumberingAfterBreak="0">
    <w:nsid w:val="0000009E"/>
    <w:multiLevelType w:val="multilevel"/>
    <w:tmpl w:val="000000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0" w15:restartNumberingAfterBreak="0">
    <w:nsid w:val="0000009F"/>
    <w:multiLevelType w:val="multilevel"/>
    <w:tmpl w:val="000000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000000A0"/>
    <w:multiLevelType w:val="multilevel"/>
    <w:tmpl w:val="00000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000000A2"/>
    <w:multiLevelType w:val="multilevel"/>
    <w:tmpl w:val="000000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3" w15:restartNumberingAfterBreak="0">
    <w:nsid w:val="000000A3"/>
    <w:multiLevelType w:val="multilevel"/>
    <w:tmpl w:val="000000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4" w15:restartNumberingAfterBreak="0">
    <w:nsid w:val="000000A4"/>
    <w:multiLevelType w:val="multilevel"/>
    <w:tmpl w:val="000000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000000A5"/>
    <w:multiLevelType w:val="multilevel"/>
    <w:tmpl w:val="000000A5"/>
    <w:lvl w:ilvl="0">
      <w:start w:val="1"/>
      <w:numFmt w:val="bullet"/>
      <w:lvlText w:val=""/>
      <w:lvlJc w:val="left"/>
      <w:pPr>
        <w:tabs>
          <w:tab w:val="left"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000000A6"/>
    <w:multiLevelType w:val="multilevel"/>
    <w:tmpl w:val="000000A6"/>
    <w:lvl w:ilvl="0">
      <w:start w:val="1"/>
      <w:numFmt w:val="bullet"/>
      <w:lvlText w:val=""/>
      <w:lvlJc w:val="left"/>
      <w:pPr>
        <w:ind w:left="6180" w:hanging="360"/>
      </w:pPr>
      <w:rPr>
        <w:rFonts w:ascii="Symbol" w:hAnsi="Symbol" w:hint="default"/>
      </w:rPr>
    </w:lvl>
    <w:lvl w:ilvl="1">
      <w:start w:val="1"/>
      <w:numFmt w:val="bullet"/>
      <w:lvlText w:val="o"/>
      <w:lvlJc w:val="left"/>
      <w:pPr>
        <w:ind w:left="6900" w:hanging="360"/>
      </w:pPr>
      <w:rPr>
        <w:rFonts w:ascii="Courier New" w:hAnsi="Courier New" w:cs="Courier New" w:hint="default"/>
      </w:rPr>
    </w:lvl>
    <w:lvl w:ilvl="2">
      <w:start w:val="1"/>
      <w:numFmt w:val="bullet"/>
      <w:lvlText w:val=""/>
      <w:lvlJc w:val="left"/>
      <w:pPr>
        <w:ind w:left="7620" w:hanging="360"/>
      </w:pPr>
      <w:rPr>
        <w:rFonts w:ascii="Wingdings" w:hAnsi="Wingdings" w:hint="default"/>
      </w:rPr>
    </w:lvl>
    <w:lvl w:ilvl="3">
      <w:start w:val="1"/>
      <w:numFmt w:val="bullet"/>
      <w:lvlText w:val=""/>
      <w:lvlJc w:val="left"/>
      <w:pPr>
        <w:ind w:left="8340" w:hanging="360"/>
      </w:pPr>
      <w:rPr>
        <w:rFonts w:ascii="Symbol" w:hAnsi="Symbol" w:hint="default"/>
      </w:rPr>
    </w:lvl>
    <w:lvl w:ilvl="4">
      <w:start w:val="1"/>
      <w:numFmt w:val="bullet"/>
      <w:lvlText w:val="o"/>
      <w:lvlJc w:val="left"/>
      <w:pPr>
        <w:ind w:left="9060" w:hanging="360"/>
      </w:pPr>
      <w:rPr>
        <w:rFonts w:ascii="Courier New" w:hAnsi="Courier New" w:cs="Courier New" w:hint="default"/>
      </w:rPr>
    </w:lvl>
    <w:lvl w:ilvl="5">
      <w:start w:val="1"/>
      <w:numFmt w:val="bullet"/>
      <w:lvlText w:val=""/>
      <w:lvlJc w:val="left"/>
      <w:pPr>
        <w:ind w:left="9780" w:hanging="360"/>
      </w:pPr>
      <w:rPr>
        <w:rFonts w:ascii="Wingdings" w:hAnsi="Wingdings" w:hint="default"/>
      </w:rPr>
    </w:lvl>
    <w:lvl w:ilvl="6">
      <w:start w:val="1"/>
      <w:numFmt w:val="bullet"/>
      <w:lvlText w:val=""/>
      <w:lvlJc w:val="left"/>
      <w:pPr>
        <w:ind w:left="10500" w:hanging="360"/>
      </w:pPr>
      <w:rPr>
        <w:rFonts w:ascii="Symbol" w:hAnsi="Symbol" w:hint="default"/>
      </w:rPr>
    </w:lvl>
    <w:lvl w:ilvl="7">
      <w:start w:val="1"/>
      <w:numFmt w:val="bullet"/>
      <w:lvlText w:val="o"/>
      <w:lvlJc w:val="left"/>
      <w:pPr>
        <w:ind w:left="11220" w:hanging="360"/>
      </w:pPr>
      <w:rPr>
        <w:rFonts w:ascii="Courier New" w:hAnsi="Courier New" w:cs="Courier New" w:hint="default"/>
      </w:rPr>
    </w:lvl>
    <w:lvl w:ilvl="8">
      <w:start w:val="1"/>
      <w:numFmt w:val="bullet"/>
      <w:lvlText w:val=""/>
      <w:lvlJc w:val="left"/>
      <w:pPr>
        <w:ind w:left="11940" w:hanging="360"/>
      </w:pPr>
      <w:rPr>
        <w:rFonts w:ascii="Wingdings" w:hAnsi="Wingdings" w:hint="default"/>
      </w:rPr>
    </w:lvl>
  </w:abstractNum>
  <w:abstractNum w:abstractNumId="147" w15:restartNumberingAfterBreak="0">
    <w:nsid w:val="000000A7"/>
    <w:multiLevelType w:val="multilevel"/>
    <w:tmpl w:val="000000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8" w15:restartNumberingAfterBreak="0">
    <w:nsid w:val="000000A8"/>
    <w:multiLevelType w:val="multilevel"/>
    <w:tmpl w:val="000000A8"/>
    <w:lvl w:ilvl="0">
      <w:start w:val="1"/>
      <w:numFmt w:val="bullet"/>
      <w:lvlText w:val=""/>
      <w:lvlJc w:val="left"/>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149" w15:restartNumberingAfterBreak="0">
    <w:nsid w:val="000000A9"/>
    <w:multiLevelType w:val="multilevel"/>
    <w:tmpl w:val="000000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0" w15:restartNumberingAfterBreak="0">
    <w:nsid w:val="000000AA"/>
    <w:multiLevelType w:val="multilevel"/>
    <w:tmpl w:val="000000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000000AB"/>
    <w:multiLevelType w:val="multilevel"/>
    <w:tmpl w:val="000000A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2" w15:restartNumberingAfterBreak="0">
    <w:nsid w:val="000000AC"/>
    <w:multiLevelType w:val="multilevel"/>
    <w:tmpl w:val="000000A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3" w15:restartNumberingAfterBreak="0">
    <w:nsid w:val="000000AD"/>
    <w:multiLevelType w:val="multilevel"/>
    <w:tmpl w:val="000000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000000AF"/>
    <w:multiLevelType w:val="multilevel"/>
    <w:tmpl w:val="000000AF"/>
    <w:lvl w:ilvl="0">
      <w:start w:val="1"/>
      <w:numFmt w:val="bullet"/>
      <w:lvlText w:val=""/>
      <w:lvlJc w:val="left"/>
      <w:pPr>
        <w:tabs>
          <w:tab w:val="left" w:pos="720"/>
        </w:tabs>
        <w:ind w:left="720" w:hanging="360"/>
      </w:pPr>
      <w:rPr>
        <w:rFonts w:ascii="Symbol" w:hAnsi="Symbol" w:hint="default"/>
        <w:sz w:val="20"/>
      </w:rPr>
    </w:lvl>
    <w:lvl w:ilvl="1">
      <w:start w:val="28"/>
      <w:numFmt w:val="decimal"/>
      <w:lvlText w:val="%2."/>
      <w:lvlJc w:val="left"/>
      <w:pPr>
        <w:ind w:left="1440" w:hanging="360"/>
      </w:pPr>
      <w:rPr>
        <w:rFonts w:hint="default"/>
        <w:color w:val="1F1F1F"/>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5" w15:restartNumberingAfterBreak="0">
    <w:nsid w:val="000000B0"/>
    <w:multiLevelType w:val="multilevel"/>
    <w:tmpl w:val="000000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000000B1"/>
    <w:multiLevelType w:val="multilevel"/>
    <w:tmpl w:val="000000B1"/>
    <w:lvl w:ilvl="0">
      <w:start w:val="1"/>
      <w:numFmt w:val="bullet"/>
      <w:lvlText w:val=""/>
      <w:lvlJc w:val="left"/>
      <w:pPr>
        <w:tabs>
          <w:tab w:val="left" w:pos="720"/>
        </w:tabs>
        <w:ind w:left="720" w:hanging="360"/>
      </w:pPr>
      <w:rPr>
        <w:rFonts w:ascii="Symbol" w:hAnsi="Symbol" w:hint="default"/>
        <w:sz w:val="20"/>
      </w:rPr>
    </w:lvl>
    <w:lvl w:ilvl="1">
      <w:start w:val="28"/>
      <w:numFmt w:val="decimal"/>
      <w:lvlText w:val="%2."/>
      <w:lvlJc w:val="left"/>
      <w:pPr>
        <w:ind w:left="1440" w:hanging="360"/>
      </w:pPr>
      <w:rPr>
        <w:rFonts w:hint="default"/>
        <w:color w:val="1F1F1F"/>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7" w15:restartNumberingAfterBreak="0">
    <w:nsid w:val="000000B2"/>
    <w:multiLevelType w:val="multilevel"/>
    <w:tmpl w:val="000000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8" w15:restartNumberingAfterBreak="0">
    <w:nsid w:val="000000B3"/>
    <w:multiLevelType w:val="multilevel"/>
    <w:tmpl w:val="000000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9" w15:restartNumberingAfterBreak="0">
    <w:nsid w:val="000000B4"/>
    <w:multiLevelType w:val="multilevel"/>
    <w:tmpl w:val="000000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0" w15:restartNumberingAfterBreak="0">
    <w:nsid w:val="000000B5"/>
    <w:multiLevelType w:val="multilevel"/>
    <w:tmpl w:val="000000B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1" w15:restartNumberingAfterBreak="0">
    <w:nsid w:val="000000B6"/>
    <w:multiLevelType w:val="multilevel"/>
    <w:tmpl w:val="000000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2" w15:restartNumberingAfterBreak="0">
    <w:nsid w:val="000000B7"/>
    <w:multiLevelType w:val="multilevel"/>
    <w:tmpl w:val="00000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3" w15:restartNumberingAfterBreak="0">
    <w:nsid w:val="000000B8"/>
    <w:multiLevelType w:val="multilevel"/>
    <w:tmpl w:val="000000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4" w15:restartNumberingAfterBreak="0">
    <w:nsid w:val="000000B9"/>
    <w:multiLevelType w:val="multilevel"/>
    <w:tmpl w:val="000000B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5" w15:restartNumberingAfterBreak="0">
    <w:nsid w:val="000000BA"/>
    <w:multiLevelType w:val="multilevel"/>
    <w:tmpl w:val="000000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6" w15:restartNumberingAfterBreak="0">
    <w:nsid w:val="000000BB"/>
    <w:multiLevelType w:val="multilevel"/>
    <w:tmpl w:val="000000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7" w15:restartNumberingAfterBreak="0">
    <w:nsid w:val="000000BC"/>
    <w:multiLevelType w:val="multilevel"/>
    <w:tmpl w:val="000000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8" w15:restartNumberingAfterBreak="0">
    <w:nsid w:val="000000BE"/>
    <w:multiLevelType w:val="multilevel"/>
    <w:tmpl w:val="000000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9" w15:restartNumberingAfterBreak="0">
    <w:nsid w:val="000000BF"/>
    <w:multiLevelType w:val="multilevel"/>
    <w:tmpl w:val="000000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0" w15:restartNumberingAfterBreak="0">
    <w:nsid w:val="13723690"/>
    <w:multiLevelType w:val="multilevel"/>
    <w:tmpl w:val="13723690"/>
    <w:lvl w:ilvl="0">
      <w:start w:val="1"/>
      <w:numFmt w:val="upperLetter"/>
      <w:lvlText w:val="%1."/>
      <w:lvlJc w:val="left"/>
      <w:rPr>
        <w:rFonts w:hint="default"/>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num w:numId="1" w16cid:durableId="1349911856">
    <w:abstractNumId w:val="62"/>
  </w:num>
  <w:num w:numId="2" w16cid:durableId="54204537">
    <w:abstractNumId w:val="29"/>
  </w:num>
  <w:num w:numId="3" w16cid:durableId="735860560">
    <w:abstractNumId w:val="33"/>
  </w:num>
  <w:num w:numId="4" w16cid:durableId="915748521">
    <w:abstractNumId w:val="170"/>
  </w:num>
  <w:num w:numId="5" w16cid:durableId="289015349">
    <w:abstractNumId w:val="0"/>
  </w:num>
  <w:num w:numId="6" w16cid:durableId="108940421">
    <w:abstractNumId w:val="120"/>
  </w:num>
  <w:num w:numId="7" w16cid:durableId="1131825898">
    <w:abstractNumId w:val="131"/>
  </w:num>
  <w:num w:numId="8" w16cid:durableId="1452748954">
    <w:abstractNumId w:val="81"/>
  </w:num>
  <w:num w:numId="9" w16cid:durableId="618221470">
    <w:abstractNumId w:val="77"/>
  </w:num>
  <w:num w:numId="10" w16cid:durableId="1757360865">
    <w:abstractNumId w:val="111"/>
  </w:num>
  <w:num w:numId="11" w16cid:durableId="1741366955">
    <w:abstractNumId w:val="95"/>
  </w:num>
  <w:num w:numId="12" w16cid:durableId="89592113">
    <w:abstractNumId w:val="101"/>
  </w:num>
  <w:num w:numId="13" w16cid:durableId="1452703433">
    <w:abstractNumId w:val="135"/>
  </w:num>
  <w:num w:numId="14" w16cid:durableId="2048262710">
    <w:abstractNumId w:val="18"/>
  </w:num>
  <w:num w:numId="15" w16cid:durableId="1419017188">
    <w:abstractNumId w:val="165"/>
  </w:num>
  <w:num w:numId="16" w16cid:durableId="1543252524">
    <w:abstractNumId w:val="25"/>
  </w:num>
  <w:num w:numId="17" w16cid:durableId="530920716">
    <w:abstractNumId w:val="75"/>
  </w:num>
  <w:num w:numId="18" w16cid:durableId="117383160">
    <w:abstractNumId w:val="149"/>
  </w:num>
  <w:num w:numId="19" w16cid:durableId="1751464737">
    <w:abstractNumId w:val="155"/>
  </w:num>
  <w:num w:numId="20" w16cid:durableId="180316978">
    <w:abstractNumId w:val="145"/>
  </w:num>
  <w:num w:numId="21" w16cid:durableId="1387142529">
    <w:abstractNumId w:val="22"/>
  </w:num>
  <w:num w:numId="22" w16cid:durableId="282274718">
    <w:abstractNumId w:val="91"/>
  </w:num>
  <w:num w:numId="23" w16cid:durableId="179852946">
    <w:abstractNumId w:val="67"/>
  </w:num>
  <w:num w:numId="24" w16cid:durableId="1923636381">
    <w:abstractNumId w:val="2"/>
  </w:num>
  <w:num w:numId="25" w16cid:durableId="1052072089">
    <w:abstractNumId w:val="59"/>
  </w:num>
  <w:num w:numId="26" w16cid:durableId="374735849">
    <w:abstractNumId w:val="23"/>
  </w:num>
  <w:num w:numId="27" w16cid:durableId="315113935">
    <w:abstractNumId w:val="110"/>
  </w:num>
  <w:num w:numId="28" w16cid:durableId="3830040">
    <w:abstractNumId w:val="134"/>
  </w:num>
  <w:num w:numId="29" w16cid:durableId="1537158051">
    <w:abstractNumId w:val="97"/>
  </w:num>
  <w:num w:numId="30" w16cid:durableId="1845125888">
    <w:abstractNumId w:val="37"/>
  </w:num>
  <w:num w:numId="31" w16cid:durableId="1015155382">
    <w:abstractNumId w:val="115"/>
  </w:num>
  <w:num w:numId="32" w16cid:durableId="20866023">
    <w:abstractNumId w:val="54"/>
  </w:num>
  <w:num w:numId="33" w16cid:durableId="2034841405">
    <w:abstractNumId w:val="87"/>
  </w:num>
  <w:num w:numId="34" w16cid:durableId="1467775309">
    <w:abstractNumId w:val="3"/>
  </w:num>
  <w:num w:numId="35" w16cid:durableId="729576830">
    <w:abstractNumId w:val="105"/>
  </w:num>
  <w:num w:numId="36" w16cid:durableId="18090538">
    <w:abstractNumId w:val="94"/>
  </w:num>
  <w:num w:numId="37" w16cid:durableId="449783180">
    <w:abstractNumId w:val="32"/>
  </w:num>
  <w:num w:numId="38" w16cid:durableId="298726980">
    <w:abstractNumId w:val="21"/>
  </w:num>
  <w:num w:numId="39" w16cid:durableId="1881241684">
    <w:abstractNumId w:val="50"/>
  </w:num>
  <w:num w:numId="40" w16cid:durableId="800155000">
    <w:abstractNumId w:val="7"/>
  </w:num>
  <w:num w:numId="41" w16cid:durableId="1251353174">
    <w:abstractNumId w:val="45"/>
  </w:num>
  <w:num w:numId="42" w16cid:durableId="187565865">
    <w:abstractNumId w:val="122"/>
  </w:num>
  <w:num w:numId="43" w16cid:durableId="286818115">
    <w:abstractNumId w:val="34"/>
  </w:num>
  <w:num w:numId="44" w16cid:durableId="42143613">
    <w:abstractNumId w:val="99"/>
  </w:num>
  <w:num w:numId="45" w16cid:durableId="943806780">
    <w:abstractNumId w:val="144"/>
  </w:num>
  <w:num w:numId="46" w16cid:durableId="2012292535">
    <w:abstractNumId w:val="100"/>
  </w:num>
  <w:num w:numId="47" w16cid:durableId="176773386">
    <w:abstractNumId w:val="127"/>
  </w:num>
  <w:num w:numId="48" w16cid:durableId="667057553">
    <w:abstractNumId w:val="26"/>
  </w:num>
  <w:num w:numId="49" w16cid:durableId="1558012093">
    <w:abstractNumId w:val="157"/>
  </w:num>
  <w:num w:numId="50" w16cid:durableId="1797019356">
    <w:abstractNumId w:val="46"/>
  </w:num>
  <w:num w:numId="51" w16cid:durableId="359816078">
    <w:abstractNumId w:val="83"/>
  </w:num>
  <w:num w:numId="52" w16cid:durableId="296685725">
    <w:abstractNumId w:val="17"/>
  </w:num>
  <w:num w:numId="53" w16cid:durableId="1833907952">
    <w:abstractNumId w:val="56"/>
  </w:num>
  <w:num w:numId="54" w16cid:durableId="1137988163">
    <w:abstractNumId w:val="125"/>
  </w:num>
  <w:num w:numId="55" w16cid:durableId="1828939772">
    <w:abstractNumId w:val="38"/>
  </w:num>
  <w:num w:numId="56" w16cid:durableId="1201209565">
    <w:abstractNumId w:val="92"/>
  </w:num>
  <w:num w:numId="57" w16cid:durableId="341247953">
    <w:abstractNumId w:val="162"/>
  </w:num>
  <w:num w:numId="58" w16cid:durableId="78913812">
    <w:abstractNumId w:val="153"/>
  </w:num>
  <w:num w:numId="59" w16cid:durableId="1254822095">
    <w:abstractNumId w:val="107"/>
  </w:num>
  <w:num w:numId="60" w16cid:durableId="2042780336">
    <w:abstractNumId w:val="36"/>
  </w:num>
  <w:num w:numId="61" w16cid:durableId="1308558453">
    <w:abstractNumId w:val="47"/>
  </w:num>
  <w:num w:numId="62" w16cid:durableId="1475098339">
    <w:abstractNumId w:val="52"/>
  </w:num>
  <w:num w:numId="63" w16cid:durableId="961425733">
    <w:abstractNumId w:val="89"/>
  </w:num>
  <w:num w:numId="64" w16cid:durableId="1387293763">
    <w:abstractNumId w:val="66"/>
  </w:num>
  <w:num w:numId="65" w16cid:durableId="315838591">
    <w:abstractNumId w:val="117"/>
  </w:num>
  <w:num w:numId="66" w16cid:durableId="1493715472">
    <w:abstractNumId w:val="150"/>
  </w:num>
  <w:num w:numId="67" w16cid:durableId="5520420">
    <w:abstractNumId w:val="119"/>
  </w:num>
  <w:num w:numId="68" w16cid:durableId="992172847">
    <w:abstractNumId w:val="123"/>
  </w:num>
  <w:num w:numId="69" w16cid:durableId="637146426">
    <w:abstractNumId w:val="82"/>
  </w:num>
  <w:num w:numId="70" w16cid:durableId="1965961747">
    <w:abstractNumId w:val="13"/>
  </w:num>
  <w:num w:numId="71" w16cid:durableId="952713311">
    <w:abstractNumId w:val="169"/>
  </w:num>
  <w:num w:numId="72" w16cid:durableId="2098209038">
    <w:abstractNumId w:val="102"/>
  </w:num>
  <w:num w:numId="73" w16cid:durableId="236523707">
    <w:abstractNumId w:val="64"/>
  </w:num>
  <w:num w:numId="74" w16cid:durableId="2044750843">
    <w:abstractNumId w:val="140"/>
  </w:num>
  <w:num w:numId="75" w16cid:durableId="1580364044">
    <w:abstractNumId w:val="35"/>
  </w:num>
  <w:num w:numId="76" w16cid:durableId="446118965">
    <w:abstractNumId w:val="12"/>
  </w:num>
  <w:num w:numId="77" w16cid:durableId="1566603647">
    <w:abstractNumId w:val="141"/>
  </w:num>
  <w:num w:numId="78" w16cid:durableId="2090999712">
    <w:abstractNumId w:val="118"/>
  </w:num>
  <w:num w:numId="79" w16cid:durableId="619071924">
    <w:abstractNumId w:val="10"/>
  </w:num>
  <w:num w:numId="80" w16cid:durableId="1100644187">
    <w:abstractNumId w:val="133"/>
  </w:num>
  <w:num w:numId="81" w16cid:durableId="1668702481">
    <w:abstractNumId w:val="116"/>
  </w:num>
  <w:num w:numId="82" w16cid:durableId="1076167395">
    <w:abstractNumId w:val="136"/>
  </w:num>
  <w:num w:numId="83" w16cid:durableId="1323199572">
    <w:abstractNumId w:val="137"/>
  </w:num>
  <w:num w:numId="84" w16cid:durableId="696539573">
    <w:abstractNumId w:val="20"/>
  </w:num>
  <w:num w:numId="85" w16cid:durableId="2117672302">
    <w:abstractNumId w:val="93"/>
  </w:num>
  <w:num w:numId="86" w16cid:durableId="899169866">
    <w:abstractNumId w:val="41"/>
  </w:num>
  <w:num w:numId="87" w16cid:durableId="421948205">
    <w:abstractNumId w:val="166"/>
  </w:num>
  <w:num w:numId="88" w16cid:durableId="1815292933">
    <w:abstractNumId w:val="126"/>
  </w:num>
  <w:num w:numId="89" w16cid:durableId="1979798443">
    <w:abstractNumId w:val="8"/>
  </w:num>
  <w:num w:numId="90" w16cid:durableId="1133601592">
    <w:abstractNumId w:val="85"/>
  </w:num>
  <w:num w:numId="91" w16cid:durableId="2131394516">
    <w:abstractNumId w:val="72"/>
  </w:num>
  <w:num w:numId="92" w16cid:durableId="141121479">
    <w:abstractNumId w:val="167"/>
  </w:num>
  <w:num w:numId="93" w16cid:durableId="2056542902">
    <w:abstractNumId w:val="60"/>
  </w:num>
  <w:num w:numId="94" w16cid:durableId="1524392330">
    <w:abstractNumId w:val="55"/>
  </w:num>
  <w:num w:numId="95" w16cid:durableId="1207138509">
    <w:abstractNumId w:val="16"/>
  </w:num>
  <w:num w:numId="96" w16cid:durableId="2085832380">
    <w:abstractNumId w:val="142"/>
  </w:num>
  <w:num w:numId="97" w16cid:durableId="1362900329">
    <w:abstractNumId w:val="58"/>
  </w:num>
  <w:num w:numId="98" w16cid:durableId="2075659026">
    <w:abstractNumId w:val="163"/>
  </w:num>
  <w:num w:numId="99" w16cid:durableId="607277525">
    <w:abstractNumId w:val="71"/>
  </w:num>
  <w:num w:numId="100" w16cid:durableId="1268388572">
    <w:abstractNumId w:val="130"/>
  </w:num>
  <w:num w:numId="101" w16cid:durableId="1987583897">
    <w:abstractNumId w:val="49"/>
  </w:num>
  <w:num w:numId="102" w16cid:durableId="650057695">
    <w:abstractNumId w:val="30"/>
  </w:num>
  <w:num w:numId="103" w16cid:durableId="1909538738">
    <w:abstractNumId w:val="148"/>
  </w:num>
  <w:num w:numId="104" w16cid:durableId="1520776351">
    <w:abstractNumId w:val="138"/>
  </w:num>
  <w:num w:numId="105" w16cid:durableId="2057390678">
    <w:abstractNumId w:val="57"/>
  </w:num>
  <w:num w:numId="106" w16cid:durableId="1660965368">
    <w:abstractNumId w:val="51"/>
  </w:num>
  <w:num w:numId="107" w16cid:durableId="365958160">
    <w:abstractNumId w:val="9"/>
  </w:num>
  <w:num w:numId="108" w16cid:durableId="1965772171">
    <w:abstractNumId w:val="14"/>
  </w:num>
  <w:num w:numId="109" w16cid:durableId="1184513719">
    <w:abstractNumId w:val="124"/>
  </w:num>
  <w:num w:numId="110" w16cid:durableId="1858469984">
    <w:abstractNumId w:val="15"/>
  </w:num>
  <w:num w:numId="111" w16cid:durableId="835461121">
    <w:abstractNumId w:val="154"/>
  </w:num>
  <w:num w:numId="112" w16cid:durableId="1248225812">
    <w:abstractNumId w:val="27"/>
  </w:num>
  <w:num w:numId="113" w16cid:durableId="256788514">
    <w:abstractNumId w:val="5"/>
  </w:num>
  <w:num w:numId="114" w16cid:durableId="1853179477">
    <w:abstractNumId w:val="31"/>
  </w:num>
  <w:num w:numId="115" w16cid:durableId="584651502">
    <w:abstractNumId w:val="108"/>
  </w:num>
  <w:num w:numId="116" w16cid:durableId="1914659022">
    <w:abstractNumId w:val="53"/>
  </w:num>
  <w:num w:numId="117" w16cid:durableId="958218856">
    <w:abstractNumId w:val="132"/>
  </w:num>
  <w:num w:numId="118" w16cid:durableId="1386874677">
    <w:abstractNumId w:val="90"/>
  </w:num>
  <w:num w:numId="119" w16cid:durableId="33821410">
    <w:abstractNumId w:val="146"/>
  </w:num>
  <w:num w:numId="120" w16cid:durableId="1307472922">
    <w:abstractNumId w:val="159"/>
  </w:num>
  <w:num w:numId="121" w16cid:durableId="1645886015">
    <w:abstractNumId w:val="168"/>
  </w:num>
  <w:num w:numId="122" w16cid:durableId="616450310">
    <w:abstractNumId w:val="70"/>
  </w:num>
  <w:num w:numId="123" w16cid:durableId="343476657">
    <w:abstractNumId w:val="86"/>
  </w:num>
  <w:num w:numId="124" w16cid:durableId="632372500">
    <w:abstractNumId w:val="98"/>
  </w:num>
  <w:num w:numId="125" w16cid:durableId="1682008034">
    <w:abstractNumId w:val="68"/>
  </w:num>
  <w:num w:numId="126" w16cid:durableId="1173763249">
    <w:abstractNumId w:val="48"/>
  </w:num>
  <w:num w:numId="127" w16cid:durableId="406465508">
    <w:abstractNumId w:val="161"/>
  </w:num>
  <w:num w:numId="128" w16cid:durableId="55276817">
    <w:abstractNumId w:val="103"/>
  </w:num>
  <w:num w:numId="129" w16cid:durableId="2051756539">
    <w:abstractNumId w:val="164"/>
  </w:num>
  <w:num w:numId="130" w16cid:durableId="724914643">
    <w:abstractNumId w:val="151"/>
  </w:num>
  <w:num w:numId="131" w16cid:durableId="471169530">
    <w:abstractNumId w:val="11"/>
  </w:num>
  <w:num w:numId="132" w16cid:durableId="1674726115">
    <w:abstractNumId w:val="1"/>
  </w:num>
  <w:num w:numId="133" w16cid:durableId="1399283418">
    <w:abstractNumId w:val="43"/>
  </w:num>
  <w:num w:numId="134" w16cid:durableId="1767339762">
    <w:abstractNumId w:val="147"/>
  </w:num>
  <w:num w:numId="135" w16cid:durableId="55010522">
    <w:abstractNumId w:val="6"/>
  </w:num>
  <w:num w:numId="136" w16cid:durableId="1888563306">
    <w:abstractNumId w:val="109"/>
  </w:num>
  <w:num w:numId="137" w16cid:durableId="1470250309">
    <w:abstractNumId w:val="114"/>
  </w:num>
  <w:num w:numId="138" w16cid:durableId="363605730">
    <w:abstractNumId w:val="74"/>
  </w:num>
  <w:num w:numId="139" w16cid:durableId="1107971061">
    <w:abstractNumId w:val="121"/>
  </w:num>
  <w:num w:numId="140" w16cid:durableId="145559549">
    <w:abstractNumId w:val="79"/>
  </w:num>
  <w:num w:numId="141" w16cid:durableId="903301738">
    <w:abstractNumId w:val="19"/>
  </w:num>
  <w:num w:numId="142" w16cid:durableId="38628448">
    <w:abstractNumId w:val="152"/>
  </w:num>
  <w:num w:numId="143" w16cid:durableId="110782000">
    <w:abstractNumId w:val="129"/>
  </w:num>
  <w:num w:numId="144" w16cid:durableId="1717120394">
    <w:abstractNumId w:val="139"/>
  </w:num>
  <w:num w:numId="145" w16cid:durableId="904141430">
    <w:abstractNumId w:val="28"/>
  </w:num>
  <w:num w:numId="146" w16cid:durableId="20864757">
    <w:abstractNumId w:val="4"/>
  </w:num>
  <w:num w:numId="147" w16cid:durableId="1333609930">
    <w:abstractNumId w:val="143"/>
  </w:num>
  <w:num w:numId="148" w16cid:durableId="1384018601">
    <w:abstractNumId w:val="24"/>
  </w:num>
  <w:num w:numId="149" w16cid:durableId="2078820425">
    <w:abstractNumId w:val="104"/>
  </w:num>
  <w:num w:numId="150" w16cid:durableId="1159031758">
    <w:abstractNumId w:val="78"/>
  </w:num>
  <w:num w:numId="151" w16cid:durableId="769277541">
    <w:abstractNumId w:val="158"/>
  </w:num>
  <w:num w:numId="152" w16cid:durableId="1096828311">
    <w:abstractNumId w:val="112"/>
  </w:num>
  <w:num w:numId="153" w16cid:durableId="1479616215">
    <w:abstractNumId w:val="156"/>
  </w:num>
  <w:num w:numId="154" w16cid:durableId="1289163057">
    <w:abstractNumId w:val="69"/>
  </w:num>
  <w:num w:numId="155" w16cid:durableId="2063284737">
    <w:abstractNumId w:val="39"/>
  </w:num>
  <w:num w:numId="156" w16cid:durableId="1948853015">
    <w:abstractNumId w:val="63"/>
  </w:num>
  <w:num w:numId="157" w16cid:durableId="2014607462">
    <w:abstractNumId w:val="42"/>
  </w:num>
  <w:num w:numId="158" w16cid:durableId="1668901117">
    <w:abstractNumId w:val="96"/>
  </w:num>
  <w:num w:numId="159" w16cid:durableId="2128742181">
    <w:abstractNumId w:val="84"/>
  </w:num>
  <w:num w:numId="160" w16cid:durableId="782304043">
    <w:abstractNumId w:val="61"/>
  </w:num>
  <w:num w:numId="161" w16cid:durableId="295575191">
    <w:abstractNumId w:val="113"/>
  </w:num>
  <w:num w:numId="162" w16cid:durableId="120003402">
    <w:abstractNumId w:val="160"/>
  </w:num>
  <w:num w:numId="163" w16cid:durableId="2007703387">
    <w:abstractNumId w:val="73"/>
  </w:num>
  <w:num w:numId="164" w16cid:durableId="1947419282">
    <w:abstractNumId w:val="76"/>
  </w:num>
  <w:num w:numId="165" w16cid:durableId="131482201">
    <w:abstractNumId w:val="65"/>
  </w:num>
  <w:num w:numId="166" w16cid:durableId="1195265205">
    <w:abstractNumId w:val="88"/>
  </w:num>
  <w:num w:numId="167" w16cid:durableId="1880126368">
    <w:abstractNumId w:val="128"/>
  </w:num>
  <w:num w:numId="168" w16cid:durableId="818574017">
    <w:abstractNumId w:val="40"/>
  </w:num>
  <w:num w:numId="169" w16cid:durableId="1107506718">
    <w:abstractNumId w:val="106"/>
  </w:num>
  <w:num w:numId="170" w16cid:durableId="1282610058">
    <w:abstractNumId w:val="80"/>
  </w:num>
  <w:num w:numId="171" w16cid:durableId="1965043244">
    <w:abstractNumId w:val="44"/>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237"/>
    <w:rsid w:val="0007156F"/>
    <w:rsid w:val="001E147C"/>
    <w:rsid w:val="00270690"/>
    <w:rsid w:val="002D4822"/>
    <w:rsid w:val="00485D72"/>
    <w:rsid w:val="004D5B00"/>
    <w:rsid w:val="005217D4"/>
    <w:rsid w:val="00607EE8"/>
    <w:rsid w:val="00763F2B"/>
    <w:rsid w:val="00987094"/>
    <w:rsid w:val="00A41E97"/>
    <w:rsid w:val="00A45562"/>
    <w:rsid w:val="00B07237"/>
    <w:rsid w:val="00E93C5D"/>
    <w:rsid w:val="00EB29B3"/>
    <w:rsid w:val="00ED1A1E"/>
    <w:rsid w:val="00F35E03"/>
    <w:rsid w:val="00FA5DF2"/>
    <w:rsid w:val="00FE4EF8"/>
    <w:rsid w:val="21E94D31"/>
    <w:rsid w:val="2FAD1DFD"/>
    <w:rsid w:val="4EF8069D"/>
    <w:rsid w:val="58BF737E"/>
    <w:rsid w:val="642230A6"/>
    <w:rsid w:val="707163B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C5FE8C"/>
  <w15:docId w15:val="{5A764851-D4F5-4308-923D-9CE50C08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SimSun"/>
      <w:sz w:val="22"/>
      <w:szCs w:val="22"/>
      <w:lang w:val="en-GB"/>
    </w:rPr>
  </w:style>
  <w:style w:type="paragraph" w:styleId="Heading1">
    <w:name w:val="heading 1"/>
    <w:basedOn w:val="Normal"/>
    <w:next w:val="Normal"/>
    <w:link w:val="Heading1Char"/>
    <w:uiPriority w:val="9"/>
    <w:qFormat/>
    <w:pPr>
      <w:keepNext/>
      <w:keepLines/>
      <w:spacing w:before="360" w:after="80" w:line="278" w:lineRule="auto"/>
      <w:outlineLvl w:val="0"/>
    </w:pPr>
    <w:rPr>
      <w:rFonts w:ascii="Cambria" w:eastAsia="SimSun" w:hAnsi="Cambria"/>
      <w:color w:val="365F91"/>
      <w:kern w:val="2"/>
      <w:sz w:val="40"/>
      <w:szCs w:val="40"/>
      <w14:ligatures w14:val="standardContextual"/>
    </w:rPr>
  </w:style>
  <w:style w:type="paragraph" w:styleId="Heading2">
    <w:name w:val="heading 2"/>
    <w:basedOn w:val="Normal"/>
    <w:next w:val="Normal"/>
    <w:link w:val="Heading2Char"/>
    <w:uiPriority w:val="9"/>
    <w:unhideWhenUsed/>
    <w:qFormat/>
    <w:pPr>
      <w:keepNext/>
      <w:keepLines/>
      <w:spacing w:before="160" w:after="80" w:line="278" w:lineRule="auto"/>
      <w:outlineLvl w:val="1"/>
    </w:pPr>
    <w:rPr>
      <w:rFonts w:ascii="Cambria" w:eastAsia="SimSun" w:hAnsi="Cambria"/>
      <w:color w:val="365F91"/>
      <w:kern w:val="2"/>
      <w:sz w:val="32"/>
      <w:szCs w:val="32"/>
      <w14:ligatures w14:val="standardContextual"/>
    </w:rPr>
  </w:style>
  <w:style w:type="paragraph" w:styleId="Heading3">
    <w:name w:val="heading 3"/>
    <w:basedOn w:val="Normal"/>
    <w:next w:val="Normal"/>
    <w:link w:val="Heading3Char"/>
    <w:uiPriority w:val="9"/>
    <w:unhideWhenUsed/>
    <w:qFormat/>
    <w:pPr>
      <w:keepNext/>
      <w:keepLines/>
      <w:spacing w:before="160" w:after="80" w:line="278" w:lineRule="auto"/>
      <w:outlineLvl w:val="2"/>
    </w:pPr>
    <w:rPr>
      <w:rFonts w:eastAsia="SimSun"/>
      <w:color w:val="365F91"/>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rFonts w:eastAsia="SimSun"/>
      <w:i/>
      <w:iCs/>
      <w:color w:val="365F91"/>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rFonts w:eastAsia="SimSun"/>
      <w:color w:val="365F91"/>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rFonts w:eastAsia="SimSun"/>
      <w:i/>
      <w:iCs/>
      <w:color w:val="595959"/>
      <w:kern w:val="2"/>
      <w:sz w:val="24"/>
      <w:szCs w:val="24"/>
      <w14:ligatures w14:val="standardContextual"/>
    </w:rPr>
  </w:style>
  <w:style w:type="paragraph" w:styleId="Heading7">
    <w:name w:val="heading 7"/>
    <w:basedOn w:val="Normal"/>
    <w:next w:val="Normal"/>
    <w:link w:val="Heading7Char"/>
    <w:uiPriority w:val="9"/>
    <w:qFormat/>
    <w:pPr>
      <w:keepNext/>
      <w:keepLines/>
      <w:spacing w:before="40" w:after="0" w:line="278" w:lineRule="auto"/>
      <w:outlineLvl w:val="6"/>
    </w:pPr>
    <w:rPr>
      <w:rFonts w:eastAsia="SimSun"/>
      <w:color w:val="595959"/>
      <w:kern w:val="2"/>
      <w:sz w:val="24"/>
      <w:szCs w:val="24"/>
      <w14:ligatures w14:val="standardContextual"/>
    </w:rPr>
  </w:style>
  <w:style w:type="paragraph" w:styleId="Heading8">
    <w:name w:val="heading 8"/>
    <w:basedOn w:val="Normal"/>
    <w:next w:val="Normal"/>
    <w:link w:val="Heading8Char"/>
    <w:uiPriority w:val="9"/>
    <w:qFormat/>
    <w:pPr>
      <w:keepNext/>
      <w:keepLines/>
      <w:spacing w:after="0" w:line="278" w:lineRule="auto"/>
      <w:outlineLvl w:val="7"/>
    </w:pPr>
    <w:rPr>
      <w:rFonts w:eastAsia="SimSun"/>
      <w:i/>
      <w:iCs/>
      <w:color w:val="272727"/>
      <w:kern w:val="2"/>
      <w:sz w:val="24"/>
      <w:szCs w:val="24"/>
      <w14:ligatures w14:val="standardContextual"/>
    </w:rPr>
  </w:style>
  <w:style w:type="paragraph" w:styleId="Heading9">
    <w:name w:val="heading 9"/>
    <w:basedOn w:val="Normal"/>
    <w:next w:val="Normal"/>
    <w:link w:val="Heading9Char"/>
    <w:uiPriority w:val="9"/>
    <w:qFormat/>
    <w:pPr>
      <w:keepNext/>
      <w:keepLines/>
      <w:spacing w:after="0" w:line="278" w:lineRule="auto"/>
      <w:outlineLvl w:val="8"/>
    </w:pPr>
    <w:rPr>
      <w:rFonts w:eastAsia="SimSun"/>
      <w:color w:val="272727"/>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pPr>
      <w:spacing w:line="240" w:lineRule="auto"/>
    </w:pPr>
    <w:rPr>
      <w:i/>
      <w:iCs/>
      <w:color w:val="1F497D"/>
      <w:sz w:val="18"/>
      <w:szCs w:val="18"/>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pPr>
      <w:spacing w:line="240" w:lineRule="auto"/>
    </w:pPr>
    <w:rPr>
      <w:sz w:val="20"/>
      <w:szCs w:val="20"/>
    </w:rPr>
  </w:style>
  <w:style w:type="paragraph" w:styleId="CommentSubject">
    <w:name w:val="annotation subject"/>
    <w:basedOn w:val="CommentText"/>
    <w:next w:val="CommentText"/>
    <w:link w:val="CommentSubjectChar"/>
    <w:uiPriority w:val="99"/>
    <w:rPr>
      <w:b/>
      <w:bCs/>
    </w:rPr>
  </w:style>
  <w:style w:type="paragraph" w:styleId="Footer">
    <w:name w:val="footer"/>
    <w:basedOn w:val="Normal"/>
    <w:link w:val="FooterChar"/>
    <w:uiPriority w:val="99"/>
    <w:pPr>
      <w:tabs>
        <w:tab w:val="center" w:pos="4513"/>
        <w:tab w:val="right" w:pos="9026"/>
      </w:tabs>
      <w:spacing w:after="0" w:line="240" w:lineRule="auto"/>
    </w:pPr>
  </w:style>
  <w:style w:type="paragraph" w:styleId="Header">
    <w:name w:val="header"/>
    <w:basedOn w:val="Normal"/>
    <w:link w:val="HeaderChar"/>
    <w:uiPriority w:val="99"/>
    <w:pPr>
      <w:tabs>
        <w:tab w:val="center" w:pos="4513"/>
        <w:tab w:val="right" w:pos="9026"/>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line="278" w:lineRule="auto"/>
    </w:pPr>
    <w:rPr>
      <w:rFonts w:eastAsia="SimSun"/>
      <w:color w:val="595959"/>
      <w:spacing w:val="15"/>
      <w:kern w:val="2"/>
      <w:sz w:val="28"/>
      <w:szCs w:val="28"/>
      <w14:ligatures w14:val="standardContextual"/>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Cambria" w:eastAsia="SimSun" w:hAnsi="Cambria"/>
      <w:spacing w:val="-10"/>
      <w:kern w:val="28"/>
      <w:sz w:val="56"/>
      <w:szCs w:val="56"/>
      <w14:ligatures w14:val="standardContextual"/>
    </w:rPr>
  </w:style>
  <w:style w:type="character" w:customStyle="1" w:styleId="Heading1Char">
    <w:name w:val="Heading 1 Char"/>
    <w:basedOn w:val="DefaultParagraphFont"/>
    <w:link w:val="Heading1"/>
    <w:uiPriority w:val="9"/>
    <w:rPr>
      <w:rFonts w:ascii="Cambria" w:eastAsia="SimSun" w:hAnsi="Cambria" w:cs="SimSun"/>
      <w:color w:val="365F91"/>
      <w:kern w:val="2"/>
      <w:sz w:val="40"/>
      <w:szCs w:val="40"/>
      <w14:ligatures w14:val="standardContextual"/>
    </w:rPr>
  </w:style>
  <w:style w:type="character" w:customStyle="1" w:styleId="Heading2Char">
    <w:name w:val="Heading 2 Char"/>
    <w:basedOn w:val="DefaultParagraphFont"/>
    <w:link w:val="Heading2"/>
    <w:uiPriority w:val="9"/>
    <w:rPr>
      <w:rFonts w:ascii="Cambria" w:eastAsia="SimSun" w:hAnsi="Cambria" w:cs="SimSun"/>
      <w:color w:val="365F91"/>
      <w:kern w:val="2"/>
      <w:sz w:val="32"/>
      <w:szCs w:val="32"/>
      <w14:ligatures w14:val="standardContextual"/>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lang w:eastAsia="en-GB"/>
    </w:rPr>
  </w:style>
  <w:style w:type="paragraph" w:customStyle="1" w:styleId="Default">
    <w:name w:val="Default"/>
    <w:pPr>
      <w:autoSpaceDE w:val="0"/>
      <w:autoSpaceDN w:val="0"/>
      <w:adjustRightInd w:val="0"/>
    </w:pPr>
    <w:rPr>
      <w:rFonts w:ascii="Arial" w:hAnsi="Arial" w:cs="Arial"/>
      <w:color w:val="000000"/>
      <w:sz w:val="24"/>
      <w:szCs w:val="24"/>
      <w:lang w:val="en-GB"/>
      <w14:ligatures w14:val="standardContextual"/>
    </w:rPr>
  </w:style>
  <w:style w:type="character" w:customStyle="1" w:styleId="Heading3Char">
    <w:name w:val="Heading 3 Char"/>
    <w:basedOn w:val="DefaultParagraphFont"/>
    <w:link w:val="Heading3"/>
    <w:uiPriority w:val="9"/>
    <w:rPr>
      <w:rFonts w:eastAsia="SimSun" w:cs="SimSun"/>
      <w:color w:val="365F91"/>
      <w:kern w:val="2"/>
      <w:sz w:val="28"/>
      <w:szCs w:val="28"/>
      <w14:ligatures w14:val="standardContextual"/>
    </w:rPr>
  </w:style>
  <w:style w:type="character" w:customStyle="1" w:styleId="Heading4Char">
    <w:name w:val="Heading 4 Char"/>
    <w:basedOn w:val="DefaultParagraphFont"/>
    <w:link w:val="Heading4"/>
    <w:uiPriority w:val="9"/>
    <w:rPr>
      <w:rFonts w:eastAsia="SimSun" w:cs="SimSun"/>
      <w:i/>
      <w:iCs/>
      <w:color w:val="365F91"/>
      <w:kern w:val="2"/>
      <w:sz w:val="24"/>
      <w:szCs w:val="24"/>
      <w14:ligatures w14:val="standardContextual"/>
    </w:rPr>
  </w:style>
  <w:style w:type="character" w:customStyle="1" w:styleId="Heading5Char">
    <w:name w:val="Heading 5 Char"/>
    <w:basedOn w:val="DefaultParagraphFont"/>
    <w:link w:val="Heading5"/>
    <w:uiPriority w:val="9"/>
    <w:rPr>
      <w:rFonts w:eastAsia="SimSun" w:cs="SimSun"/>
      <w:color w:val="365F91"/>
      <w:kern w:val="2"/>
      <w:sz w:val="24"/>
      <w:szCs w:val="24"/>
      <w14:ligatures w14:val="standardContextual"/>
    </w:rPr>
  </w:style>
  <w:style w:type="character" w:customStyle="1" w:styleId="Heading6Char">
    <w:name w:val="Heading 6 Char"/>
    <w:basedOn w:val="DefaultParagraphFont"/>
    <w:link w:val="Heading6"/>
    <w:uiPriority w:val="9"/>
    <w:rPr>
      <w:rFonts w:eastAsia="SimSun" w:cs="SimSun"/>
      <w:i/>
      <w:iCs/>
      <w:color w:val="595959"/>
      <w:kern w:val="2"/>
      <w:sz w:val="24"/>
      <w:szCs w:val="24"/>
      <w14:ligatures w14:val="standardContextual"/>
    </w:rPr>
  </w:style>
  <w:style w:type="character" w:customStyle="1" w:styleId="Heading7Char">
    <w:name w:val="Heading 7 Char"/>
    <w:basedOn w:val="DefaultParagraphFont"/>
    <w:link w:val="Heading7"/>
    <w:uiPriority w:val="9"/>
    <w:rPr>
      <w:rFonts w:eastAsia="SimSun" w:cs="SimSun"/>
      <w:color w:val="595959"/>
      <w:kern w:val="2"/>
      <w:sz w:val="24"/>
      <w:szCs w:val="24"/>
      <w14:ligatures w14:val="standardContextual"/>
    </w:rPr>
  </w:style>
  <w:style w:type="character" w:customStyle="1" w:styleId="Heading8Char">
    <w:name w:val="Heading 8 Char"/>
    <w:basedOn w:val="DefaultParagraphFont"/>
    <w:link w:val="Heading8"/>
    <w:uiPriority w:val="9"/>
    <w:rPr>
      <w:rFonts w:eastAsia="SimSun" w:cs="SimSun"/>
      <w:i/>
      <w:iCs/>
      <w:color w:val="272727"/>
      <w:kern w:val="2"/>
      <w:sz w:val="24"/>
      <w:szCs w:val="24"/>
      <w14:ligatures w14:val="standardContextual"/>
    </w:rPr>
  </w:style>
  <w:style w:type="character" w:customStyle="1" w:styleId="Heading9Char">
    <w:name w:val="Heading 9 Char"/>
    <w:basedOn w:val="DefaultParagraphFont"/>
    <w:link w:val="Heading9"/>
    <w:uiPriority w:val="9"/>
    <w:rPr>
      <w:rFonts w:eastAsia="SimSun" w:cs="SimSun"/>
      <w:color w:val="272727"/>
      <w:kern w:val="2"/>
      <w:sz w:val="24"/>
      <w:szCs w:val="24"/>
      <w14:ligatures w14:val="standardContextual"/>
    </w:rPr>
  </w:style>
  <w:style w:type="character" w:customStyle="1" w:styleId="TitleChar">
    <w:name w:val="Title Char"/>
    <w:basedOn w:val="DefaultParagraphFont"/>
    <w:link w:val="Title"/>
    <w:uiPriority w:val="10"/>
    <w:rPr>
      <w:rFonts w:ascii="Cambria" w:eastAsia="SimSun" w:hAnsi="Cambria" w:cs="SimSun"/>
      <w:spacing w:val="-10"/>
      <w:kern w:val="28"/>
      <w:sz w:val="56"/>
      <w:szCs w:val="56"/>
      <w14:ligatures w14:val="standardContextual"/>
    </w:rPr>
  </w:style>
  <w:style w:type="character" w:customStyle="1" w:styleId="SubtitleChar">
    <w:name w:val="Subtitle Char"/>
    <w:basedOn w:val="DefaultParagraphFont"/>
    <w:link w:val="Subtitle"/>
    <w:uiPriority w:val="11"/>
    <w:rPr>
      <w:rFonts w:eastAsia="SimSun" w:cs="SimSun"/>
      <w:color w:val="595959"/>
      <w:spacing w:val="15"/>
      <w:kern w:val="2"/>
      <w:sz w:val="28"/>
      <w:szCs w:val="28"/>
      <w14:ligatures w14:val="standardContextual"/>
    </w:rPr>
  </w:style>
  <w:style w:type="paragraph" w:styleId="Quote">
    <w:name w:val="Quote"/>
    <w:basedOn w:val="Normal"/>
    <w:next w:val="Normal"/>
    <w:link w:val="QuoteChar"/>
    <w:uiPriority w:val="29"/>
    <w:qFormat/>
    <w:pPr>
      <w:spacing w:before="160" w:after="160" w:line="278" w:lineRule="auto"/>
      <w:jc w:val="center"/>
    </w:pPr>
    <w:rPr>
      <w:i/>
      <w:iCs/>
      <w:color w:val="404040"/>
      <w:kern w:val="2"/>
      <w:sz w:val="24"/>
      <w:szCs w:val="24"/>
      <w14:ligatures w14:val="standardContextual"/>
    </w:rPr>
  </w:style>
  <w:style w:type="character" w:customStyle="1" w:styleId="QuoteChar">
    <w:name w:val="Quote Char"/>
    <w:basedOn w:val="DefaultParagraphFont"/>
    <w:link w:val="Quote"/>
    <w:uiPriority w:val="29"/>
    <w:rPr>
      <w:i/>
      <w:iCs/>
      <w:color w:val="404040"/>
      <w:kern w:val="2"/>
      <w:sz w:val="24"/>
      <w:szCs w:val="24"/>
      <w14:ligatures w14:val="standardContextual"/>
    </w:rPr>
  </w:style>
  <w:style w:type="character" w:customStyle="1" w:styleId="IntenseEmphasis1">
    <w:name w:val="Intense Emphasis1"/>
    <w:basedOn w:val="DefaultParagraphFont"/>
    <w:uiPriority w:val="21"/>
    <w:qFormat/>
    <w:rPr>
      <w:i/>
      <w:iCs/>
      <w:color w:val="365F91"/>
    </w:rPr>
  </w:style>
  <w:style w:type="paragraph" w:styleId="IntenseQuote">
    <w:name w:val="Intense Quote"/>
    <w:basedOn w:val="Normal"/>
    <w:next w:val="Normal"/>
    <w:link w:val="IntenseQuoteChar"/>
    <w:uiPriority w:val="30"/>
    <w:qFormat/>
    <w:pPr>
      <w:pBdr>
        <w:top w:val="single" w:sz="4" w:space="10" w:color="365F91"/>
        <w:bottom w:val="single" w:sz="4" w:space="10" w:color="365F91"/>
      </w:pBdr>
      <w:spacing w:before="360" w:after="360" w:line="278" w:lineRule="auto"/>
      <w:ind w:left="864" w:right="864"/>
      <w:jc w:val="center"/>
    </w:pPr>
    <w:rPr>
      <w:i/>
      <w:iCs/>
      <w:color w:val="365F91"/>
      <w:kern w:val="2"/>
      <w:sz w:val="24"/>
      <w:szCs w:val="24"/>
      <w14:ligatures w14:val="standardContextual"/>
    </w:rPr>
  </w:style>
  <w:style w:type="character" w:customStyle="1" w:styleId="IntenseQuoteChar">
    <w:name w:val="Intense Quote Char"/>
    <w:basedOn w:val="DefaultParagraphFont"/>
    <w:link w:val="IntenseQuote"/>
    <w:uiPriority w:val="30"/>
    <w:rPr>
      <w:i/>
      <w:iCs/>
      <w:color w:val="365F91"/>
      <w:kern w:val="2"/>
      <w:sz w:val="24"/>
      <w:szCs w:val="24"/>
      <w14:ligatures w14:val="standardContextual"/>
    </w:rPr>
  </w:style>
  <w:style w:type="character" w:customStyle="1" w:styleId="IntenseReference1">
    <w:name w:val="Intense Reference1"/>
    <w:basedOn w:val="DefaultParagraphFont"/>
    <w:uiPriority w:val="32"/>
    <w:qFormat/>
    <w:rPr>
      <w:b/>
      <w:bCs/>
      <w:smallCaps/>
      <w:color w:val="365F91"/>
      <w:spacing w:val="5"/>
    </w:rPr>
  </w:style>
  <w:style w:type="character" w:customStyle="1" w:styleId="UnresolvedMention1">
    <w:name w:val="Unresolved Mention1"/>
    <w:basedOn w:val="DefaultParagraphFont"/>
    <w:uiPriority w:val="99"/>
    <w:rPr>
      <w:color w:val="605E5C"/>
      <w:shd w:val="clear" w:color="auto" w:fill="E1DFDD"/>
    </w:rPr>
  </w:style>
  <w:style w:type="character" w:customStyle="1" w:styleId="selectable-text">
    <w:name w:val="selectable-text"/>
    <w:basedOn w:val="DefaultParagraphFont"/>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yperlink" Target="file:///C:\development"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A44A9FF-985E-4998-A985-32C797C9CBE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140</Pages>
  <Words>24698</Words>
  <Characters>140783</Characters>
  <Application>Microsoft Office Word</Application>
  <DocSecurity>0</DocSecurity>
  <Lines>1173</Lines>
  <Paragraphs>330</Paragraphs>
  <ScaleCrop>false</ScaleCrop>
  <Company/>
  <LinksUpToDate>false</LinksUpToDate>
  <CharactersWithSpaces>165151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ajenaghonore voweiro</cp:lastModifiedBy>
  <cp:revision>2</cp:revision>
  <dcterms:created xsi:type="dcterms:W3CDTF">2026-02-11T00:06:00Z</dcterms:created>
  <dcterms:modified xsi:type="dcterms:W3CDTF">2026-02-11T00:06:00Z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804167548</vt:i4>
  </property>
  <property fmtid="{D5CDD505-2E9C-101B-9397-08002B2CF9AE}" pid="3" name="ICV">
    <vt:lpwstr>a18c9ebc580141daa6ab3257e9b7f8cc</vt:lpwstr>
  </property>
  <property fmtid="{D5CDD505-2E9C-101B-9397-08002B2CF9AE}" pid="4" name="KSOProductBuildVer">
    <vt:lpwstr>2057-12.2.0.20796</vt:lpwstr>
  </property>
</Properties>
</file>